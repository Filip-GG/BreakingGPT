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2E419E" w14:textId="77777777" w:rsidR="006E4CDE" w:rsidRDefault="006E4CDE">
      <w:pPr>
        <w:pStyle w:val="phtitlepageother"/>
        <w:rPr>
          <w:lang w:val="en-US"/>
        </w:rPr>
      </w:pPr>
    </w:p>
    <w:p w14:paraId="0A982FDB" w14:textId="77777777" w:rsidR="006E4CDE" w:rsidRDefault="006E4CDE">
      <w:pPr>
        <w:pStyle w:val="phtitlepageother"/>
        <w:rPr>
          <w:lang w:val="en-US"/>
        </w:rPr>
      </w:pPr>
    </w:p>
    <w:p w14:paraId="0B7095F1" w14:textId="77777777" w:rsidR="006E4CDE" w:rsidRDefault="006E4CDE">
      <w:pPr>
        <w:pStyle w:val="phtitlepageother"/>
      </w:pPr>
    </w:p>
    <w:p w14:paraId="7934E68F" w14:textId="77777777" w:rsidR="006E4CDE" w:rsidRDefault="006E4CDE">
      <w:pPr>
        <w:pStyle w:val="phtitlepageother"/>
      </w:pPr>
    </w:p>
    <w:p w14:paraId="7D7DFC00" w14:textId="77777777" w:rsidR="006E4CDE" w:rsidRDefault="006E4CDE">
      <w:pPr>
        <w:pStyle w:val="phtitlepageother"/>
      </w:pPr>
    </w:p>
    <w:p w14:paraId="6539762C" w14:textId="77777777" w:rsidR="006E4CDE" w:rsidRDefault="006E4CDE">
      <w:pPr>
        <w:pStyle w:val="phtitlepageother"/>
      </w:pPr>
    </w:p>
    <w:p w14:paraId="68775EA8" w14:textId="77777777" w:rsidR="006E4CDE" w:rsidRDefault="006E4CDE">
      <w:pPr>
        <w:pStyle w:val="afff8"/>
      </w:pPr>
      <w:r>
        <w:t>ЕДИНая ГОСУДАРСТВЕННая ИНФОРМАЦИОННая</w:t>
      </w:r>
    </w:p>
    <w:p w14:paraId="467749B8" w14:textId="77777777" w:rsidR="006E4CDE" w:rsidRDefault="006E4CDE">
      <w:pPr>
        <w:pStyle w:val="afff8"/>
      </w:pPr>
      <w:r>
        <w:t>СИСТЕМа В СФЕРЕ ЗДРАВООХРАНЕНИЯ</w:t>
      </w:r>
    </w:p>
    <w:p w14:paraId="6953E6E4" w14:textId="77777777" w:rsidR="006E4CDE" w:rsidRDefault="006E4CDE">
      <w:pPr>
        <w:pStyle w:val="afff8"/>
      </w:pPr>
      <w:r>
        <w:t xml:space="preserve"> </w:t>
      </w:r>
    </w:p>
    <w:p w14:paraId="52CDAADE" w14:textId="77777777" w:rsidR="006E4CDE" w:rsidRDefault="006E4CDE">
      <w:pPr>
        <w:pStyle w:val="afff9"/>
      </w:pPr>
      <w:r>
        <w:t>Подсистема «Федеральный реестр медицинских организаций»</w:t>
      </w:r>
    </w:p>
    <w:p w14:paraId="3720F206" w14:textId="77777777" w:rsidR="006E4CDE" w:rsidRDefault="006E4CDE">
      <w:pPr>
        <w:pStyle w:val="afffa"/>
      </w:pPr>
      <w:r>
        <w:t>РУКОВОДСТВО ПОЛЬЗОВАТЕЛЯ</w:t>
      </w:r>
    </w:p>
    <w:p w14:paraId="05F18ED3" w14:textId="77777777" w:rsidR="006E4CDE" w:rsidRDefault="006E4CDE">
      <w:pPr>
        <w:pStyle w:val="afff7"/>
        <w:spacing w:line="240" w:lineRule="auto"/>
        <w:ind w:firstLine="0"/>
        <w:jc w:val="center"/>
      </w:pPr>
    </w:p>
    <w:p w14:paraId="1F00E270" w14:textId="77777777" w:rsidR="006E4CDE" w:rsidRDefault="006E4CDE">
      <w:pPr>
        <w:pStyle w:val="phtitlepageother"/>
      </w:pPr>
    </w:p>
    <w:p w14:paraId="7FFB957C" w14:textId="77777777" w:rsidR="006E4CDE" w:rsidRDefault="006E4CDE">
      <w:pPr>
        <w:pStyle w:val="phtitlepageother"/>
      </w:pPr>
    </w:p>
    <w:p w14:paraId="71A2BC17" w14:textId="77777777" w:rsidR="006E4CDE" w:rsidRDefault="006E4CDE">
      <w:pPr>
        <w:pStyle w:val="phtitlepageother"/>
      </w:pPr>
    </w:p>
    <w:p w14:paraId="0B16BCEA" w14:textId="77777777" w:rsidR="006E4CDE" w:rsidRDefault="006E4CDE">
      <w:pPr>
        <w:pStyle w:val="phtitlepageother"/>
      </w:pPr>
    </w:p>
    <w:p w14:paraId="025A088C" w14:textId="77777777" w:rsidR="006E4CDE" w:rsidRDefault="006E4CDE">
      <w:pPr>
        <w:pStyle w:val="phtitlepageother"/>
      </w:pPr>
    </w:p>
    <w:p w14:paraId="5306846D" w14:textId="77777777" w:rsidR="006E4CDE" w:rsidRDefault="006E4CDE">
      <w:pPr>
        <w:pStyle w:val="phcontent"/>
      </w:pPr>
      <w:r>
        <w:lastRenderedPageBreak/>
        <w:t>АННОТАЦИЯ</w:t>
      </w:r>
    </w:p>
    <w:p w14:paraId="3C1331D3" w14:textId="77777777" w:rsidR="006E4CDE" w:rsidRDefault="006E4CDE">
      <w:pPr>
        <w:pStyle w:val="phnormal"/>
      </w:pPr>
      <w:r>
        <w:t>Настоящий документ является руководством пользователя по использованию Федерального реестра медицинских организаций.</w:t>
      </w:r>
    </w:p>
    <w:p w14:paraId="476B4F88" w14:textId="77777777" w:rsidR="006E4CDE" w:rsidRDefault="006E4CDE">
      <w:pPr>
        <w:pStyle w:val="phnormal"/>
      </w:pPr>
      <w:r>
        <w:t>Данное руководство содержит информацию об операциях, выполняемых пользователями при ведении реестра, в части ввода общих сведений о медицинских организациях, о зданиях, строениях, сооружениях, структурных подразделениях, об отделениях, о коечном фонде, об оснащении и о штатном расписании.</w:t>
      </w:r>
    </w:p>
    <w:p w14:paraId="7AD6F31D" w14:textId="77777777" w:rsidR="006E4CDE" w:rsidRDefault="006E4CDE">
      <w:pPr>
        <w:pStyle w:val="phnormal"/>
      </w:pPr>
      <w:r>
        <w:t>Операции доступны в соответствии с матрицей прав и ролей, приведенной в приложении (</w:t>
      </w:r>
      <w:r>
        <w:fldChar w:fldCharType="begin"/>
      </w:r>
      <w:r>
        <w:instrText xml:space="preserve"> REF _Ref513709953 \w \h </w:instrText>
      </w:r>
      <w:r>
        <w:fldChar w:fldCharType="separate"/>
      </w:r>
      <w:r>
        <w:t>Приложение Б</w:t>
      </w:r>
      <w:r>
        <w:fldChar w:fldCharType="end"/>
      </w:r>
      <w:r>
        <w:t>).</w:t>
      </w:r>
    </w:p>
    <w:p w14:paraId="23399028" w14:textId="77777777" w:rsidR="006E4CDE" w:rsidRDefault="006E4CDE">
      <w:pPr>
        <w:pStyle w:val="phcontent"/>
      </w:pPr>
      <w:r>
        <w:lastRenderedPageBreak/>
        <w:t>Содержание</w:t>
      </w:r>
    </w:p>
    <w:p w14:paraId="725C024E" w14:textId="77777777" w:rsidR="006E4CDE" w:rsidRDefault="006E4CDE">
      <w:pPr>
        <w:pStyle w:val="19"/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_RefHeading___Toc59703841" w:history="1">
        <w:r>
          <w:rPr>
            <w:lang w:val="ru-RU" w:eastAsia="ru-RU"/>
          </w:rPr>
          <w:t>Перечень терминов и сокращений</w:t>
        </w:r>
        <w:r>
          <w:rPr>
            <w:lang w:val="ru-RU" w:eastAsia="ru-RU"/>
          </w:rPr>
          <w:tab/>
          <w:t>5</w:t>
        </w:r>
      </w:hyperlink>
    </w:p>
    <w:p w14:paraId="4ED157E1" w14:textId="77777777" w:rsidR="006E4CDE" w:rsidRDefault="006E4CDE">
      <w:pPr>
        <w:pStyle w:val="19"/>
      </w:pPr>
      <w:hyperlink w:anchor="__RefHeading___Toc59703842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1</w:t>
        </w:r>
        <w:r>
          <w:rPr>
            <w:rFonts w:ascii="Calibri" w:hAnsi="Calibri" w:cs="Calibri"/>
            <w:b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Введение</w:t>
        </w:r>
        <w:r>
          <w:rPr>
            <w:lang w:val="ru-RU" w:eastAsia="ru-RU"/>
          </w:rPr>
          <w:tab/>
          <w:t>6</w:t>
        </w:r>
      </w:hyperlink>
    </w:p>
    <w:p w14:paraId="50254228" w14:textId="77777777" w:rsidR="006E4CDE" w:rsidRDefault="006E4CDE">
      <w:pPr>
        <w:pStyle w:val="21"/>
      </w:pPr>
      <w:hyperlink w:anchor="__RefHeading___Toc59703843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1.1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Область применения</w:t>
        </w:r>
        <w:r>
          <w:rPr>
            <w:lang w:val="ru-RU" w:eastAsia="ru-RU"/>
          </w:rPr>
          <w:tab/>
          <w:t>6</w:t>
        </w:r>
      </w:hyperlink>
    </w:p>
    <w:p w14:paraId="4067D631" w14:textId="77777777" w:rsidR="006E4CDE" w:rsidRDefault="006E4CDE">
      <w:pPr>
        <w:pStyle w:val="21"/>
      </w:pPr>
      <w:hyperlink w:anchor="__RefHeading___Toc59703844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1.2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Краткое описание возможностей</w:t>
        </w:r>
        <w:r>
          <w:rPr>
            <w:lang w:val="ru-RU" w:eastAsia="ru-RU"/>
          </w:rPr>
          <w:tab/>
          <w:t>6</w:t>
        </w:r>
      </w:hyperlink>
    </w:p>
    <w:p w14:paraId="6A90F196" w14:textId="77777777" w:rsidR="006E4CDE" w:rsidRDefault="006E4CDE">
      <w:pPr>
        <w:pStyle w:val="21"/>
      </w:pPr>
      <w:hyperlink w:anchor="__RefHeading___Toc59703845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1.3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Уровень подготовки пользователя</w:t>
        </w:r>
        <w:r>
          <w:rPr>
            <w:lang w:val="ru-RU" w:eastAsia="ru-RU"/>
          </w:rPr>
          <w:tab/>
          <w:t>6</w:t>
        </w:r>
      </w:hyperlink>
    </w:p>
    <w:p w14:paraId="5590F4E3" w14:textId="77777777" w:rsidR="006E4CDE" w:rsidRDefault="006E4CDE">
      <w:pPr>
        <w:pStyle w:val="21"/>
      </w:pPr>
      <w:hyperlink w:anchor="__RefHeading___Toc59703846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1.4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Перечень эксплуатационной документации, с которой необходимо ознакомиться пользователю</w:t>
        </w:r>
        <w:r>
          <w:rPr>
            <w:lang w:val="ru-RU" w:eastAsia="ru-RU"/>
          </w:rPr>
          <w:tab/>
          <w:t>7</w:t>
        </w:r>
      </w:hyperlink>
    </w:p>
    <w:p w14:paraId="350F89CC" w14:textId="77777777" w:rsidR="006E4CDE" w:rsidRDefault="006E4CDE">
      <w:pPr>
        <w:pStyle w:val="19"/>
      </w:pPr>
      <w:hyperlink w:anchor="__RefHeading___Toc59703847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2</w:t>
        </w:r>
        <w:r>
          <w:rPr>
            <w:rFonts w:ascii="Calibri" w:hAnsi="Calibri" w:cs="Calibri"/>
            <w:b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Назначение Подсистемы</w:t>
        </w:r>
        <w:r>
          <w:rPr>
            <w:lang w:val="ru-RU" w:eastAsia="ru-RU"/>
          </w:rPr>
          <w:tab/>
          <w:t>8</w:t>
        </w:r>
      </w:hyperlink>
    </w:p>
    <w:p w14:paraId="30262F14" w14:textId="77777777" w:rsidR="006E4CDE" w:rsidRDefault="006E4CDE">
      <w:pPr>
        <w:pStyle w:val="21"/>
      </w:pPr>
      <w:hyperlink w:anchor="__RefHeading___Toc59703848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2.1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Функции, для автоматизации которых предназначена Подсистема</w:t>
        </w:r>
        <w:r>
          <w:rPr>
            <w:lang w:val="ru-RU" w:eastAsia="ru-RU"/>
          </w:rPr>
          <w:tab/>
          <w:t>8</w:t>
        </w:r>
      </w:hyperlink>
    </w:p>
    <w:p w14:paraId="43E8CF2F" w14:textId="77777777" w:rsidR="006E4CDE" w:rsidRDefault="006E4CDE">
      <w:pPr>
        <w:pStyle w:val="21"/>
      </w:pPr>
      <w:hyperlink w:anchor="__RefHeading___Toc59703849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2.2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Условия, при соблюдении которых обеспечивается применение Подсистемы</w:t>
        </w:r>
        <w:r>
          <w:rPr>
            <w:lang w:val="ru-RU" w:eastAsia="ru-RU"/>
          </w:rPr>
          <w:tab/>
          <w:t>8</w:t>
        </w:r>
      </w:hyperlink>
    </w:p>
    <w:p w14:paraId="55610B66" w14:textId="77777777" w:rsidR="006E4CDE" w:rsidRDefault="006E4CDE">
      <w:pPr>
        <w:pStyle w:val="19"/>
      </w:pPr>
      <w:hyperlink w:anchor="__RefHeading___Toc59703850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3</w:t>
        </w:r>
        <w:r>
          <w:rPr>
            <w:rFonts w:ascii="Calibri" w:hAnsi="Calibri" w:cs="Calibri"/>
            <w:b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Подготовка к работе в Подсистеме</w:t>
        </w:r>
        <w:r>
          <w:rPr>
            <w:lang w:val="ru-RU" w:eastAsia="ru-RU"/>
          </w:rPr>
          <w:tab/>
          <w:t>10</w:t>
        </w:r>
      </w:hyperlink>
    </w:p>
    <w:p w14:paraId="06FF3348" w14:textId="77777777" w:rsidR="006E4CDE" w:rsidRDefault="006E4CDE">
      <w:pPr>
        <w:pStyle w:val="21"/>
      </w:pPr>
      <w:hyperlink w:anchor="__RefHeading___Toc59703851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3.1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Порядок загрузки данных и программ</w:t>
        </w:r>
        <w:r>
          <w:rPr>
            <w:lang w:val="ru-RU" w:eastAsia="ru-RU"/>
          </w:rPr>
          <w:tab/>
          <w:t>10</w:t>
        </w:r>
      </w:hyperlink>
    </w:p>
    <w:p w14:paraId="075F01DD" w14:textId="77777777" w:rsidR="006E4CDE" w:rsidRDefault="006E4CDE">
      <w:pPr>
        <w:pStyle w:val="21"/>
      </w:pPr>
      <w:hyperlink w:anchor="__RefHeading___Toc59703852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3.2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Вход в Подсистему</w:t>
        </w:r>
        <w:r>
          <w:rPr>
            <w:lang w:val="ru-RU" w:eastAsia="ru-RU"/>
          </w:rPr>
          <w:tab/>
          <w:t>10</w:t>
        </w:r>
      </w:hyperlink>
    </w:p>
    <w:p w14:paraId="62D7314F" w14:textId="77777777" w:rsidR="006E4CDE" w:rsidRDefault="006E4CDE">
      <w:pPr>
        <w:pStyle w:val="21"/>
      </w:pPr>
      <w:hyperlink w:anchor="__RefHeading___Toc59703853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3.3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Выход из Подсистемы</w:t>
        </w:r>
        <w:r>
          <w:rPr>
            <w:lang w:val="ru-RU" w:eastAsia="ru-RU"/>
          </w:rPr>
          <w:tab/>
          <w:t>13</w:t>
        </w:r>
      </w:hyperlink>
    </w:p>
    <w:p w14:paraId="748B7C1D" w14:textId="77777777" w:rsidR="006E4CDE" w:rsidRDefault="006E4CDE">
      <w:pPr>
        <w:pStyle w:val="21"/>
      </w:pPr>
      <w:hyperlink w:anchor="__RefHeading___Toc59703854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3.4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Порядок проверки работоспособности Подсистемы</w:t>
        </w:r>
        <w:r>
          <w:rPr>
            <w:lang w:val="ru-RU" w:eastAsia="ru-RU"/>
          </w:rPr>
          <w:tab/>
          <w:t>14</w:t>
        </w:r>
      </w:hyperlink>
    </w:p>
    <w:p w14:paraId="26254B44" w14:textId="77777777" w:rsidR="006E4CDE" w:rsidRDefault="006E4CDE">
      <w:pPr>
        <w:pStyle w:val="19"/>
      </w:pPr>
      <w:hyperlink w:anchor="__RefHeading___Toc59703855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4</w:t>
        </w:r>
        <w:r>
          <w:rPr>
            <w:rFonts w:ascii="Calibri" w:hAnsi="Calibri" w:cs="Calibri"/>
            <w:b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Описание функциональности Подсистемы</w:t>
        </w:r>
        <w:r>
          <w:rPr>
            <w:lang w:val="ru-RU" w:eastAsia="ru-RU"/>
          </w:rPr>
          <w:tab/>
          <w:t>15</w:t>
        </w:r>
      </w:hyperlink>
    </w:p>
    <w:p w14:paraId="7FC52460" w14:textId="77777777" w:rsidR="006E4CDE" w:rsidRDefault="006E4CDE">
      <w:pPr>
        <w:pStyle w:val="21"/>
      </w:pPr>
      <w:hyperlink w:anchor="__RefHeading___Toc59703856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4.1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Описание выполняемых функций, задач, процедур</w:t>
        </w:r>
        <w:r>
          <w:rPr>
            <w:lang w:val="ru-RU" w:eastAsia="ru-RU"/>
          </w:rPr>
          <w:tab/>
          <w:t>15</w:t>
        </w:r>
      </w:hyperlink>
    </w:p>
    <w:p w14:paraId="49116B50" w14:textId="77777777" w:rsidR="006E4CDE" w:rsidRDefault="006E4CDE">
      <w:pPr>
        <w:pStyle w:val="21"/>
      </w:pPr>
      <w:hyperlink w:anchor="__RefHeading___Toc59703857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4.2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Описание операций технологического процесса обработки данных, необходимых для выполнения функций, задач, процедур</w:t>
        </w:r>
        <w:r>
          <w:rPr>
            <w:lang w:val="ru-RU" w:eastAsia="ru-RU"/>
          </w:rPr>
          <w:tab/>
          <w:t>15</w:t>
        </w:r>
      </w:hyperlink>
    </w:p>
    <w:p w14:paraId="3C4EC064" w14:textId="77777777" w:rsidR="006E4CDE" w:rsidRDefault="006E4CDE">
      <w:pPr>
        <w:pStyle w:val="31"/>
      </w:pPr>
      <w:hyperlink w:anchor="__RefHeading___Toc59703858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4.2.1</w:t>
        </w:r>
        <w:r>
          <w:rPr>
            <w:rFonts w:ascii="Calibri" w:hAnsi="Calibri" w:cs="Calibri"/>
            <w:i w:val="0"/>
            <w:iCs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Добавление медицинской организации в Подсистему</w:t>
        </w:r>
        <w:r>
          <w:rPr>
            <w:lang w:val="ru-RU" w:eastAsia="ru-RU"/>
          </w:rPr>
          <w:tab/>
          <w:t>15</w:t>
        </w:r>
      </w:hyperlink>
    </w:p>
    <w:p w14:paraId="34379E7C" w14:textId="77777777" w:rsidR="006E4CDE" w:rsidRDefault="006E4CDE">
      <w:pPr>
        <w:pStyle w:val="31"/>
      </w:pPr>
      <w:hyperlink w:anchor="__RefHeading___Toc59703859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4.2.2</w:t>
        </w:r>
        <w:r>
          <w:rPr>
            <w:rFonts w:ascii="Calibri" w:hAnsi="Calibri" w:cs="Calibri"/>
            <w:i w:val="0"/>
            <w:iCs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Редактирование основных сведений о медицинской организации</w:t>
        </w:r>
        <w:r>
          <w:rPr>
            <w:lang w:val="ru-RU" w:eastAsia="ru-RU"/>
          </w:rPr>
          <w:tab/>
          <w:t>16</w:t>
        </w:r>
      </w:hyperlink>
    </w:p>
    <w:p w14:paraId="54C7D2F0" w14:textId="77777777" w:rsidR="006E4CDE" w:rsidRDefault="006E4CDE">
      <w:pPr>
        <w:pStyle w:val="31"/>
      </w:pPr>
      <w:hyperlink w:anchor="__RefHeading___Toc59703860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4.2.3</w:t>
        </w:r>
        <w:r>
          <w:rPr>
            <w:rFonts w:ascii="Calibri" w:hAnsi="Calibri" w:cs="Calibri"/>
            <w:i w:val="0"/>
            <w:iCs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Перевод медицинской организации в архив</w:t>
        </w:r>
        <w:r>
          <w:rPr>
            <w:lang w:val="ru-RU" w:eastAsia="ru-RU"/>
          </w:rPr>
          <w:tab/>
          <w:t>74</w:t>
        </w:r>
      </w:hyperlink>
    </w:p>
    <w:p w14:paraId="10F41D81" w14:textId="77777777" w:rsidR="006E4CDE" w:rsidRDefault="006E4CDE">
      <w:pPr>
        <w:pStyle w:val="31"/>
      </w:pPr>
      <w:hyperlink w:anchor="__RefHeading___Toc59703861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4.2.4</w:t>
        </w:r>
        <w:r>
          <w:rPr>
            <w:rFonts w:ascii="Calibri" w:hAnsi="Calibri" w:cs="Calibri"/>
            <w:i w:val="0"/>
            <w:iCs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Добавление образовательной организации или НИИ в Подсистему</w:t>
        </w:r>
        <w:r>
          <w:rPr>
            <w:lang w:val="ru-RU" w:eastAsia="ru-RU"/>
          </w:rPr>
          <w:tab/>
          <w:t>74</w:t>
        </w:r>
      </w:hyperlink>
    </w:p>
    <w:p w14:paraId="001C88F4" w14:textId="77777777" w:rsidR="006E4CDE" w:rsidRDefault="006E4CDE">
      <w:pPr>
        <w:pStyle w:val="19"/>
      </w:pPr>
      <w:hyperlink w:anchor="__RefHeading___Toc59703862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5</w:t>
        </w:r>
        <w:r>
          <w:rPr>
            <w:rFonts w:ascii="Calibri" w:hAnsi="Calibri" w:cs="Calibri"/>
            <w:b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Отчеты об эксплуатации ФРМО</w:t>
        </w:r>
        <w:r>
          <w:rPr>
            <w:lang w:val="ru-RU" w:eastAsia="ru-RU"/>
          </w:rPr>
          <w:tab/>
          <w:t>82</w:t>
        </w:r>
      </w:hyperlink>
    </w:p>
    <w:p w14:paraId="61BE96C3" w14:textId="77777777" w:rsidR="006E4CDE" w:rsidRDefault="006E4CDE">
      <w:pPr>
        <w:pStyle w:val="21"/>
      </w:pPr>
      <w:hyperlink w:anchor="__RefHeading___Toc59703863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5.1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96. ФП ЦКЗ: Выгрузка сведений по структурным подразделениям</w:t>
        </w:r>
        <w:r>
          <w:rPr>
            <w:lang w:val="ru-RU" w:eastAsia="ru-RU"/>
          </w:rPr>
          <w:tab/>
          <w:t>82</w:t>
        </w:r>
      </w:hyperlink>
    </w:p>
    <w:p w14:paraId="67AA916D" w14:textId="77777777" w:rsidR="006E4CDE" w:rsidRDefault="006E4CDE">
      <w:pPr>
        <w:pStyle w:val="21"/>
      </w:pPr>
      <w:hyperlink w:anchor="__RefHeading___Toc59703864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5.2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86. Отчет о наполняемости ФРМО</w:t>
        </w:r>
        <w:r>
          <w:rPr>
            <w:lang w:val="ru-RU" w:eastAsia="ru-RU"/>
          </w:rPr>
          <w:tab/>
          <w:t>85</w:t>
        </w:r>
      </w:hyperlink>
    </w:p>
    <w:p w14:paraId="159A01FB" w14:textId="77777777" w:rsidR="006E4CDE" w:rsidRDefault="006E4CDE">
      <w:pPr>
        <w:pStyle w:val="19"/>
      </w:pPr>
      <w:hyperlink w:anchor="__RefHeading___Toc59703865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6</w:t>
        </w:r>
        <w:r>
          <w:rPr>
            <w:rFonts w:ascii="Calibri" w:hAnsi="Calibri" w:cs="Calibri"/>
            <w:b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Аварийные ситуации</w:t>
        </w:r>
        <w:r>
          <w:rPr>
            <w:lang w:val="ru-RU" w:eastAsia="ru-RU"/>
          </w:rPr>
          <w:tab/>
          <w:t>90</w:t>
        </w:r>
      </w:hyperlink>
    </w:p>
    <w:p w14:paraId="504AA591" w14:textId="77777777" w:rsidR="006E4CDE" w:rsidRDefault="006E4CDE">
      <w:pPr>
        <w:pStyle w:val="21"/>
      </w:pPr>
      <w:hyperlink w:anchor="__RefHeading___Toc59703866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6.1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Действия при аварийных ситуациях</w:t>
        </w:r>
        <w:r>
          <w:rPr>
            <w:lang w:val="ru-RU" w:eastAsia="ru-RU"/>
          </w:rPr>
          <w:tab/>
          <w:t>90</w:t>
        </w:r>
      </w:hyperlink>
    </w:p>
    <w:p w14:paraId="5ABE8C08" w14:textId="77777777" w:rsidR="006E4CDE" w:rsidRDefault="006E4CDE">
      <w:pPr>
        <w:pStyle w:val="21"/>
      </w:pPr>
      <w:hyperlink w:anchor="__RefHeading___Toc59703867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6.2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Контактная информация</w:t>
        </w:r>
        <w:r>
          <w:rPr>
            <w:lang w:val="ru-RU" w:eastAsia="ru-RU"/>
          </w:rPr>
          <w:tab/>
          <w:t>90</w:t>
        </w:r>
      </w:hyperlink>
    </w:p>
    <w:p w14:paraId="5B0EFF5F" w14:textId="77777777" w:rsidR="006E4CDE" w:rsidRDefault="006E4CDE">
      <w:pPr>
        <w:pStyle w:val="21"/>
      </w:pPr>
      <w:hyperlink w:anchor="__RefHeading___Toc59703868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6.3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Порядок обращения в службу технической поддержки</w:t>
        </w:r>
        <w:r>
          <w:rPr>
            <w:lang w:val="ru-RU" w:eastAsia="ru-RU"/>
          </w:rPr>
          <w:tab/>
          <w:t>90</w:t>
        </w:r>
      </w:hyperlink>
    </w:p>
    <w:p w14:paraId="6967D200" w14:textId="77777777" w:rsidR="006E4CDE" w:rsidRDefault="006E4CDE">
      <w:pPr>
        <w:pStyle w:val="21"/>
      </w:pPr>
      <w:hyperlink w:anchor="__RefHeading___Toc59703869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6.4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Создание снимков экрана – «скриншотов»</w:t>
        </w:r>
        <w:r>
          <w:rPr>
            <w:lang w:val="ru-RU" w:eastAsia="ru-RU"/>
          </w:rPr>
          <w:tab/>
          <w:t>90</w:t>
        </w:r>
      </w:hyperlink>
    </w:p>
    <w:p w14:paraId="4EF038D1" w14:textId="77777777" w:rsidR="006E4CDE" w:rsidRDefault="006E4CDE">
      <w:pPr>
        <w:pStyle w:val="19"/>
      </w:pPr>
      <w:hyperlink w:anchor="__RefHeading___Toc59703870" w:history="1">
        <w:r>
          <w:rPr>
            <w:lang w:val="ru-RU" w:eastAsia="ru-RU"/>
          </w:rPr>
          <w:t>Приложение А</w:t>
        </w:r>
        <w:r>
          <w:rPr>
            <w:lang w:val="ru-RU" w:eastAsia="ru-RU"/>
          </w:rPr>
          <w:tab/>
          <w:t>92</w:t>
        </w:r>
      </w:hyperlink>
    </w:p>
    <w:p w14:paraId="70C09C90" w14:textId="77777777" w:rsidR="006E4CDE" w:rsidRDefault="006E4CDE">
      <w:pPr>
        <w:pStyle w:val="21"/>
      </w:pPr>
      <w:hyperlink w:anchor="__RefHeading___Toc59703871" w:history="1">
        <w:r>
          <w:rPr>
            <w:lang w:val="ru-RU" w:eastAsia="ru-RU"/>
          </w:rPr>
          <w:t>А.1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Заявка на предоставление доступа в Федеральный реестр медицинских организаций</w:t>
        </w:r>
        <w:r>
          <w:rPr>
            <w:lang w:val="ru-RU" w:eastAsia="ru-RU"/>
          </w:rPr>
          <w:tab/>
          <w:t>92</w:t>
        </w:r>
      </w:hyperlink>
    </w:p>
    <w:p w14:paraId="28433D12" w14:textId="77777777" w:rsidR="006E4CDE" w:rsidRDefault="006E4CDE">
      <w:pPr>
        <w:pStyle w:val="19"/>
      </w:pPr>
      <w:hyperlink w:anchor="__RefHeading___Toc59703872" w:history="1">
        <w:r>
          <w:rPr>
            <w:lang w:val="ru-RU" w:eastAsia="ru-RU"/>
          </w:rPr>
          <w:t>Приложение Б</w:t>
        </w:r>
        <w:r>
          <w:rPr>
            <w:lang w:val="ru-RU" w:eastAsia="ru-RU"/>
          </w:rPr>
          <w:tab/>
          <w:t>93</w:t>
        </w:r>
      </w:hyperlink>
    </w:p>
    <w:p w14:paraId="368A9FA6" w14:textId="77777777" w:rsidR="006E4CDE" w:rsidRDefault="006E4CDE">
      <w:pPr>
        <w:pStyle w:val="19"/>
      </w:pPr>
      <w:hyperlink w:anchor="__RefHeading___Toc59703873" w:history="1">
        <w:r>
          <w:rPr>
            <w:lang w:val="ru-RU" w:eastAsia="ru-RU"/>
          </w:rPr>
          <w:t>Приложение В</w:t>
        </w:r>
        <w:r>
          <w:rPr>
            <w:lang w:val="ru-RU" w:eastAsia="ru-RU"/>
          </w:rPr>
          <w:tab/>
          <w:t>94</w:t>
        </w:r>
      </w:hyperlink>
    </w:p>
    <w:p w14:paraId="7F1B8169" w14:textId="77777777" w:rsidR="006E4CDE" w:rsidRDefault="006E4CDE">
      <w:pPr>
        <w:pStyle w:val="21"/>
      </w:pPr>
      <w:hyperlink w:anchor="__RefHeading___Toc59703874" w:history="1">
        <w:r>
          <w:rPr>
            <w:lang w:val="ru-RU" w:eastAsia="ru-RU"/>
          </w:rPr>
          <w:t>В.1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Заявка на добавление организации в Федеральный реестр медицинских организаций</w:t>
        </w:r>
        <w:r>
          <w:rPr>
            <w:lang w:val="ru-RU" w:eastAsia="ru-RU"/>
          </w:rPr>
          <w:tab/>
          <w:t>94</w:t>
        </w:r>
      </w:hyperlink>
    </w:p>
    <w:p w14:paraId="5D409EBD" w14:textId="77777777" w:rsidR="006E4CDE" w:rsidRDefault="006E4CDE">
      <w:pPr>
        <w:pStyle w:val="21"/>
      </w:pPr>
      <w:hyperlink w:anchor="__RefHeading___Toc59703875" w:history="1">
        <w:r>
          <w:rPr>
            <w:lang w:val="ru-RU" w:eastAsia="ru-RU"/>
          </w:rPr>
          <w:t>В.2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Заявка на добавление государственной медицинской организации</w:t>
        </w:r>
        <w:r>
          <w:rPr>
            <w:lang w:val="ru-RU" w:eastAsia="ru-RU"/>
          </w:rPr>
          <w:tab/>
          <w:t>94</w:t>
        </w:r>
      </w:hyperlink>
    </w:p>
    <w:p w14:paraId="1316B3C5" w14:textId="77777777" w:rsidR="006E4CDE" w:rsidRDefault="006E4CDE">
      <w:pPr>
        <w:pStyle w:val="21"/>
      </w:pPr>
      <w:hyperlink w:anchor="__RefHeading___Toc59703876" w:history="1">
        <w:r>
          <w:rPr>
            <w:lang w:val="ru-RU" w:eastAsia="ru-RU"/>
          </w:rPr>
          <w:t>В.3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Заявка на добавление частной медицинской организации</w:t>
        </w:r>
        <w:r>
          <w:rPr>
            <w:lang w:val="ru-RU" w:eastAsia="ru-RU"/>
          </w:rPr>
          <w:tab/>
          <w:t>95</w:t>
        </w:r>
      </w:hyperlink>
    </w:p>
    <w:p w14:paraId="68FB50C0" w14:textId="77777777" w:rsidR="006E4CDE" w:rsidRDefault="006E4CDE">
      <w:pPr>
        <w:pStyle w:val="21"/>
      </w:pPr>
      <w:hyperlink w:anchor="__RefHeading___Toc59703877" w:history="1">
        <w:r>
          <w:rPr>
            <w:lang w:val="ru-RU" w:eastAsia="ru-RU"/>
          </w:rPr>
          <w:t>В.4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Заявка на добавление филиала медицинской организации</w:t>
        </w:r>
        <w:r>
          <w:rPr>
            <w:lang w:val="ru-RU" w:eastAsia="ru-RU"/>
          </w:rPr>
          <w:tab/>
          <w:t>96</w:t>
        </w:r>
      </w:hyperlink>
    </w:p>
    <w:p w14:paraId="0C55BAD5" w14:textId="77777777" w:rsidR="006E4CDE" w:rsidRDefault="006E4CDE">
      <w:pPr>
        <w:pStyle w:val="21"/>
      </w:pPr>
      <w:hyperlink w:anchor="__RefHeading___Toc59703878" w:history="1">
        <w:r>
          <w:rPr>
            <w:lang w:val="ru-RU" w:eastAsia="ru-RU"/>
          </w:rPr>
          <w:t>В.5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Заявка на добавление организации здравоохранения или фармацевтической организации</w:t>
        </w:r>
        <w:r>
          <w:rPr>
            <w:lang w:val="ru-RU" w:eastAsia="ru-RU"/>
          </w:rPr>
          <w:tab/>
          <w:t>97</w:t>
        </w:r>
      </w:hyperlink>
    </w:p>
    <w:p w14:paraId="4FED3221" w14:textId="77777777" w:rsidR="006E4CDE" w:rsidRDefault="006E4CDE">
      <w:pPr>
        <w:pStyle w:val="21"/>
      </w:pPr>
      <w:hyperlink w:anchor="__RefHeading___Toc59703879" w:history="1">
        <w:r>
          <w:rPr>
            <w:lang w:val="ru-RU" w:eastAsia="ru-RU"/>
          </w:rPr>
          <w:t>В.6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Заявка на добавление образовательной организации или НИИ</w:t>
        </w:r>
        <w:r>
          <w:rPr>
            <w:lang w:val="ru-RU" w:eastAsia="ru-RU"/>
          </w:rPr>
          <w:tab/>
          <w:t>98</w:t>
        </w:r>
      </w:hyperlink>
    </w:p>
    <w:p w14:paraId="59A8F108" w14:textId="77777777" w:rsidR="006E4CDE" w:rsidRDefault="006E4CDE">
      <w:pPr>
        <w:pStyle w:val="21"/>
      </w:pPr>
      <w:hyperlink w:anchor="__RefHeading___Toc59703880" w:history="1">
        <w:r>
          <w:rPr>
            <w:lang w:val="ru-RU" w:eastAsia="ru-RU"/>
          </w:rPr>
          <w:t>В.7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Заявка на перевод медицинской организации в архив</w:t>
        </w:r>
        <w:r>
          <w:rPr>
            <w:lang w:val="ru-RU" w:eastAsia="ru-RU"/>
          </w:rPr>
          <w:tab/>
          <w:t>100</w:t>
        </w:r>
      </w:hyperlink>
    </w:p>
    <w:p w14:paraId="41339FF7" w14:textId="77777777" w:rsidR="006E4CDE" w:rsidRDefault="006E4CDE">
      <w:pPr>
        <w:pStyle w:val="19"/>
        <w:rPr>
          <w:rFonts w:ascii="Calibri" w:hAnsi="Calibri" w:cs="Calibri"/>
          <w:sz w:val="22"/>
          <w:szCs w:val="22"/>
          <w:lang w:val="en-US" w:eastAsia="ru-RU"/>
        </w:rPr>
      </w:pPr>
      <w:r>
        <w:fldChar w:fldCharType="end"/>
      </w:r>
    </w:p>
    <w:p w14:paraId="748C9B52" w14:textId="77777777" w:rsidR="006E4CDE" w:rsidRDefault="006E4CDE">
      <w:pPr>
        <w:pStyle w:val="1"/>
        <w:numPr>
          <w:ilvl w:val="0"/>
          <w:numId w:val="0"/>
        </w:numPr>
        <w:ind w:left="851"/>
      </w:pPr>
      <w:bookmarkStart w:id="0" w:name="__RefHeading___Toc59703841"/>
      <w:bookmarkEnd w:id="0"/>
      <w:r>
        <w:lastRenderedPageBreak/>
        <w:t>Перечень терминов и сокращений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2880"/>
        <w:gridCol w:w="7541"/>
      </w:tblGrid>
      <w:tr w:rsidR="00000000" w14:paraId="43D68042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2F9BC3" w14:textId="77777777" w:rsidR="006E4CDE" w:rsidRDefault="006E4CDE">
            <w:pPr>
              <w:pStyle w:val="phtablecolcaption"/>
            </w:pPr>
            <w:r>
              <w:t>Термин, сокращение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777529" w14:textId="77777777" w:rsidR="006E4CDE" w:rsidRDefault="006E4CDE">
            <w:pPr>
              <w:pStyle w:val="phtablecolcaption"/>
            </w:pPr>
            <w:r>
              <w:t>Определение</w:t>
            </w:r>
          </w:p>
        </w:tc>
      </w:tr>
      <w:tr w:rsidR="00000000" w14:paraId="6C32CBB0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034011" w14:textId="77777777" w:rsidR="006E4CDE" w:rsidRDefault="006E4CDE">
            <w:pPr>
              <w:pStyle w:val="phtablecellleft"/>
            </w:pPr>
            <w:r>
              <w:t>ЕГИСЗ, Система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BD88B7" w14:textId="77777777" w:rsidR="006E4CDE" w:rsidRDefault="006E4CDE">
            <w:pPr>
              <w:pStyle w:val="phtablecellleft"/>
            </w:pPr>
            <w:r>
              <w:t>Единая государственная информационная система в сфере здравоохранения</w:t>
            </w:r>
          </w:p>
        </w:tc>
      </w:tr>
      <w:tr w:rsidR="00000000" w14:paraId="0C14CC87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BD1ED6" w14:textId="77777777" w:rsidR="006E4CDE" w:rsidRDefault="006E4CDE">
            <w:pPr>
              <w:pStyle w:val="phtablecellleft"/>
            </w:pPr>
            <w:r>
              <w:t>ИА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4FA58" w14:textId="77777777" w:rsidR="006E4CDE" w:rsidRDefault="006E4CDE">
            <w:pPr>
              <w:pStyle w:val="phtablecellleft"/>
            </w:pPr>
            <w:r>
              <w:t>Единая система идентификации, аутентификации и авторизации пользователей ЕГИСЗ</w:t>
            </w:r>
          </w:p>
        </w:tc>
      </w:tr>
      <w:tr w:rsidR="00000000" w14:paraId="1D1C5548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F70042" w14:textId="77777777" w:rsidR="006E4CDE" w:rsidRDefault="006E4CDE">
            <w:pPr>
              <w:pStyle w:val="phtablecellleft"/>
            </w:pPr>
            <w:r>
              <w:t>ИНН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D193B4" w14:textId="77777777" w:rsidR="006E4CDE" w:rsidRDefault="006E4CDE">
            <w:pPr>
              <w:pStyle w:val="phtablecellleft"/>
            </w:pPr>
            <w:r>
              <w:t>Идентификационный номер налогоплательщика</w:t>
            </w:r>
          </w:p>
        </w:tc>
      </w:tr>
      <w:tr w:rsidR="00000000" w14:paraId="5E768FF3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006C6B" w14:textId="77777777" w:rsidR="006E4CDE" w:rsidRDefault="006E4CDE">
            <w:pPr>
              <w:pStyle w:val="phtablecellleft"/>
            </w:pPr>
            <w:r>
              <w:t>КПП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4C26BB" w14:textId="77777777" w:rsidR="006E4CDE" w:rsidRDefault="006E4CDE">
            <w:pPr>
              <w:pStyle w:val="phtablecellleft"/>
            </w:pPr>
            <w:r>
              <w:t>Код причины постановки на учет</w:t>
            </w:r>
          </w:p>
        </w:tc>
      </w:tr>
      <w:tr w:rsidR="00000000" w14:paraId="47CE9FC4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7D4A14" w14:textId="77777777" w:rsidR="006E4CDE" w:rsidRDefault="006E4CDE">
            <w:pPr>
              <w:pStyle w:val="phtablecellleft"/>
            </w:pPr>
            <w:r>
              <w:t>МЗ РФ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8F8ADA" w14:textId="77777777" w:rsidR="006E4CDE" w:rsidRDefault="006E4CDE">
            <w:pPr>
              <w:pStyle w:val="phtablecellleft"/>
            </w:pPr>
            <w:r>
              <w:t>Министерство здравоохранения Российской Федерации</w:t>
            </w:r>
          </w:p>
        </w:tc>
      </w:tr>
      <w:tr w:rsidR="00000000" w14:paraId="0836231C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D4027C" w14:textId="77777777" w:rsidR="006E4CDE" w:rsidRDefault="006E4CDE">
            <w:pPr>
              <w:pStyle w:val="phtablecellleft"/>
            </w:pPr>
            <w:r>
              <w:t>МО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70388C" w14:textId="77777777" w:rsidR="006E4CDE" w:rsidRDefault="006E4CDE">
            <w:pPr>
              <w:pStyle w:val="phtablecellleft"/>
            </w:pPr>
            <w:r>
              <w:t>Медицинская организация</w:t>
            </w:r>
          </w:p>
        </w:tc>
      </w:tr>
      <w:tr w:rsidR="00000000" w14:paraId="6788D924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EDB141" w14:textId="77777777" w:rsidR="006E4CDE" w:rsidRDefault="006E4CDE">
            <w:pPr>
              <w:pStyle w:val="phtablecellleft"/>
            </w:pPr>
            <w:r>
              <w:t>НСИ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B5DA69" w14:textId="77777777" w:rsidR="006E4CDE" w:rsidRDefault="006E4CDE">
            <w:pPr>
              <w:pStyle w:val="phtablecellleft"/>
            </w:pPr>
            <w:r>
              <w:t>Нормативно-справочная информация</w:t>
            </w:r>
          </w:p>
        </w:tc>
      </w:tr>
      <w:tr w:rsidR="00000000" w14:paraId="500DC1F4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FF229B" w14:textId="77777777" w:rsidR="006E4CDE" w:rsidRDefault="006E4CDE">
            <w:pPr>
              <w:pStyle w:val="phtablecellleft"/>
            </w:pPr>
            <w:r>
              <w:t>ОГРН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DF56B1" w14:textId="77777777" w:rsidR="006E4CDE" w:rsidRDefault="006E4CDE">
            <w:pPr>
              <w:pStyle w:val="phtablecellleft"/>
            </w:pPr>
            <w:r>
              <w:t>Основной государственный регистрационный номер</w:t>
            </w:r>
          </w:p>
        </w:tc>
      </w:tr>
      <w:tr w:rsidR="00000000" w14:paraId="3A27333A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D69EEF" w14:textId="77777777" w:rsidR="006E4CDE" w:rsidRDefault="006E4CDE">
            <w:pPr>
              <w:pStyle w:val="phtablecellleft"/>
            </w:pPr>
            <w:r>
              <w:t>ОЗУ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9C02E0" w14:textId="77777777" w:rsidR="006E4CDE" w:rsidRDefault="006E4CDE">
            <w:pPr>
              <w:pStyle w:val="phtablecellleft"/>
            </w:pPr>
            <w:r>
              <w:t>Оперативное запоминающее устройство</w:t>
            </w:r>
          </w:p>
        </w:tc>
      </w:tr>
      <w:tr w:rsidR="00000000" w14:paraId="37178398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50879" w14:textId="77777777" w:rsidR="006E4CDE" w:rsidRDefault="006E4CDE">
            <w:pPr>
              <w:pStyle w:val="phtablecellleft"/>
            </w:pPr>
            <w:r>
              <w:t>ОКОПФ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82B99C" w14:textId="77777777" w:rsidR="006E4CDE" w:rsidRDefault="006E4CDE">
            <w:pPr>
              <w:pStyle w:val="phtablecellleft"/>
            </w:pPr>
            <w:r>
              <w:t>Общероссийский классификатор организационно-правовых форм</w:t>
            </w:r>
          </w:p>
        </w:tc>
      </w:tr>
      <w:tr w:rsidR="00000000" w14:paraId="399DB780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20239B" w14:textId="77777777" w:rsidR="006E4CDE" w:rsidRDefault="006E4CDE">
            <w:pPr>
              <w:pStyle w:val="phtablecellleft"/>
            </w:pPr>
            <w:r>
              <w:t>ОО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02AC6E" w14:textId="77777777" w:rsidR="006E4CDE" w:rsidRDefault="006E4CDE">
            <w:pPr>
              <w:pStyle w:val="phtablecellleft"/>
            </w:pPr>
            <w:r>
              <w:t>Образовательная организация</w:t>
            </w:r>
          </w:p>
        </w:tc>
      </w:tr>
      <w:tr w:rsidR="00000000" w14:paraId="447F8595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958489" w14:textId="77777777" w:rsidR="006E4CDE" w:rsidRDefault="006E4CDE">
            <w:pPr>
              <w:pStyle w:val="phtablecellleft"/>
            </w:pPr>
            <w:r>
              <w:t>ОУЗ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0A7035" w14:textId="77777777" w:rsidR="006E4CDE" w:rsidRDefault="006E4CDE">
            <w:pPr>
              <w:pStyle w:val="phtablecellleft"/>
            </w:pPr>
            <w:r>
              <w:t>Орган управления здравоохранением</w:t>
            </w:r>
          </w:p>
        </w:tc>
      </w:tr>
      <w:tr w:rsidR="00000000" w14:paraId="159FA980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34875C" w14:textId="77777777" w:rsidR="006E4CDE" w:rsidRDefault="006E4CDE">
            <w:pPr>
              <w:pStyle w:val="phtablecellleft"/>
            </w:pPr>
            <w:r>
              <w:t>ПК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9B348" w14:textId="77777777" w:rsidR="006E4CDE" w:rsidRDefault="006E4CDE">
            <w:pPr>
              <w:pStyle w:val="phtablecellleft"/>
            </w:pPr>
            <w:r>
              <w:t>Персональный компьютер</w:t>
            </w:r>
          </w:p>
        </w:tc>
      </w:tr>
      <w:tr w:rsidR="00000000" w14:paraId="22198687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364CE6" w14:textId="77777777" w:rsidR="006E4CDE" w:rsidRDefault="006E4CDE">
            <w:pPr>
              <w:pStyle w:val="phtablecellleft"/>
            </w:pPr>
            <w:r>
              <w:t>РЗН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30CC47" w14:textId="77777777" w:rsidR="006E4CDE" w:rsidRDefault="006E4CDE">
            <w:pPr>
              <w:pStyle w:val="phtablecellleft"/>
            </w:pPr>
            <w:r>
              <w:t>Федеральная служба по надзору в сфере здравоохранения (Росздравнадзор)</w:t>
            </w:r>
          </w:p>
        </w:tc>
      </w:tr>
      <w:tr w:rsidR="00000000" w14:paraId="7035E80E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4AAE80" w14:textId="77777777" w:rsidR="006E4CDE" w:rsidRDefault="006E4CDE">
            <w:pPr>
              <w:pStyle w:val="phtablecellleft"/>
            </w:pPr>
            <w:r>
              <w:t>РФ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154CF2" w14:textId="77777777" w:rsidR="006E4CDE" w:rsidRDefault="006E4CDE">
            <w:pPr>
              <w:pStyle w:val="phtablecellleft"/>
            </w:pPr>
            <w:r>
              <w:t>Российская Федерация</w:t>
            </w:r>
          </w:p>
        </w:tc>
      </w:tr>
      <w:tr w:rsidR="00000000" w14:paraId="0AEE8B72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1462EF" w14:textId="77777777" w:rsidR="006E4CDE" w:rsidRDefault="006E4CDE">
            <w:pPr>
              <w:pStyle w:val="phtablecellleft"/>
            </w:pPr>
            <w:r>
              <w:t>СМЭВ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2462C9" w14:textId="77777777" w:rsidR="006E4CDE" w:rsidRDefault="006E4CDE">
            <w:pPr>
              <w:pStyle w:val="phtablecellleft"/>
            </w:pPr>
            <w:r>
              <w:t>Единая система межведомственного электронного взаимодействия</w:t>
            </w:r>
          </w:p>
        </w:tc>
      </w:tr>
      <w:tr w:rsidR="00000000" w14:paraId="0462F5FA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684065" w14:textId="77777777" w:rsidR="006E4CDE" w:rsidRDefault="006E4CDE">
            <w:pPr>
              <w:pStyle w:val="phtablecellleft"/>
            </w:pPr>
            <w:r>
              <w:t>СНИЛС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7B546F" w14:textId="77777777" w:rsidR="006E4CDE" w:rsidRDefault="006E4CDE">
            <w:pPr>
              <w:pStyle w:val="phtablecellleft"/>
            </w:pPr>
            <w:r>
              <w:t>Страховой номер индивидуального лицевого счёта</w:t>
            </w:r>
          </w:p>
        </w:tc>
      </w:tr>
      <w:tr w:rsidR="00000000" w14:paraId="1E5070D9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832E84" w14:textId="77777777" w:rsidR="006E4CDE" w:rsidRDefault="006E4CDE">
            <w:pPr>
              <w:pStyle w:val="phtablecellleft"/>
            </w:pPr>
            <w:r>
              <w:t>ТВСП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9C6EB9" w14:textId="77777777" w:rsidR="006E4CDE" w:rsidRDefault="006E4CDE">
            <w:pPr>
              <w:pStyle w:val="phtablecellleft"/>
            </w:pPr>
            <w:r>
              <w:t>Территориально выделенные структурные подразделения медицинских организаций</w:t>
            </w:r>
          </w:p>
        </w:tc>
      </w:tr>
      <w:tr w:rsidR="00000000" w14:paraId="346C1758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05ECCF" w14:textId="77777777" w:rsidR="006E4CDE" w:rsidRDefault="006E4CDE">
            <w:pPr>
              <w:pStyle w:val="phtablecellleft"/>
            </w:pPr>
            <w:r>
              <w:t>ФИАС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5A689C" w14:textId="77777777" w:rsidR="006E4CDE" w:rsidRDefault="006E4CDE">
            <w:pPr>
              <w:pStyle w:val="phtablecellleft"/>
            </w:pPr>
            <w:r>
              <w:t>Федеральная информационная адресная система</w:t>
            </w:r>
          </w:p>
        </w:tc>
      </w:tr>
      <w:tr w:rsidR="00000000" w14:paraId="775E226A" w14:textId="77777777">
        <w:trPr>
          <w:trHeight w:val="77"/>
        </w:trPr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C84963" w14:textId="77777777" w:rsidR="006E4CDE" w:rsidRDefault="006E4CDE">
            <w:pPr>
              <w:pStyle w:val="phtablecellleft"/>
            </w:pPr>
            <w:r>
              <w:t>ФИО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B41A34" w14:textId="77777777" w:rsidR="006E4CDE" w:rsidRDefault="006E4CDE">
            <w:pPr>
              <w:pStyle w:val="phtablecellleft"/>
            </w:pPr>
            <w:r>
              <w:t>Фамилия, имя, отчество</w:t>
            </w:r>
          </w:p>
        </w:tc>
      </w:tr>
      <w:tr w:rsidR="00000000" w14:paraId="1DB0EEB9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5B4181" w14:textId="77777777" w:rsidR="006E4CDE" w:rsidRDefault="006E4CDE">
            <w:pPr>
              <w:pStyle w:val="phtablecellleft"/>
            </w:pPr>
            <w:r>
              <w:t>ФОИВ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ECDB96" w14:textId="77777777" w:rsidR="006E4CDE" w:rsidRDefault="006E4CDE">
            <w:pPr>
              <w:pStyle w:val="phtablecellleft"/>
            </w:pPr>
            <w:r>
              <w:t>Федеральный орган исполнительной власти</w:t>
            </w:r>
          </w:p>
        </w:tc>
      </w:tr>
      <w:tr w:rsidR="00000000" w14:paraId="05D4FA2F" w14:textId="77777777">
        <w:trPr>
          <w:trHeight w:val="77"/>
        </w:trPr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C2F1E5" w14:textId="77777777" w:rsidR="006E4CDE" w:rsidRDefault="006E4CDE">
            <w:pPr>
              <w:pStyle w:val="phtablecellleft"/>
            </w:pPr>
            <w:r>
              <w:t>ФРМО,</w:t>
            </w:r>
          </w:p>
          <w:p w14:paraId="7CC6AAFD" w14:textId="77777777" w:rsidR="006E4CDE" w:rsidRDefault="006E4CDE">
            <w:pPr>
              <w:pStyle w:val="phtablecellleft"/>
            </w:pPr>
            <w:r>
              <w:rPr>
                <w:rFonts w:cs="Times New Roman"/>
              </w:rPr>
              <w:t>Подсистема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9AB314" w14:textId="77777777" w:rsidR="006E4CDE" w:rsidRDefault="006E4CDE">
            <w:pPr>
              <w:pStyle w:val="phtablecellleft"/>
            </w:pPr>
            <w:r>
              <w:t>Федеральный реестр медицинских организаций</w:t>
            </w:r>
          </w:p>
        </w:tc>
      </w:tr>
      <w:tr w:rsidR="00000000" w14:paraId="26AF2495" w14:textId="77777777">
        <w:trPr>
          <w:trHeight w:val="77"/>
        </w:trPr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8E908D" w14:textId="77777777" w:rsidR="006E4CDE" w:rsidRDefault="006E4CDE">
            <w:pPr>
              <w:pStyle w:val="phtablecellleft"/>
            </w:pPr>
            <w:r>
              <w:t>ФРМР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4C42E5" w14:textId="77777777" w:rsidR="006E4CDE" w:rsidRDefault="006E4CDE">
            <w:pPr>
              <w:pStyle w:val="phtablecellleft"/>
            </w:pPr>
            <w:r>
              <w:t>Федеральный регистр медицинских работников</w:t>
            </w:r>
          </w:p>
        </w:tc>
      </w:tr>
    </w:tbl>
    <w:p w14:paraId="281B365B" w14:textId="77777777" w:rsidR="006E4CDE" w:rsidRDefault="006E4CDE">
      <w:pPr>
        <w:pStyle w:val="1"/>
      </w:pPr>
      <w:bookmarkStart w:id="1" w:name="__RefHeading___Toc59703842"/>
      <w:bookmarkEnd w:id="1"/>
      <w:r>
        <w:lastRenderedPageBreak/>
        <w:t>Введение</w:t>
      </w:r>
    </w:p>
    <w:p w14:paraId="37010CD0" w14:textId="77777777" w:rsidR="006E4CDE" w:rsidRDefault="006E4CDE">
      <w:pPr>
        <w:pStyle w:val="2"/>
        <w:numPr>
          <w:ilvl w:val="1"/>
          <w:numId w:val="18"/>
        </w:numPr>
        <w:ind w:left="0"/>
      </w:pPr>
      <w:bookmarkStart w:id="2" w:name="__RefHeading___Toc59703843"/>
      <w:bookmarkEnd w:id="2"/>
      <w:r>
        <w:t>Область применения</w:t>
      </w:r>
    </w:p>
    <w:p w14:paraId="3E55538A" w14:textId="77777777" w:rsidR="006E4CDE" w:rsidRDefault="006E4CDE">
      <w:pPr>
        <w:pStyle w:val="phnormal"/>
      </w:pPr>
      <w:r>
        <w:t>Федеральный реестр медицинских организаций (далее – ФРМО, Подсистема) представляет собой подсистему Единой государственной информационной системы в сфере здравоохранения и предназначен для учета сведений о медицинских организациях государственной, муниципальной и частной систем здравоохранения, об их структурных подразделениях с указанием профилей их медицинской деятельности, местонахождения, а также сведений об их оснащении и использовании медицинских изделий.</w:t>
      </w:r>
    </w:p>
    <w:p w14:paraId="6A72B603" w14:textId="77777777" w:rsidR="006E4CDE" w:rsidRDefault="006E4CDE">
      <w:pPr>
        <w:pStyle w:val="phnormal"/>
      </w:pPr>
      <w:r>
        <w:t>ФРМО используется медицинскими организациями, уполномоченными органами государственной власти субъектов Российской Федерации, Федеральной службой по надзору в сфере здравоохранения и Министерством здравоохранения Российской Федерации с целью осуществления информационно-аналитической поддержки принятия решений в сфере здравоохранения.</w:t>
      </w:r>
    </w:p>
    <w:p w14:paraId="4DBD8BF9" w14:textId="77777777" w:rsidR="006E4CDE" w:rsidRDefault="006E4CDE">
      <w:pPr>
        <w:pStyle w:val="2"/>
        <w:numPr>
          <w:ilvl w:val="1"/>
          <w:numId w:val="18"/>
        </w:numPr>
        <w:ind w:left="0"/>
      </w:pPr>
      <w:bookmarkStart w:id="3" w:name="__RefHeading___Toc59703844"/>
      <w:bookmarkEnd w:id="3"/>
      <w:r>
        <w:t>Краткое описание возможностей</w:t>
      </w:r>
    </w:p>
    <w:p w14:paraId="7BAFA519" w14:textId="77777777" w:rsidR="006E4CDE" w:rsidRDefault="006E4CDE">
      <w:pPr>
        <w:pStyle w:val="phnormal"/>
      </w:pPr>
      <w:r>
        <w:t>ФРМО обеспечивает автоматизированный сбор, накопление, хранение, обработку и передачу сведений об организациях системы здравоохранения, о медицинских организациях, в которых оказывается медицинская помощь, о фармацевтических организациях и об организациях, осуществляющих образовательную деятельность по реализации основных и дополнительных профессиональных образовательных программ медицинского образования и фармацевтического образования.</w:t>
      </w:r>
    </w:p>
    <w:p w14:paraId="1C5DA187" w14:textId="77777777" w:rsidR="006E4CDE" w:rsidRDefault="006E4CDE">
      <w:pPr>
        <w:pStyle w:val="2"/>
        <w:numPr>
          <w:ilvl w:val="1"/>
          <w:numId w:val="18"/>
        </w:numPr>
        <w:ind w:left="0"/>
      </w:pPr>
      <w:bookmarkStart w:id="4" w:name="__RefHeading___Toc59703845"/>
      <w:bookmarkEnd w:id="4"/>
      <w:r>
        <w:t>Уровень подготовки пользователя</w:t>
      </w:r>
    </w:p>
    <w:p w14:paraId="4F0A6BD1" w14:textId="77777777" w:rsidR="006E4CDE" w:rsidRDefault="006E4CDE">
      <w:pPr>
        <w:pStyle w:val="phnormal"/>
      </w:pPr>
      <w:r>
        <w:t xml:space="preserve">При работе с ФРМО пользователь должен обладать знаниями предметной области, навыками работы с операционной системой Microsoft Windows и </w:t>
      </w:r>
      <w:r>
        <w:rPr>
          <w:lang w:val="en-US"/>
        </w:rPr>
        <w:t>web</w:t>
      </w:r>
      <w:r>
        <w:t>-браузером, а также пройти специальное обучение работе с ФРМО или ознакомиться с данным руководством пользователя, входящим в комплект документации ФРМО.</w:t>
      </w:r>
    </w:p>
    <w:p w14:paraId="5DD71E78" w14:textId="77777777" w:rsidR="006E4CDE" w:rsidRDefault="006E4CDE">
      <w:pPr>
        <w:pStyle w:val="2"/>
        <w:numPr>
          <w:ilvl w:val="1"/>
          <w:numId w:val="18"/>
        </w:numPr>
        <w:ind w:left="0"/>
      </w:pPr>
      <w:bookmarkStart w:id="5" w:name="__RefHeading___Toc59703846"/>
      <w:bookmarkEnd w:id="5"/>
      <w:r>
        <w:t>Перечень эксплуатационной документации, с которой необходимо ознакомиться пользователю</w:t>
      </w:r>
    </w:p>
    <w:p w14:paraId="20B8D0DD" w14:textId="77777777" w:rsidR="006E4CDE" w:rsidRDefault="006E4CDE">
      <w:pPr>
        <w:pStyle w:val="phnormal"/>
      </w:pPr>
      <w:r>
        <w:t>Для успешной эксплуатации ФРМО пользователю необходимо ознакомиться с данным руководством.</w:t>
      </w:r>
    </w:p>
    <w:p w14:paraId="6D317E02" w14:textId="77777777" w:rsidR="006E4CDE" w:rsidRDefault="006E4CDE">
      <w:pPr>
        <w:pStyle w:val="1"/>
      </w:pPr>
      <w:bookmarkStart w:id="6" w:name="__RefHeading___Toc59703847"/>
      <w:bookmarkEnd w:id="6"/>
      <w:r>
        <w:t>Назначение Подсистемы</w:t>
      </w:r>
    </w:p>
    <w:p w14:paraId="1EBBF6C2" w14:textId="77777777" w:rsidR="006E4CDE" w:rsidRDefault="006E4CDE">
      <w:pPr>
        <w:pStyle w:val="2"/>
        <w:numPr>
          <w:ilvl w:val="1"/>
          <w:numId w:val="18"/>
        </w:numPr>
        <w:ind w:left="0"/>
      </w:pPr>
      <w:bookmarkStart w:id="7" w:name="__RefHeading___Toc59703848"/>
      <w:bookmarkEnd w:id="7"/>
      <w:r>
        <w:t>Функции, для автоматизации которых предназначена Подсистема</w:t>
      </w:r>
    </w:p>
    <w:p w14:paraId="2BF636D6" w14:textId="77777777" w:rsidR="006E4CDE" w:rsidRDefault="006E4CDE">
      <w:pPr>
        <w:pStyle w:val="phlistitemizedtitle"/>
      </w:pPr>
      <w:r>
        <w:t>ФРМО предназначен для автоматизации следующих процессов:</w:t>
      </w:r>
    </w:p>
    <w:p w14:paraId="1FA278BA" w14:textId="77777777" w:rsidR="006E4CDE" w:rsidRDefault="006E4CDE">
      <w:pPr>
        <w:pStyle w:val="phlistitemized10"/>
      </w:pPr>
      <w:r>
        <w:t>сбора, обработки и хранения информации о медицинских организациях и их структурных подразделениях, оказывающих медицинскую помощь, которая включает в себя:</w:t>
      </w:r>
    </w:p>
    <w:p w14:paraId="36FE27E6" w14:textId="77777777" w:rsidR="006E4CDE" w:rsidRDefault="006E4CDE">
      <w:pPr>
        <w:pStyle w:val="phlistitemized20"/>
      </w:pPr>
      <w:r>
        <w:rPr>
          <w:lang w:val="en-US"/>
        </w:rPr>
        <w:t>основные</w:t>
      </w:r>
      <w:r>
        <w:t xml:space="preserve"> сведения об организации;</w:t>
      </w:r>
    </w:p>
    <w:p w14:paraId="4F4D8276" w14:textId="77777777" w:rsidR="006E4CDE" w:rsidRDefault="006E4CDE">
      <w:pPr>
        <w:pStyle w:val="phlistitemized20"/>
      </w:pPr>
      <w:r>
        <w:t>сведения об адресах медицинских организаций;</w:t>
      </w:r>
    </w:p>
    <w:p w14:paraId="6B92D5E3" w14:textId="77777777" w:rsidR="006E4CDE" w:rsidRDefault="006E4CDE">
      <w:pPr>
        <w:pStyle w:val="phlistitemized20"/>
      </w:pPr>
      <w:r>
        <w:t>сведения о зданиях;</w:t>
      </w:r>
    </w:p>
    <w:p w14:paraId="7B244A51" w14:textId="77777777" w:rsidR="006E4CDE" w:rsidRDefault="006E4CDE">
      <w:pPr>
        <w:pStyle w:val="phlistitemized20"/>
      </w:pPr>
      <w:r>
        <w:t>сведения о территориально выделенных структурных подразделениях;</w:t>
      </w:r>
    </w:p>
    <w:p w14:paraId="3A43F226" w14:textId="77777777" w:rsidR="006E4CDE" w:rsidRDefault="006E4CDE">
      <w:pPr>
        <w:pStyle w:val="phlistitemized20"/>
      </w:pPr>
      <w:r>
        <w:t>сведения о структурных подразделениях;</w:t>
      </w:r>
    </w:p>
    <w:p w14:paraId="5BAD64DC" w14:textId="77777777" w:rsidR="006E4CDE" w:rsidRDefault="006E4CDE">
      <w:pPr>
        <w:pStyle w:val="phlistitemized20"/>
      </w:pPr>
      <w:r>
        <w:t>сведения о врачебных участках;</w:t>
      </w:r>
    </w:p>
    <w:p w14:paraId="26032996" w14:textId="77777777" w:rsidR="006E4CDE" w:rsidRDefault="006E4CDE">
      <w:pPr>
        <w:pStyle w:val="phlistitemized20"/>
      </w:pPr>
      <w:r>
        <w:t>сведения о штатном расписании;</w:t>
      </w:r>
    </w:p>
    <w:p w14:paraId="625F14EA" w14:textId="77777777" w:rsidR="006E4CDE" w:rsidRDefault="006E4CDE">
      <w:pPr>
        <w:pStyle w:val="phlistitemized20"/>
      </w:pPr>
      <w:r>
        <w:t>сведения о доходах и расходах;</w:t>
      </w:r>
    </w:p>
    <w:p w14:paraId="74B24266" w14:textId="77777777" w:rsidR="006E4CDE" w:rsidRDefault="006E4CDE">
      <w:pPr>
        <w:pStyle w:val="phlistitemized20"/>
      </w:pPr>
      <w:r>
        <w:t>сведения о медицинском оборудовании;</w:t>
      </w:r>
    </w:p>
    <w:p w14:paraId="75AA4ABF" w14:textId="77777777" w:rsidR="006E4CDE" w:rsidRDefault="006E4CDE">
      <w:pPr>
        <w:pStyle w:val="phlistitemized20"/>
      </w:pPr>
      <w:r>
        <w:t>сведения о передвижных подразделениях;</w:t>
      </w:r>
    </w:p>
    <w:p w14:paraId="21027FCB" w14:textId="77777777" w:rsidR="006E4CDE" w:rsidRDefault="006E4CDE">
      <w:pPr>
        <w:pStyle w:val="phlistitemized20"/>
      </w:pPr>
      <w:r>
        <w:t>сведения о домовых хозяйствах;</w:t>
      </w:r>
    </w:p>
    <w:p w14:paraId="77ED52B4" w14:textId="77777777" w:rsidR="006E4CDE" w:rsidRDefault="006E4CDE">
      <w:pPr>
        <w:pStyle w:val="phlistitemized20"/>
      </w:pPr>
      <w:r>
        <w:t>сведения о лицензиях.</w:t>
      </w:r>
    </w:p>
    <w:p w14:paraId="668AB9ED" w14:textId="77777777" w:rsidR="006E4CDE" w:rsidRDefault="006E4CDE">
      <w:pPr>
        <w:pStyle w:val="phlistitemized10"/>
      </w:pPr>
      <w:r>
        <w:t>поиска медицинских организаций по ключевым параметрам.</w:t>
      </w:r>
    </w:p>
    <w:p w14:paraId="730BA0B8" w14:textId="77777777" w:rsidR="006E4CDE" w:rsidRDefault="006E4CDE">
      <w:pPr>
        <w:pStyle w:val="2"/>
        <w:numPr>
          <w:ilvl w:val="1"/>
          <w:numId w:val="18"/>
        </w:numPr>
        <w:ind w:left="0"/>
      </w:pPr>
      <w:bookmarkStart w:id="8" w:name="__RefHeading___Toc59703849"/>
      <w:bookmarkEnd w:id="8"/>
      <w:r>
        <w:t>Условия, при соблюдении которых обеспечивается применение Подсистемы</w:t>
      </w:r>
    </w:p>
    <w:p w14:paraId="2021BB11" w14:textId="77777777" w:rsidR="006E4CDE" w:rsidRDefault="006E4CDE">
      <w:pPr>
        <w:pStyle w:val="phlistitemizedtitle"/>
      </w:pPr>
      <w:r>
        <w:rPr>
          <w:rFonts w:eastAsia="Calibri"/>
        </w:rPr>
        <w:t>Для обеспечения применения ФРМО необходимо наличие следующих минимальных технических средств:</w:t>
      </w:r>
    </w:p>
    <w:p w14:paraId="49123758" w14:textId="77777777" w:rsidR="006E4CDE" w:rsidRDefault="006E4CDE">
      <w:pPr>
        <w:pStyle w:val="phlistitemized10"/>
      </w:pPr>
      <w:r>
        <w:t>IBM-совместимый ПК, с процессором частотой 700 МГц и выше;</w:t>
      </w:r>
    </w:p>
    <w:p w14:paraId="5AE1FF56" w14:textId="77777777" w:rsidR="006E4CDE" w:rsidRDefault="006E4CDE">
      <w:pPr>
        <w:pStyle w:val="phlistitemized10"/>
      </w:pPr>
      <w:r>
        <w:t>512 МБ ОЗУ и более;</w:t>
      </w:r>
    </w:p>
    <w:p w14:paraId="2B0D7450" w14:textId="77777777" w:rsidR="006E4CDE" w:rsidRDefault="006E4CDE">
      <w:pPr>
        <w:pStyle w:val="phlistitemized10"/>
      </w:pPr>
      <w:r>
        <w:t>операционная система Microsoft Windows XP/7/8 и выше.</w:t>
      </w:r>
    </w:p>
    <w:p w14:paraId="3E33F462" w14:textId="77777777" w:rsidR="006E4CDE" w:rsidRDefault="006E4CDE">
      <w:pPr>
        <w:pStyle w:val="phlistitemizedtitle"/>
      </w:pPr>
      <w:r>
        <w:rPr>
          <w:rFonts w:eastAsia="Calibri"/>
        </w:rPr>
        <w:t>Рекомендуемые технические средства:</w:t>
      </w:r>
    </w:p>
    <w:p w14:paraId="6A332CD7" w14:textId="77777777" w:rsidR="006E4CDE" w:rsidRDefault="006E4CDE">
      <w:pPr>
        <w:pStyle w:val="phlistitemized10"/>
      </w:pPr>
      <w:r>
        <w:t>ПК с тактовой частотой процессора 2 ГГц и выше;</w:t>
      </w:r>
    </w:p>
    <w:p w14:paraId="484C1AC2" w14:textId="77777777" w:rsidR="006E4CDE" w:rsidRDefault="006E4CDE">
      <w:pPr>
        <w:pStyle w:val="phlistitemized10"/>
      </w:pPr>
      <w:r>
        <w:t>2 ГБ ОЗУ и более;</w:t>
      </w:r>
    </w:p>
    <w:p w14:paraId="2AAB5879" w14:textId="77777777" w:rsidR="006E4CDE" w:rsidRDefault="006E4CDE">
      <w:pPr>
        <w:pStyle w:val="phlistitemized10"/>
      </w:pPr>
      <w:r>
        <w:t>операционная система Microsoft Windows 7/8 и выше.</w:t>
      </w:r>
    </w:p>
    <w:p w14:paraId="0A6DE530" w14:textId="77777777" w:rsidR="006E4CDE" w:rsidRDefault="006E4CDE">
      <w:pPr>
        <w:pStyle w:val="phnormal"/>
      </w:pPr>
      <w:r>
        <w:rPr>
          <w:rFonts w:eastAsia="Calibri"/>
        </w:rPr>
        <w:t>Персональный компьютер должен быть подключен к сети Интернет со скоростью передачи данных не менее 256 Кбит/с.</w:t>
      </w:r>
    </w:p>
    <w:p w14:paraId="34FE2400" w14:textId="77777777" w:rsidR="006E4CDE" w:rsidRDefault="006E4CDE">
      <w:pPr>
        <w:pStyle w:val="phnormal"/>
      </w:pPr>
      <w:r>
        <w:t>Системные программные средства, необходимые для работы с ФРМО, должны быть представлены лицензионной локализованной версией системного программного обеспечения.</w:t>
      </w:r>
    </w:p>
    <w:p w14:paraId="14B7EB5F" w14:textId="77777777" w:rsidR="006E4CDE" w:rsidRDefault="006E4CDE">
      <w:pPr>
        <w:pStyle w:val="1"/>
      </w:pPr>
      <w:bookmarkStart w:id="9" w:name="__RefHeading___Toc59703850"/>
      <w:bookmarkEnd w:id="9"/>
      <w:r>
        <w:t>Подготовка к работе в Подсистеме</w:t>
      </w:r>
    </w:p>
    <w:p w14:paraId="6ECD470B" w14:textId="77777777" w:rsidR="006E4CDE" w:rsidRDefault="006E4CDE">
      <w:pPr>
        <w:pStyle w:val="2"/>
        <w:numPr>
          <w:ilvl w:val="1"/>
          <w:numId w:val="18"/>
        </w:numPr>
        <w:ind w:left="0"/>
      </w:pPr>
      <w:bookmarkStart w:id="10" w:name="__RefHeading___Toc59703851"/>
      <w:bookmarkEnd w:id="10"/>
      <w:r>
        <w:t>Порядок загрузки данных и программ</w:t>
      </w:r>
    </w:p>
    <w:p w14:paraId="542B5F4A" w14:textId="77777777" w:rsidR="006E4CDE" w:rsidRDefault="006E4CDE">
      <w:pPr>
        <w:pStyle w:val="phlistitemizedtitle"/>
      </w:pPr>
      <w:r>
        <w:t xml:space="preserve">Для начала работы с Подсистемой на рабочем месте пользователя должен быть настроен постоянный доступ к сети Интернет. Интерфейс пользователя Подсистемы поддерживает следующие </w:t>
      </w:r>
      <w:r>
        <w:rPr>
          <w:lang w:val="en-US"/>
        </w:rPr>
        <w:t>web</w:t>
      </w:r>
      <w:r>
        <w:t>-браузеры:</w:t>
      </w:r>
    </w:p>
    <w:p w14:paraId="1EF3821C" w14:textId="77777777" w:rsidR="006E4CDE" w:rsidRDefault="006E4CDE">
      <w:pPr>
        <w:pStyle w:val="phlistitemized10"/>
      </w:pPr>
      <w:r>
        <w:t>Google Chrome от версии 40.0 и выше;</w:t>
      </w:r>
    </w:p>
    <w:p w14:paraId="7ED3390B" w14:textId="77777777" w:rsidR="006E4CDE" w:rsidRDefault="006E4CDE">
      <w:pPr>
        <w:pStyle w:val="phlistitemized10"/>
      </w:pPr>
      <w:r>
        <w:t>Mozilla Firefox от версии 50.0 и выше;</w:t>
      </w:r>
    </w:p>
    <w:p w14:paraId="08406924" w14:textId="77777777" w:rsidR="006E4CDE" w:rsidRDefault="006E4CDE">
      <w:pPr>
        <w:pStyle w:val="phlistitemized10"/>
      </w:pPr>
      <w:r>
        <w:t>Internet Explorer от версии 9.0 и выше.</w:t>
      </w:r>
    </w:p>
    <w:p w14:paraId="2A0E2D39" w14:textId="77777777" w:rsidR="006E4CDE" w:rsidRDefault="006E4CDE">
      <w:pPr>
        <w:pStyle w:val="2"/>
        <w:numPr>
          <w:ilvl w:val="1"/>
          <w:numId w:val="18"/>
        </w:numPr>
        <w:ind w:left="0"/>
      </w:pPr>
      <w:bookmarkStart w:id="11" w:name="__RefHeading___Toc59703852"/>
      <w:bookmarkStart w:id="12" w:name="_Ref514664524"/>
      <w:bookmarkEnd w:id="11"/>
      <w:r>
        <w:t>Вход в Подсистему</w:t>
      </w:r>
      <w:bookmarkEnd w:id="12"/>
    </w:p>
    <w:p w14:paraId="7CE99E73" w14:textId="77777777" w:rsidR="006E4CDE" w:rsidRDefault="006E4CDE">
      <w:pPr>
        <w:pStyle w:val="phnormal"/>
      </w:pPr>
      <w:r>
        <w:t xml:space="preserve">Для успешного входа в Подсистему необходимо открыть </w:t>
      </w:r>
      <w:r>
        <w:rPr>
          <w:lang w:val="en-US"/>
        </w:rPr>
        <w:t>web</w:t>
      </w:r>
      <w:r>
        <w:t xml:space="preserve">-браузер и в адресной строке ввести </w:t>
      </w:r>
      <w:r>
        <w:rPr>
          <w:b/>
        </w:rPr>
        <w:t>http://nr.egisz.rosminzdrav.ru/</w:t>
      </w:r>
      <w:r>
        <w:t>. На экране отобразится страница авторизации ИА (</w:t>
      </w:r>
      <w:r>
        <w:fldChar w:fldCharType="begin"/>
      </w:r>
      <w:r>
        <w:instrText xml:space="preserve"> REF _Ref13142776 \h </w:instrText>
      </w:r>
      <w:r>
        <w:fldChar w:fldCharType="separate"/>
      </w:r>
      <w:r>
        <w:t>Рисунок 1</w:t>
      </w:r>
      <w:r>
        <w:fldChar w:fldCharType="end"/>
      </w:r>
      <w:r>
        <w:t xml:space="preserve">). </w:t>
      </w:r>
    </w:p>
    <w:p w14:paraId="29708B34" w14:textId="77777777" w:rsidR="006E4CDE" w:rsidRDefault="006E4CDE">
      <w:pPr>
        <w:pStyle w:val="phfigure"/>
      </w:pPr>
      <w:r>
        <w:rPr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5pt;height:423pt" filled="t">
            <v:fill color2="black"/>
            <v:imagedata r:id="rId7" o:title="" croptop="-9f" cropbottom="-9f" cropleft="-14f" cropright="-14f"/>
          </v:shape>
        </w:pict>
      </w:r>
    </w:p>
    <w:p w14:paraId="5D99133E" w14:textId="77777777" w:rsidR="006E4CDE" w:rsidRDefault="006E4CDE">
      <w:pPr>
        <w:pStyle w:val="phfiguregraphic"/>
      </w:pPr>
      <w:bookmarkStart w:id="13" w:name="_Ref13142776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</w:t>
      </w:r>
      <w:r>
        <w:fldChar w:fldCharType="end"/>
      </w:r>
      <w:bookmarkEnd w:id="13"/>
      <w:r>
        <w:t xml:space="preserve"> – Страница авторизации ИА</w:t>
      </w:r>
    </w:p>
    <w:p w14:paraId="54842B0E" w14:textId="77777777" w:rsidR="006E4CDE" w:rsidRDefault="006E4CDE">
      <w:pPr>
        <w:pStyle w:val="phlistitemizedtitle"/>
      </w:pPr>
      <w:r>
        <w:t xml:space="preserve">Для предоставления доступа в ФРМО через ИА необходимо зарегистрироваться на едином портале государственных услуг (далее - ЕПГУ) по адресу </w:t>
      </w:r>
      <w:hyperlink r:id="rId8" w:history="1">
        <w:r>
          <w:rPr>
            <w:rStyle w:val="a4"/>
          </w:rPr>
          <w:t>https://www.gosuslugi.ru</w:t>
        </w:r>
        <w:r>
          <w:rPr>
            <w:rStyle w:val="a4"/>
            <w:b/>
          </w:rPr>
          <w:t>/</w:t>
        </w:r>
      </w:hyperlink>
      <w:r>
        <w:t xml:space="preserve"> и подтвердить СНИЛС, далее – направить заявку в формате </w:t>
      </w:r>
      <w:r>
        <w:rPr>
          <w:szCs w:val="28"/>
        </w:rPr>
        <w:t>.doc/.docx</w:t>
      </w:r>
      <w:r>
        <w:t xml:space="preserve"> и ее сканированную копию с подписью ответственного лица и печатью организации в службу технической поддержки (далее – СТП) ЕГИСЗ по адресу </w:t>
      </w:r>
      <w:r>
        <w:rPr>
          <w:b/>
        </w:rPr>
        <w:t>egisz@rt-eu.ru</w:t>
      </w:r>
      <w:r>
        <w:t xml:space="preserve"> (форма заявки приведена в приложении [п. </w:t>
      </w:r>
      <w:r>
        <w:fldChar w:fldCharType="begin"/>
      </w:r>
      <w:r>
        <w:instrText xml:space="preserve"> REF _Ref531971398 \w \h </w:instrText>
      </w:r>
      <w:r>
        <w:fldChar w:fldCharType="separate"/>
      </w:r>
      <w:r>
        <w:t>А.1</w:t>
      </w:r>
      <w:r>
        <w:fldChar w:fldCharType="end"/>
      </w:r>
      <w:r>
        <w:t>]). Заявка должна содержать следующую информацию:</w:t>
      </w:r>
    </w:p>
    <w:p w14:paraId="6D74A9C0" w14:textId="77777777" w:rsidR="006E4CDE" w:rsidRDefault="006E4CDE">
      <w:pPr>
        <w:pStyle w:val="phlistitemized10"/>
      </w:pPr>
      <w:r>
        <w:rPr>
          <w:rFonts w:eastAsia="Calibri"/>
        </w:rPr>
        <w:t>СНИЛС;</w:t>
      </w:r>
    </w:p>
    <w:p w14:paraId="2FA119A5" w14:textId="77777777" w:rsidR="006E4CDE" w:rsidRDefault="006E4CDE">
      <w:pPr>
        <w:pStyle w:val="phlistitemized10"/>
      </w:pPr>
      <w:r>
        <w:rPr>
          <w:rFonts w:eastAsia="Calibri"/>
        </w:rPr>
        <w:t>Фамилия;</w:t>
      </w:r>
    </w:p>
    <w:p w14:paraId="5261A230" w14:textId="77777777" w:rsidR="006E4CDE" w:rsidRDefault="006E4CDE">
      <w:pPr>
        <w:pStyle w:val="phlistitemized10"/>
      </w:pPr>
      <w:r>
        <w:rPr>
          <w:rFonts w:eastAsia="Calibri"/>
        </w:rPr>
        <w:t>Имя;</w:t>
      </w:r>
    </w:p>
    <w:p w14:paraId="0697DDB6" w14:textId="77777777" w:rsidR="006E4CDE" w:rsidRDefault="006E4CDE">
      <w:pPr>
        <w:pStyle w:val="phlistitemized10"/>
      </w:pPr>
      <w:r>
        <w:rPr>
          <w:rFonts w:eastAsia="Calibri"/>
        </w:rPr>
        <w:t>Отчество;</w:t>
      </w:r>
    </w:p>
    <w:p w14:paraId="0B215388" w14:textId="77777777" w:rsidR="006E4CDE" w:rsidRDefault="006E4CDE">
      <w:pPr>
        <w:pStyle w:val="phlistitemized10"/>
      </w:pPr>
      <w:r>
        <w:rPr>
          <w:rFonts w:eastAsia="Calibri"/>
        </w:rPr>
        <w:t>адрес электронной почты;</w:t>
      </w:r>
    </w:p>
    <w:p w14:paraId="188E35AA" w14:textId="77777777" w:rsidR="006E4CDE" w:rsidRDefault="006E4CDE">
      <w:pPr>
        <w:pStyle w:val="phlistitemized10"/>
      </w:pPr>
      <w:r>
        <w:rPr>
          <w:rFonts w:eastAsia="Calibri"/>
        </w:rPr>
        <w:t>субъект Российской Федерации;</w:t>
      </w:r>
    </w:p>
    <w:p w14:paraId="22AD8982" w14:textId="77777777" w:rsidR="006E4CDE" w:rsidRDefault="006E4CDE">
      <w:pPr>
        <w:pStyle w:val="phlistitemized10"/>
      </w:pPr>
      <w:r>
        <w:rPr>
          <w:rFonts w:eastAsia="Calibri"/>
        </w:rPr>
        <w:t>полное наименование медицинской организации</w:t>
      </w:r>
      <w:r>
        <w:t>/образовательной организации</w:t>
      </w:r>
      <w:r>
        <w:rPr>
          <w:rFonts w:eastAsia="Calibri"/>
        </w:rPr>
        <w:t>;</w:t>
      </w:r>
    </w:p>
    <w:p w14:paraId="76811664" w14:textId="77777777" w:rsidR="006E4CDE" w:rsidRDefault="006E4CDE">
      <w:pPr>
        <w:pStyle w:val="phlistitemized10"/>
      </w:pPr>
      <w:r>
        <w:rPr>
          <w:rFonts w:eastAsia="Calibri"/>
        </w:rPr>
        <w:t>краткое наименование медицинской организации</w:t>
      </w:r>
      <w:r>
        <w:t>/образовательной организации</w:t>
      </w:r>
      <w:r>
        <w:rPr>
          <w:rFonts w:eastAsia="Calibri"/>
        </w:rPr>
        <w:t>;</w:t>
      </w:r>
    </w:p>
    <w:p w14:paraId="5144F62F" w14:textId="77777777" w:rsidR="006E4CDE" w:rsidRDefault="006E4CDE">
      <w:pPr>
        <w:pStyle w:val="phlistitemized10"/>
      </w:pPr>
      <w:r>
        <w:rPr>
          <w:rFonts w:eastAsia="Calibri"/>
        </w:rPr>
        <w:t>наименование Подсистемы, в которую необходим доступ – ФРМО;</w:t>
      </w:r>
    </w:p>
    <w:p w14:paraId="5DA54CA7" w14:textId="77777777" w:rsidR="006E4CDE" w:rsidRDefault="006E4CDE">
      <w:pPr>
        <w:pStyle w:val="phlistitemized10"/>
      </w:pPr>
      <w:r>
        <w:rPr>
          <w:rFonts w:eastAsia="Calibri"/>
        </w:rPr>
        <w:t>наименование роли.</w:t>
      </w:r>
    </w:p>
    <w:p w14:paraId="297A8BDE" w14:textId="77777777" w:rsidR="006E4CDE" w:rsidRDefault="006E4CDE">
      <w:pPr>
        <w:pStyle w:val="phnormal"/>
      </w:pPr>
      <w:r>
        <w:t>Описание ролей пользователей приведено в приложении (</w:t>
      </w:r>
      <w:r>
        <w:fldChar w:fldCharType="begin"/>
      </w:r>
      <w:r>
        <w:instrText xml:space="preserve"> REF _Ref513709953 \w \h </w:instrText>
      </w:r>
      <w:r>
        <w:fldChar w:fldCharType="separate"/>
      </w:r>
      <w:r>
        <w:t>Приложение Б</w:t>
      </w:r>
      <w:r>
        <w:fldChar w:fldCharType="end"/>
      </w:r>
      <w:r>
        <w:t>).</w:t>
      </w:r>
    </w:p>
    <w:p w14:paraId="5D549E63" w14:textId="77777777" w:rsidR="006E4CDE" w:rsidRDefault="006E4CDE">
      <w:pPr>
        <w:pStyle w:val="phnormal"/>
      </w:pPr>
      <w:r>
        <w:t>На странице авторизации ИА необходимо ввести логин и пароль пользователя и нажать на кнопку «Войти». После чего произойдет переход на стартовую страницу Системы (</w:t>
      </w:r>
      <w:r>
        <w:fldChar w:fldCharType="begin"/>
      </w:r>
      <w:r>
        <w:instrText xml:space="preserve"> REF _Ref531769876 \h </w:instrText>
      </w:r>
      <w:r>
        <w:fldChar w:fldCharType="separate"/>
      </w:r>
      <w:r>
        <w:t>Рисунок 2</w:t>
      </w:r>
      <w:r>
        <w:fldChar w:fldCharType="end"/>
      </w:r>
      <w:r>
        <w:t>).</w:t>
      </w:r>
    </w:p>
    <w:p w14:paraId="124D1488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26" type="#_x0000_t75" style="width:510pt;height:246.75pt" filled="t">
            <v:fill color2="black"/>
            <v:imagedata r:id="rId9" o:title="" croptop="-6f" cropbottom="-6f" cropleft="-3f" cropright="-3f"/>
          </v:shape>
        </w:pict>
      </w:r>
    </w:p>
    <w:p w14:paraId="321973B5" w14:textId="77777777" w:rsidR="006E4CDE" w:rsidRDefault="006E4CDE">
      <w:pPr>
        <w:pStyle w:val="phfiguretitle"/>
      </w:pPr>
      <w:bookmarkStart w:id="14" w:name="_Ref531769876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</w:t>
      </w:r>
      <w:r>
        <w:fldChar w:fldCharType="end"/>
      </w:r>
      <w:bookmarkEnd w:id="14"/>
      <w:r>
        <w:t xml:space="preserve"> – Стартовая страница Системы</w:t>
      </w:r>
    </w:p>
    <w:p w14:paraId="1578B97A" w14:textId="77777777" w:rsidR="006E4CDE" w:rsidRDefault="006E4CDE">
      <w:pPr>
        <w:pStyle w:val="phnormal"/>
      </w:pPr>
      <w:r>
        <w:t>На стартовой странице Системы в блоке «ФРМО/ФРМР» будет отображен список доступных пользователю Подсистем ЕГИСЗ согласно предоставленным правам доступа (в данном случае ФРМО). Для перехода в ФРМО необходимо нажать на ссылку «Медицинские организации» (</w:t>
      </w:r>
      <w:r>
        <w:fldChar w:fldCharType="begin"/>
      </w:r>
      <w:r>
        <w:instrText xml:space="preserve"> REF _Ref531770027 \h </w:instrText>
      </w:r>
      <w:r>
        <w:fldChar w:fldCharType="separate"/>
      </w:r>
      <w:r>
        <w:t>Рисунок 3</w:t>
      </w:r>
      <w:r>
        <w:fldChar w:fldCharType="end"/>
      </w:r>
      <w:r>
        <w:t>).</w:t>
      </w:r>
    </w:p>
    <w:p w14:paraId="5370452D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27" type="#_x0000_t75" style="width:231.75pt;height:112.5pt" filled="t">
            <v:fill color2="black"/>
            <v:imagedata r:id="rId10" o:title="" croptop="-29f" cropbottom="-29f" cropleft="-14f" cropright="-14f"/>
          </v:shape>
        </w:pict>
      </w:r>
    </w:p>
    <w:p w14:paraId="151AB09C" w14:textId="77777777" w:rsidR="006E4CDE" w:rsidRDefault="006E4CDE">
      <w:pPr>
        <w:pStyle w:val="phfiguretitle"/>
      </w:pPr>
      <w:bookmarkStart w:id="15" w:name="_Ref531770027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</w:t>
      </w:r>
      <w:r>
        <w:fldChar w:fldCharType="end"/>
      </w:r>
      <w:bookmarkEnd w:id="15"/>
      <w:r>
        <w:t xml:space="preserve"> – Вход в ФРМО через стартовую страницу Системы</w:t>
      </w:r>
    </w:p>
    <w:p w14:paraId="3BF5FB4F" w14:textId="77777777" w:rsidR="006E4CDE" w:rsidRDefault="006E4CDE">
      <w:pPr>
        <w:pStyle w:val="phnormal"/>
      </w:pPr>
      <w:r>
        <w:t>Также вход в ФРМО возможно осуществить посредством нажатия на ссылку «ФРМО/ФРМР» в верхнем (главном) меню и выбора параметра «Медицинские организации» (</w:t>
      </w:r>
      <w:r>
        <w:fldChar w:fldCharType="begin"/>
      </w:r>
      <w:r>
        <w:instrText xml:space="preserve"> REF _Ref531770289 \h </w:instrText>
      </w:r>
      <w:r>
        <w:fldChar w:fldCharType="separate"/>
      </w:r>
      <w:r>
        <w:t>Рисунок 4</w:t>
      </w:r>
      <w:r>
        <w:fldChar w:fldCharType="end"/>
      </w:r>
      <w:r>
        <w:t>).</w:t>
      </w:r>
    </w:p>
    <w:p w14:paraId="66B6C6BC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28" type="#_x0000_t75" style="width:510pt;height:242.25pt" filled="t">
            <v:fill color2="black"/>
            <v:imagedata r:id="rId11" o:title="" croptop="-6f" cropbottom="-6f" cropleft="-3f" cropright="-3f"/>
          </v:shape>
        </w:pict>
      </w:r>
    </w:p>
    <w:p w14:paraId="0CF30D9D" w14:textId="77777777" w:rsidR="006E4CDE" w:rsidRDefault="006E4CDE">
      <w:pPr>
        <w:pStyle w:val="phfiguretitle"/>
      </w:pPr>
      <w:bookmarkStart w:id="16" w:name="_Ref53177028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</w:t>
      </w:r>
      <w:r>
        <w:fldChar w:fldCharType="end"/>
      </w:r>
      <w:bookmarkEnd w:id="16"/>
      <w:r>
        <w:t xml:space="preserve"> – Вход в ФРМО через верхнее (главное) меню</w:t>
      </w:r>
    </w:p>
    <w:p w14:paraId="635E086A" w14:textId="77777777" w:rsidR="006E4CDE" w:rsidRDefault="006E4CDE">
      <w:pPr>
        <w:pStyle w:val="phnormal"/>
      </w:pPr>
      <w:r>
        <w:t>Далее произойдет переход на главную страницу реестра (</w:t>
      </w:r>
      <w:r>
        <w:fldChar w:fldCharType="begin"/>
      </w:r>
      <w:r>
        <w:instrText xml:space="preserve"> REF _Ref532287339 \h </w:instrText>
      </w:r>
      <w:r>
        <w:fldChar w:fldCharType="separate"/>
      </w:r>
      <w:r>
        <w:t>Рисунок 5</w:t>
      </w:r>
      <w:r>
        <w:fldChar w:fldCharType="end"/>
      </w:r>
      <w:r>
        <w:t>).</w:t>
      </w:r>
    </w:p>
    <w:p w14:paraId="2975B62E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29" type="#_x0000_t75" style="width:495.75pt;height:168.75pt" filled="t">
            <v:fill color2="black"/>
            <v:imagedata r:id="rId12" o:title="" croptop="-13f" cropbottom="-13f" cropleft="-4f" cropright="-4f"/>
          </v:shape>
        </w:pict>
      </w:r>
    </w:p>
    <w:p w14:paraId="23DADD3A" w14:textId="77777777" w:rsidR="006E4CDE" w:rsidRDefault="006E4CDE">
      <w:pPr>
        <w:pStyle w:val="phfiguretitle"/>
      </w:pPr>
      <w:bookmarkStart w:id="17" w:name="_Ref531938908"/>
      <w:bookmarkStart w:id="18" w:name="_Ref53228733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</w:t>
      </w:r>
      <w:r>
        <w:fldChar w:fldCharType="end"/>
      </w:r>
      <w:bookmarkEnd w:id="18"/>
      <w:r>
        <w:t xml:space="preserve"> – Главная страница </w:t>
      </w:r>
      <w:bookmarkEnd w:id="17"/>
      <w:r>
        <w:t>реестра</w:t>
      </w:r>
    </w:p>
    <w:p w14:paraId="1E65BDBC" w14:textId="77777777" w:rsidR="006E4CDE" w:rsidRDefault="006E4CDE">
      <w:pPr>
        <w:pStyle w:val="2"/>
        <w:numPr>
          <w:ilvl w:val="1"/>
          <w:numId w:val="18"/>
        </w:numPr>
        <w:ind w:left="0"/>
      </w:pPr>
      <w:bookmarkStart w:id="19" w:name="__RefHeading___Toc59703853"/>
      <w:bookmarkEnd w:id="19"/>
      <w:r>
        <w:t>Выход из Подсистемы</w:t>
      </w:r>
    </w:p>
    <w:p w14:paraId="402C8999" w14:textId="77777777" w:rsidR="006E4CDE" w:rsidRDefault="006E4CDE">
      <w:pPr>
        <w:pStyle w:val="phnormal"/>
      </w:pPr>
      <w:r>
        <w:t>Для корректного выхода из Подсистемы необходимо нажать на кнопку с ФИО пользователя в правом верхнем углу, далее в выпадающем списке необходимо выбрать кнопку «Выход», после чего будет осуществлён выход из Подсистемы.</w:t>
      </w:r>
    </w:p>
    <w:p w14:paraId="07A7842F" w14:textId="77777777" w:rsidR="006E4CDE" w:rsidRDefault="006E4CDE">
      <w:pPr>
        <w:pStyle w:val="2"/>
        <w:numPr>
          <w:ilvl w:val="1"/>
          <w:numId w:val="18"/>
        </w:numPr>
        <w:ind w:left="0"/>
      </w:pPr>
      <w:bookmarkStart w:id="20" w:name="__RefHeading___Toc59703854"/>
      <w:bookmarkEnd w:id="20"/>
      <w:r>
        <w:t>Порядок проверки работоспособности Подсистемы</w:t>
      </w:r>
    </w:p>
    <w:p w14:paraId="4086AB22" w14:textId="77777777" w:rsidR="006E4CDE" w:rsidRDefault="006E4CDE">
      <w:pPr>
        <w:pStyle w:val="phnormal"/>
      </w:pPr>
      <w:r>
        <w:t xml:space="preserve">Программное обеспечение работоспособно, если в результате действий пользователя, изложенных в разделе </w:t>
      </w:r>
      <w:r>
        <w:fldChar w:fldCharType="begin"/>
      </w:r>
      <w:r>
        <w:instrText xml:space="preserve"> REF _Ref514664524 \r \h </w:instrText>
      </w:r>
      <w:r>
        <w:fldChar w:fldCharType="separate"/>
      </w:r>
      <w:r>
        <w:t>3.2</w:t>
      </w:r>
      <w:r>
        <w:fldChar w:fldCharType="end"/>
      </w:r>
      <w:r>
        <w:t xml:space="preserve"> «Вход в Подсистему», загрузилась страница главного окна Подсистемы без выдачи пользователю сообщения об ошибке</w:t>
      </w:r>
      <w:r>
        <w:rPr>
          <w:szCs w:val="24"/>
          <w:lang w:val="ru-RU" w:eastAsia="ru-RU"/>
        </w:rPr>
        <w:t>.</w:t>
      </w:r>
    </w:p>
    <w:p w14:paraId="096009B4" w14:textId="77777777" w:rsidR="006E4CDE" w:rsidRDefault="006E4CDE">
      <w:pPr>
        <w:pStyle w:val="1"/>
      </w:pPr>
      <w:bookmarkStart w:id="21" w:name="__RefHeading___Toc59703855"/>
      <w:bookmarkEnd w:id="21"/>
      <w:r>
        <w:t>Описание функциональности Подсистемы</w:t>
      </w:r>
    </w:p>
    <w:p w14:paraId="4460E368" w14:textId="77777777" w:rsidR="006E4CDE" w:rsidRDefault="006E4CDE">
      <w:pPr>
        <w:pStyle w:val="2"/>
        <w:numPr>
          <w:ilvl w:val="1"/>
          <w:numId w:val="18"/>
        </w:numPr>
        <w:ind w:left="0"/>
      </w:pPr>
      <w:bookmarkStart w:id="22" w:name="__RefHeading___Toc59703856"/>
      <w:bookmarkEnd w:id="22"/>
      <w:r>
        <w:t>Описание выполняемых функций, задач, процедур</w:t>
      </w:r>
    </w:p>
    <w:p w14:paraId="5400DC47" w14:textId="77777777" w:rsidR="006E4CDE" w:rsidRDefault="006E4CDE">
      <w:pPr>
        <w:pStyle w:val="phlistitemizedtitle"/>
      </w:pPr>
      <w:r>
        <w:t>ФРМО предназначен для автоматизации следующих функций, задач, комплексов задач, процедур:</w:t>
      </w:r>
    </w:p>
    <w:p w14:paraId="400F8548" w14:textId="77777777" w:rsidR="006E4CDE" w:rsidRDefault="006E4CDE">
      <w:pPr>
        <w:pStyle w:val="phlistitemized10"/>
      </w:pPr>
      <w:r>
        <w:t>учет сведений о медицинских организациях и их структурных подразделениях, оказывающих медицинскую помощь;</w:t>
      </w:r>
    </w:p>
    <w:p w14:paraId="2E78EDCE" w14:textId="77777777" w:rsidR="006E4CDE" w:rsidRDefault="006E4CDE">
      <w:pPr>
        <w:pStyle w:val="phlistitemized10"/>
      </w:pPr>
      <w:r>
        <w:t>сбор и актуализация сведений об адресах местонахождения медицинских организаций, включая сведения о географических координатах их местоположения;</w:t>
      </w:r>
    </w:p>
    <w:p w14:paraId="7047B8B9" w14:textId="77777777" w:rsidR="006E4CDE" w:rsidRDefault="006E4CDE">
      <w:pPr>
        <w:pStyle w:val="phlistitemized10"/>
      </w:pPr>
      <w:r>
        <w:t>сбор и актуализация сведений о лечебно-профилактических зданиях медицинских организаций, в том числе об адресах местонахождения зданий, включая сведения о географических координатах их местоположения;</w:t>
      </w:r>
    </w:p>
    <w:p w14:paraId="0A867697" w14:textId="77777777" w:rsidR="006E4CDE" w:rsidRDefault="006E4CDE">
      <w:pPr>
        <w:pStyle w:val="phlistitemized10"/>
      </w:pPr>
      <w:r>
        <w:t>сбор и актуализация сведений о территориально выделенных структурных подразделениях медицинских организаций;</w:t>
      </w:r>
    </w:p>
    <w:p w14:paraId="63802930" w14:textId="77777777" w:rsidR="006E4CDE" w:rsidRDefault="006E4CDE">
      <w:pPr>
        <w:pStyle w:val="phlistitemized10"/>
      </w:pPr>
      <w:r>
        <w:t>сбор и актуализация сведений о штатных расписаниях медицинских организаций;</w:t>
      </w:r>
    </w:p>
    <w:p w14:paraId="46B90854" w14:textId="77777777" w:rsidR="006E4CDE" w:rsidRDefault="006E4CDE">
      <w:pPr>
        <w:pStyle w:val="phlistitemized10"/>
      </w:pPr>
      <w:r>
        <w:t>сбор и актуализация сведений о передвижных подразделениях;</w:t>
      </w:r>
    </w:p>
    <w:p w14:paraId="43815BF4" w14:textId="77777777" w:rsidR="006E4CDE" w:rsidRDefault="006E4CDE">
      <w:pPr>
        <w:pStyle w:val="phlistitemized10"/>
      </w:pPr>
      <w:r>
        <w:t>сбор и актуализация сведений о медицинском оборудовании медицинских организаций;</w:t>
      </w:r>
    </w:p>
    <w:p w14:paraId="54B16686" w14:textId="77777777" w:rsidR="006E4CDE" w:rsidRDefault="006E4CDE">
      <w:pPr>
        <w:pStyle w:val="phlistitemized10"/>
      </w:pPr>
      <w:r>
        <w:t>сбор и актуализация сведений о домовых хозяйствах, оказывающих первую помощь населению до прибытия медицинских работников при несчастных случаях, травмах, отравлениях и других состояниях, и заболеваниях, угрожающих его жизни и здоровью;</w:t>
      </w:r>
    </w:p>
    <w:p w14:paraId="34B6F613" w14:textId="77777777" w:rsidR="006E4CDE" w:rsidRDefault="006E4CDE">
      <w:pPr>
        <w:pStyle w:val="phlistitemized10"/>
      </w:pPr>
      <w:r>
        <w:t>учет сведений о лицензиях, выдаваемых медицинским организациям.</w:t>
      </w:r>
    </w:p>
    <w:p w14:paraId="6A0B171C" w14:textId="77777777" w:rsidR="006E4CDE" w:rsidRDefault="006E4CDE">
      <w:pPr>
        <w:pStyle w:val="2"/>
        <w:numPr>
          <w:ilvl w:val="1"/>
          <w:numId w:val="18"/>
        </w:numPr>
        <w:ind w:left="0"/>
      </w:pPr>
      <w:bookmarkStart w:id="23" w:name="__RefHeading___Toc59703857"/>
      <w:bookmarkEnd w:id="23"/>
      <w:r>
        <w:t>Описание операций технологического процесса обработки данных, необходимых для выполнения функций, задач, процедур</w:t>
      </w:r>
    </w:p>
    <w:p w14:paraId="46826FB4" w14:textId="77777777" w:rsidR="006E4CDE" w:rsidRDefault="006E4CDE">
      <w:pPr>
        <w:pStyle w:val="3"/>
        <w:numPr>
          <w:ilvl w:val="2"/>
          <w:numId w:val="18"/>
        </w:numPr>
        <w:ind w:left="0"/>
      </w:pPr>
      <w:bookmarkStart w:id="24" w:name="__RefHeading___Toc59703858"/>
      <w:bookmarkEnd w:id="24"/>
      <w:r>
        <w:t xml:space="preserve">Добавление медицинской организации в </w:t>
      </w:r>
      <w:r>
        <w:rPr>
          <w:szCs w:val="24"/>
        </w:rPr>
        <w:t>Подсистему</w:t>
      </w:r>
    </w:p>
    <w:p w14:paraId="150420C3" w14:textId="77777777" w:rsidR="006E4CDE" w:rsidRDefault="006E4CDE">
      <w:pPr>
        <w:pStyle w:val="phnormal"/>
      </w:pPr>
      <w:r>
        <w:t>Для добавления новой организации в ФРМО необходимо направить заявку с подписью ответственного лица и печатью организации в СТП ЕГИСЗ по адресу</w:t>
      </w:r>
      <w:r>
        <w:rPr>
          <w:rFonts w:eastAsia="Calibri"/>
        </w:rPr>
        <w:t xml:space="preserve"> </w:t>
      </w:r>
      <w:r>
        <w:rPr>
          <w:rFonts w:eastAsia="Calibri"/>
          <w:b/>
          <w:lang w:val="en-US"/>
        </w:rPr>
        <w:t>egisz</w:t>
      </w:r>
      <w:r>
        <w:rPr>
          <w:rFonts w:eastAsia="Calibri"/>
          <w:b/>
        </w:rPr>
        <w:t>@rt-eu.ru</w:t>
      </w:r>
      <w:r>
        <w:t xml:space="preserve"> (форма приведена в приложении [п. </w:t>
      </w:r>
      <w:r>
        <w:fldChar w:fldCharType="begin"/>
      </w:r>
      <w:r>
        <w:instrText xml:space="preserve"> REF _Ref513726005 \w \h </w:instrText>
      </w:r>
      <w:r>
        <w:fldChar w:fldCharType="separate"/>
      </w:r>
      <w:r>
        <w:t>Приложение В</w:t>
      </w:r>
      <w:r>
        <w:fldChar w:fldCharType="end"/>
      </w:r>
      <w:r>
        <w:t xml:space="preserve">]). После добавления организации в Подсистему пользователю, отправившему заявку, будет направлен ответ на адрес электронной почты, с которого была направлена заявка, в ответе будет указан уникальный идентификатор организации в ФРМО – </w:t>
      </w:r>
      <w:r>
        <w:rPr>
          <w:lang w:val="en-US"/>
        </w:rPr>
        <w:t>OID</w:t>
      </w:r>
      <w:r>
        <w:t>.</w:t>
      </w:r>
    </w:p>
    <w:p w14:paraId="5A69A08C" w14:textId="77777777" w:rsidR="006E4CDE" w:rsidRDefault="006E4CDE">
      <w:pPr>
        <w:pStyle w:val="phlistitemizedtitle"/>
      </w:pPr>
      <w:r>
        <w:t>Данный раздел руководства пользователя содержит следующие пункты:</w:t>
      </w:r>
    </w:p>
    <w:p w14:paraId="2140EE2F" w14:textId="77777777" w:rsidR="006E4CDE" w:rsidRDefault="006E4CDE">
      <w:pPr>
        <w:pStyle w:val="phlistitemized10"/>
      </w:pPr>
      <w:hyperlink w:anchor="_Ввод_общих_сведений" w:history="1">
        <w:r>
          <w:rPr>
            <w:rStyle w:val="a4"/>
            <w:color w:val="000000"/>
            <w:szCs w:val="24"/>
            <w:u w:val="none"/>
          </w:rPr>
          <w:t>описание процесса редактирования основных сведений о медицинской организации</w:t>
        </w:r>
      </w:hyperlink>
      <w:r>
        <w:t>;</w:t>
      </w:r>
    </w:p>
    <w:p w14:paraId="52FE33F3" w14:textId="77777777" w:rsidR="006E4CDE" w:rsidRDefault="006E4CDE">
      <w:pPr>
        <w:pStyle w:val="phlistitemized10"/>
      </w:pPr>
      <w:hyperlink w:anchor="_Ввод_сведений_об" w:history="1">
        <w:r>
          <w:rPr>
            <w:rStyle w:val="a4"/>
            <w:color w:val="000000"/>
            <w:szCs w:val="24"/>
            <w:u w:val="none"/>
          </w:rPr>
          <w:t>описание процесса ввода сведений об адресе</w:t>
        </w:r>
      </w:hyperlink>
      <w:r>
        <w:rPr>
          <w:rStyle w:val="a4"/>
          <w:color w:val="000000"/>
          <w:szCs w:val="24"/>
          <w:u w:val="none"/>
        </w:rPr>
        <w:t xml:space="preserve"> медицинской организации</w:t>
      </w:r>
      <w:r>
        <w:t>;</w:t>
      </w:r>
    </w:p>
    <w:p w14:paraId="7D1BD7ED" w14:textId="77777777" w:rsidR="006E4CDE" w:rsidRDefault="006E4CDE">
      <w:pPr>
        <w:pStyle w:val="phlistitemized10"/>
      </w:pPr>
      <w:hyperlink w:anchor="_Ввод_сведений_о" w:history="1">
        <w:r>
          <w:rPr>
            <w:rStyle w:val="a4"/>
            <w:color w:val="000000"/>
            <w:szCs w:val="24"/>
            <w:u w:val="none"/>
          </w:rPr>
          <w:t>описание процесса ввода сведений о лечебно-профилактических зданиях</w:t>
        </w:r>
      </w:hyperlink>
      <w:r>
        <w:t>;</w:t>
      </w:r>
    </w:p>
    <w:p w14:paraId="30379975" w14:textId="77777777" w:rsidR="006E4CDE" w:rsidRDefault="006E4CDE">
      <w:pPr>
        <w:pStyle w:val="phlistitemized10"/>
      </w:pPr>
      <w:r>
        <w:t>описание процесса ввода сведений о ТВСП;</w:t>
      </w:r>
    </w:p>
    <w:p w14:paraId="6006E8CE" w14:textId="77777777" w:rsidR="006E4CDE" w:rsidRDefault="006E4CDE">
      <w:pPr>
        <w:pStyle w:val="phlistitemized10"/>
      </w:pPr>
      <w:hyperlink w:anchor="_4.1.4_Ввод_сведений" w:history="1">
        <w:r>
          <w:rPr>
            <w:rStyle w:val="a4"/>
            <w:color w:val="000000"/>
            <w:szCs w:val="24"/>
            <w:u w:val="none"/>
          </w:rPr>
          <w:t>описание процесса ввода сведений о структурных подразделениях</w:t>
        </w:r>
      </w:hyperlink>
      <w:r>
        <w:t>;</w:t>
      </w:r>
    </w:p>
    <w:p w14:paraId="041E15BC" w14:textId="77777777" w:rsidR="006E4CDE" w:rsidRDefault="006E4CDE">
      <w:pPr>
        <w:pStyle w:val="phlistitemized10"/>
      </w:pPr>
      <w:r>
        <w:t>описание процесса ввода сведений о врачебных участках;</w:t>
      </w:r>
    </w:p>
    <w:p w14:paraId="11347A2F" w14:textId="77777777" w:rsidR="006E4CDE" w:rsidRDefault="006E4CDE">
      <w:pPr>
        <w:pStyle w:val="phlistitemized10"/>
      </w:pPr>
      <w:hyperlink w:anchor="_Ввод_сведений_о_1" w:history="1">
        <w:r>
          <w:rPr>
            <w:rStyle w:val="a4"/>
            <w:color w:val="000000"/>
            <w:szCs w:val="24"/>
            <w:u w:val="none"/>
          </w:rPr>
          <w:t>описание процесса ввода сведений о штатном расписании</w:t>
        </w:r>
      </w:hyperlink>
      <w:r>
        <w:t>;</w:t>
      </w:r>
    </w:p>
    <w:p w14:paraId="254008FC" w14:textId="77777777" w:rsidR="006E4CDE" w:rsidRDefault="006E4CDE">
      <w:pPr>
        <w:pStyle w:val="phlistitemized10"/>
      </w:pPr>
      <w:r>
        <w:t>описание процесса ввода сведений о доходах и расходах;</w:t>
      </w:r>
    </w:p>
    <w:p w14:paraId="24A56FF5" w14:textId="77777777" w:rsidR="006E4CDE" w:rsidRDefault="006E4CDE">
      <w:pPr>
        <w:pStyle w:val="phlistitemized10"/>
      </w:pPr>
      <w:r>
        <w:t>описание процесса ввода сведений о передвижных подразделениях;</w:t>
      </w:r>
    </w:p>
    <w:p w14:paraId="79C4DD9F" w14:textId="77777777" w:rsidR="006E4CDE" w:rsidRDefault="006E4CDE">
      <w:pPr>
        <w:pStyle w:val="phlistitemized10"/>
      </w:pPr>
      <w:hyperlink w:anchor="_Ввод_сведений_о_2" w:history="1">
        <w:r>
          <w:rPr>
            <w:rStyle w:val="a4"/>
            <w:color w:val="000000"/>
            <w:szCs w:val="24"/>
            <w:u w:val="none"/>
          </w:rPr>
          <w:t>описание процесса ввода сведений о медицинском оборудовании</w:t>
        </w:r>
      </w:hyperlink>
      <w:r>
        <w:t>;</w:t>
      </w:r>
    </w:p>
    <w:p w14:paraId="107711E1" w14:textId="77777777" w:rsidR="006E4CDE" w:rsidRDefault="006E4CDE">
      <w:pPr>
        <w:pStyle w:val="phlistitemized10"/>
      </w:pPr>
      <w:hyperlink w:anchor="_4.1.5_Ввод_сведений" w:history="1">
        <w:r>
          <w:rPr>
            <w:rStyle w:val="a4"/>
            <w:color w:val="000000"/>
            <w:szCs w:val="24"/>
            <w:u w:val="none"/>
          </w:rPr>
          <w:t>описание процесса ввода сведений о домовых хозяйствах</w:t>
        </w:r>
      </w:hyperlink>
      <w:r>
        <w:t>;</w:t>
      </w:r>
    </w:p>
    <w:p w14:paraId="42F5949E" w14:textId="77777777" w:rsidR="006E4CDE" w:rsidRDefault="006E4CDE">
      <w:pPr>
        <w:pStyle w:val="phlistitemized10"/>
      </w:pPr>
      <w:r>
        <w:t>описание сведений о лицензиях.</w:t>
      </w:r>
    </w:p>
    <w:p w14:paraId="62534DDC" w14:textId="77777777" w:rsidR="006E4CDE" w:rsidRDefault="006E4CDE">
      <w:pPr>
        <w:pStyle w:val="3"/>
        <w:numPr>
          <w:ilvl w:val="2"/>
          <w:numId w:val="18"/>
        </w:numPr>
        <w:ind w:left="0"/>
      </w:pPr>
      <w:bookmarkStart w:id="25" w:name="__RefHeading___Toc59703859"/>
      <w:bookmarkStart w:id="26" w:name="_Ввод_общих_сведений"/>
      <w:bookmarkStart w:id="27" w:name="_Ввод_сведений_об"/>
      <w:bookmarkStart w:id="28" w:name="_4.1.4_Ввод_сведений"/>
      <w:bookmarkEnd w:id="25"/>
      <w:bookmarkEnd w:id="26"/>
      <w:bookmarkEnd w:id="27"/>
      <w:bookmarkEnd w:id="28"/>
      <w:r>
        <w:t>Редактирование основных сведений о медицинской организации</w:t>
      </w:r>
    </w:p>
    <w:p w14:paraId="30DED04F" w14:textId="77777777" w:rsidR="006E4CDE" w:rsidRDefault="006E4CDE">
      <w:pPr>
        <w:pStyle w:val="phnormal"/>
      </w:pPr>
      <w:r>
        <w:t>Для редактирования основных сведений о медицинской организации необходимо нажать на кнопку «Изменить» (</w:t>
      </w:r>
      <w:r>
        <w:fldChar w:fldCharType="begin"/>
      </w:r>
      <w:r>
        <w:instrText xml:space="preserve"> REF _Ref531939025 \h </w:instrText>
      </w:r>
      <w:r>
        <w:fldChar w:fldCharType="separate"/>
      </w:r>
      <w:r>
        <w:t>Рисунок 6</w:t>
      </w:r>
      <w:r>
        <w:fldChar w:fldCharType="end"/>
      </w:r>
      <w:r>
        <w:t xml:space="preserve">) в карточке сведений медицинской организации. Переход в карточку сведений медицинской организации осуществляется на главной странице реестра при нажатии на кнопку </w:t>
      </w:r>
      <w:r>
        <w:rPr>
          <w:lang w:val="ru-RU" w:eastAsia="ru-RU"/>
        </w:rPr>
        <w:pict>
          <v:shape id="_x0000_i1030" type="#_x0000_t75" style="width:24.75pt;height:20.25pt" filled="t">
            <v:fill color2="black"/>
            <v:imagedata r:id="rId13" o:title="" croptop="-161f" cropbottom="-161f" cropleft="-132f" cropright="-132f"/>
          </v:shape>
        </w:pict>
      </w:r>
      <w:r>
        <w:t xml:space="preserve"> для конкретной медицинской организации.</w:t>
      </w:r>
    </w:p>
    <w:p w14:paraId="6EEA22F0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31" type="#_x0000_t75" style="width:484.5pt;height:146.25pt" filled="t">
            <v:fill color2="black"/>
            <v:imagedata r:id="rId14" o:title="" croptop="-14f" cropbottom="-14f" cropleft="-4f" cropright="-4f"/>
          </v:shape>
        </w:pict>
      </w:r>
    </w:p>
    <w:p w14:paraId="274B52E4" w14:textId="77777777" w:rsidR="006E4CDE" w:rsidRDefault="006E4CDE">
      <w:pPr>
        <w:pStyle w:val="phfiguretitle"/>
      </w:pPr>
      <w:bookmarkStart w:id="29" w:name="_Ref531939025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6</w:t>
      </w:r>
      <w:r>
        <w:fldChar w:fldCharType="end"/>
      </w:r>
      <w:bookmarkEnd w:id="29"/>
      <w:r>
        <w:t xml:space="preserve"> – Блок «Основные сведения о медицинской организации»</w:t>
      </w:r>
    </w:p>
    <w:p w14:paraId="0FB7B87E" w14:textId="77777777" w:rsidR="006E4CDE" w:rsidRDefault="006E4CDE">
      <w:pPr>
        <w:pStyle w:val="phnormal"/>
      </w:pPr>
      <w:r>
        <w:t>После нажатия на кнопку «Изменить» откроется форма для редактирования основных сведений о медицинской организации (</w:t>
      </w:r>
      <w:r>
        <w:fldChar w:fldCharType="begin"/>
      </w:r>
      <w:r>
        <w:instrText xml:space="preserve"> REF _Ref532214477 \h </w:instrText>
      </w:r>
      <w:r>
        <w:fldChar w:fldCharType="separate"/>
      </w:r>
      <w:r>
        <w:t>Рисунок 7</w:t>
      </w:r>
      <w:r>
        <w:fldChar w:fldCharType="end"/>
      </w:r>
      <w:r>
        <w:t xml:space="preserve"> – </w:t>
      </w:r>
      <w:r>
        <w:fldChar w:fldCharType="begin"/>
      </w:r>
      <w:r>
        <w:instrText xml:space="preserve"> REF _Ref531941070 \h </w:instrText>
      </w:r>
      <w:r>
        <w:fldChar w:fldCharType="separate"/>
      </w:r>
      <w:r>
        <w:t>Рисунок 9</w:t>
      </w:r>
      <w:r>
        <w:fldChar w:fldCharType="end"/>
      </w:r>
      <w:r>
        <w:t>). Набор полей на форме зависит от значений, указанных в вышестоящих полях. В открывшемся окне необходимо заполнить поля формы редактирования (описание полей представлено в таблице [</w:t>
      </w:r>
      <w:r>
        <w:fldChar w:fldCharType="begin"/>
      </w:r>
      <w:r>
        <w:instrText xml:space="preserve"> REF _Ref531941420 \h </w:instrText>
      </w:r>
      <w:r>
        <w:fldChar w:fldCharType="separate"/>
      </w:r>
      <w:r>
        <w:t>Таблица 1</w:t>
      </w:r>
      <w:r>
        <w:fldChar w:fldCharType="end"/>
      </w:r>
      <w:r>
        <w:t>]). Поля, отмеченные знаком «*» («звездочка»), обязательны для заполнения.</w:t>
      </w:r>
    </w:p>
    <w:p w14:paraId="162D6E14" w14:textId="77777777" w:rsidR="006E4CDE" w:rsidRDefault="006E4CDE">
      <w:pPr>
        <w:pStyle w:val="phfigure"/>
      </w:pPr>
      <w:bookmarkStart w:id="30" w:name="_Ref531941053"/>
      <w:r>
        <w:rPr>
          <w:lang w:val="ru-RU" w:eastAsia="ru-RU"/>
        </w:rPr>
        <w:pict>
          <v:shape id="_x0000_i1032" type="#_x0000_t75" style="width:428.25pt;height:417.75pt" filled="t">
            <v:fill color2="black"/>
            <v:imagedata r:id="rId15" o:title="" croptop="-5f" cropbottom="-5f" cropleft="-5f" cropright="-5f"/>
          </v:shape>
        </w:pict>
      </w:r>
    </w:p>
    <w:p w14:paraId="67E4A07F" w14:textId="77777777" w:rsidR="006E4CDE" w:rsidRDefault="006E4CDE">
      <w:pPr>
        <w:pStyle w:val="phfiguretitle"/>
      </w:pPr>
      <w:bookmarkStart w:id="31" w:name="_Ref532214477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7</w:t>
      </w:r>
      <w:r>
        <w:fldChar w:fldCharType="end"/>
      </w:r>
      <w:bookmarkEnd w:id="30"/>
      <w:bookmarkEnd w:id="31"/>
      <w:r>
        <w:t xml:space="preserve"> – Окно редактирования блока «Основные сведения о медицинской организации» для государственных юридических лиц</w:t>
      </w:r>
    </w:p>
    <w:p w14:paraId="48EE20EC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33" type="#_x0000_t75" style="width:429pt;height:396pt" filled="t">
            <v:fill color2="black"/>
            <v:imagedata r:id="rId16" o:title="" croptop="-6f" cropbottom="-6f" cropleft="-5f" cropright="-5f"/>
          </v:shape>
        </w:pict>
      </w:r>
    </w:p>
    <w:p w14:paraId="7271D014" w14:textId="77777777" w:rsidR="006E4CDE" w:rsidRDefault="006E4CDE">
      <w:pPr>
        <w:pStyle w:val="phfiguretitle"/>
      </w:pPr>
      <w:bookmarkStart w:id="32" w:name="_Ref531941068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8</w:t>
      </w:r>
      <w:r>
        <w:fldChar w:fldCharType="end"/>
      </w:r>
      <w:bookmarkEnd w:id="32"/>
      <w:r>
        <w:t xml:space="preserve"> – Окно редактирования блока «Основные сведения о медицинской организации» для частных юридических лиц</w:t>
      </w:r>
    </w:p>
    <w:p w14:paraId="13488103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34" type="#_x0000_t75" style="width:484.5pt;height:446.25pt" filled="t">
            <v:fill color2="black"/>
            <v:imagedata r:id="rId17" o:title="" croptop="-6f" cropbottom="-6f" cropleft="-5f" cropright="-5f"/>
          </v:shape>
        </w:pict>
      </w:r>
    </w:p>
    <w:p w14:paraId="5F89F960" w14:textId="77777777" w:rsidR="006E4CDE" w:rsidRDefault="006E4CDE">
      <w:pPr>
        <w:pStyle w:val="phfiguretitle"/>
      </w:pPr>
      <w:bookmarkStart w:id="33" w:name="_Ref531941070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9</w:t>
      </w:r>
      <w:r>
        <w:fldChar w:fldCharType="end"/>
      </w:r>
      <w:bookmarkEnd w:id="33"/>
      <w:r>
        <w:t xml:space="preserve"> – Окно редактирования блока «Основные сведения о медицинской организации» для индивидуальных предпринимателей</w:t>
      </w:r>
    </w:p>
    <w:p w14:paraId="4B30B4F0" w14:textId="77777777" w:rsidR="006E4CDE" w:rsidRDefault="006E4CDE">
      <w:pPr>
        <w:pStyle w:val="phtabletitle"/>
      </w:pPr>
      <w:bookmarkStart w:id="34" w:name="_Ref531941420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1</w:t>
      </w:r>
      <w:r>
        <w:fldChar w:fldCharType="end"/>
      </w:r>
      <w:bookmarkEnd w:id="34"/>
      <w:r>
        <w:t xml:space="preserve"> – Описание полей для редактирования основных сведений о медицинской организации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530"/>
        <w:gridCol w:w="2279"/>
        <w:gridCol w:w="3748"/>
        <w:gridCol w:w="3864"/>
      </w:tblGrid>
      <w:tr w:rsidR="00000000" w14:paraId="2682337B" w14:textId="77777777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A2598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A0F9DC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9E24E4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FA32F7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79410D94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FDB200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A28C4D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OID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ED722A" w14:textId="77777777" w:rsidR="006E4CDE" w:rsidRDefault="006E4CDE">
            <w:pPr>
              <w:pStyle w:val="phtablecellleft"/>
            </w:pPr>
            <w:r>
              <w:t>Уникальный идентификатор организации, присвоенный в рамках ФРМО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418966" w14:textId="77777777" w:rsidR="006E4CDE" w:rsidRDefault="006E4CDE">
            <w:pPr>
              <w:pStyle w:val="phtablecellleft"/>
            </w:pPr>
            <w:r>
              <w:t>Присваивается автоматически при создании организации в Подсистеме. Поле недоступно для редактирования</w:t>
            </w:r>
          </w:p>
        </w:tc>
      </w:tr>
      <w:tr w:rsidR="00000000" w14:paraId="22BFA87C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2ECF6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397F7F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OID (</w:t>
            </w:r>
            <w:r>
              <w:t>неактивный)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DCF4B8" w14:textId="77777777" w:rsidR="006E4CDE" w:rsidRDefault="006E4CDE">
            <w:pPr>
              <w:pStyle w:val="phtablecellleft"/>
            </w:pPr>
            <w:r>
              <w:t>Уникальный идентификатор организации, не активный в рамках ФРМО.</w:t>
            </w:r>
          </w:p>
          <w:p w14:paraId="1DA4F88F" w14:textId="77777777" w:rsidR="006E4CDE" w:rsidRDefault="006E4CDE">
            <w:pPr>
              <w:pStyle w:val="phtablecellleft"/>
            </w:pPr>
            <w:r>
              <w:t>Был присвоен в рамках «Программного комплекса по ведению паспортов медицинских учреждений» (https://pmu.rosminzdrav.ru)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044E3" w14:textId="77777777" w:rsidR="006E4CDE" w:rsidRDefault="006E4CDE">
            <w:pPr>
              <w:pStyle w:val="phtablecellleft"/>
            </w:pPr>
            <w:r>
              <w:t>Поле недоступно для редактирования и носит информативный характер</w:t>
            </w:r>
          </w:p>
        </w:tc>
      </w:tr>
      <w:tr w:rsidR="00000000" w14:paraId="431E21E4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F65BB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DE71C1" w14:textId="77777777" w:rsidR="006E4CDE" w:rsidRDefault="006E4CDE">
            <w:pPr>
              <w:pStyle w:val="phtablecellleft"/>
            </w:pPr>
            <w:r>
              <w:t>Головная организация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BEC325" w14:textId="77777777" w:rsidR="006E4CDE" w:rsidRDefault="006E4CDE">
            <w:pPr>
              <w:pStyle w:val="phtablecellleft"/>
            </w:pPr>
            <w:r>
              <w:t>Головная организация для редактируемой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512799" w14:textId="77777777" w:rsidR="006E4CDE" w:rsidRDefault="006E4CDE">
            <w:pPr>
              <w:pStyle w:val="phtablecellleft"/>
            </w:pPr>
            <w:r>
              <w:t>Указывается в случае, если редактируемая организация является филиалом.</w:t>
            </w:r>
          </w:p>
          <w:p w14:paraId="2D690B86" w14:textId="77777777" w:rsidR="006E4CDE" w:rsidRDefault="006E4CDE">
            <w:pPr>
              <w:pStyle w:val="phtablecellleft"/>
            </w:pPr>
            <w:r>
              <w:t>В случае указания головной организации поля формы:</w:t>
            </w:r>
          </w:p>
          <w:p w14:paraId="31EBDFBC" w14:textId="77777777" w:rsidR="006E4CDE" w:rsidRDefault="006E4CDE">
            <w:pPr>
              <w:pStyle w:val="phtablecellleft"/>
            </w:pPr>
            <w:r>
              <w:t>«ИНН», «ОГРН» – скрываются на форме;</w:t>
            </w:r>
          </w:p>
          <w:p w14:paraId="40F2F0C9" w14:textId="77777777" w:rsidR="006E4CDE" w:rsidRDefault="006E4CDE">
            <w:pPr>
              <w:pStyle w:val="phtablecellleft"/>
            </w:pPr>
            <w:r>
              <w:t>«Тип организации», «Ведомственная принадлежность»/«Учредитель», «Вид деятельности», «Профиль деятельности» – становятся недоступными для изменения.</w:t>
            </w:r>
          </w:p>
          <w:p w14:paraId="430C1F6B" w14:textId="77777777" w:rsidR="006E4CDE" w:rsidRDefault="006E4CDE">
            <w:pPr>
              <w:pStyle w:val="phtablecellleft"/>
            </w:pPr>
            <w:r>
              <w:t>Значения вышеуказанных полей наследуются от головной организации, т.к. организации являются одним юридическим лицом</w:t>
            </w:r>
          </w:p>
        </w:tc>
      </w:tr>
      <w:tr w:rsidR="00000000" w14:paraId="6BD81D0D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06EF62" w14:textId="77777777" w:rsidR="006E4CDE" w:rsidRDefault="006E4CDE">
            <w:pPr>
              <w:pStyle w:val="phtablecellleft"/>
            </w:pPr>
            <w:r>
              <w:t>4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1A6E5A" w14:textId="77777777" w:rsidR="006E4CDE" w:rsidRDefault="006E4CDE">
            <w:pPr>
              <w:pStyle w:val="phtablecellleft"/>
            </w:pPr>
            <w:r>
              <w:t>Полное наименование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82DF7" w14:textId="77777777" w:rsidR="006E4CDE" w:rsidRDefault="006E4CDE">
            <w:pPr>
              <w:pStyle w:val="phtablecellleft"/>
            </w:pPr>
            <w:r>
              <w:t>Полное наименование редактируемой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D82A35" w14:textId="77777777" w:rsidR="006E4CDE" w:rsidRDefault="006E4CDE">
            <w:pPr>
              <w:pStyle w:val="phtablecellleft"/>
            </w:pPr>
            <w:r>
              <w:t xml:space="preserve">Текстовое поле для ввода </w:t>
            </w:r>
          </w:p>
        </w:tc>
      </w:tr>
      <w:tr w:rsidR="00000000" w14:paraId="1CAFBAF7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DF67D8" w14:textId="77777777" w:rsidR="006E4CDE" w:rsidRDefault="006E4CDE">
            <w:pPr>
              <w:pStyle w:val="phtablecellleft"/>
            </w:pPr>
            <w:r>
              <w:t>5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9FA782" w14:textId="77777777" w:rsidR="006E4CDE" w:rsidRDefault="006E4CDE">
            <w:pPr>
              <w:pStyle w:val="phtablecellleft"/>
            </w:pPr>
            <w:r>
              <w:t>Сокращенное наименование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9D820" w14:textId="77777777" w:rsidR="006E4CDE" w:rsidRDefault="006E4CDE">
            <w:pPr>
              <w:pStyle w:val="phtablecellleft"/>
            </w:pPr>
            <w:r>
              <w:t>Сокращенное наименование редактируемой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1542C7" w14:textId="77777777" w:rsidR="006E4CDE" w:rsidRDefault="006E4CDE">
            <w:pPr>
              <w:pStyle w:val="phtablecellleft"/>
            </w:pPr>
            <w:r>
              <w:t>Текстовое поле для ввода</w:t>
            </w:r>
          </w:p>
        </w:tc>
      </w:tr>
      <w:tr w:rsidR="00000000" w14:paraId="088ECF7D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A45426" w14:textId="77777777" w:rsidR="006E4CDE" w:rsidRDefault="006E4CDE">
            <w:pPr>
              <w:pStyle w:val="phtablecellleft"/>
            </w:pPr>
            <w:r>
              <w:t>6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3CF50B" w14:textId="77777777" w:rsidR="006E4CDE" w:rsidRDefault="006E4CDE">
            <w:pPr>
              <w:pStyle w:val="phtablecellleft"/>
            </w:pPr>
            <w:r>
              <w:t>Субъект РФ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918C87" w14:textId="77777777" w:rsidR="006E4CDE" w:rsidRDefault="006E4CDE">
            <w:pPr>
              <w:pStyle w:val="phtablecellleft"/>
            </w:pPr>
            <w:r>
              <w:t>Субъект РФ, к которому относится организация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C8CF3D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3E5FC1AB">
                <v:shape id="_x0000_i1035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1CC339D8" w14:textId="77777777" w:rsidR="006E4CDE" w:rsidRDefault="006E4CDE">
            <w:pPr>
              <w:pStyle w:val="phtablecellleft"/>
            </w:pPr>
            <w:r>
              <w:t>Поле недоступно для редактирования</w:t>
            </w:r>
          </w:p>
        </w:tc>
      </w:tr>
      <w:tr w:rsidR="00000000" w14:paraId="0BA9A662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BAB4D7" w14:textId="77777777" w:rsidR="006E4CDE" w:rsidRDefault="006E4CDE">
            <w:pPr>
              <w:pStyle w:val="phtablecellleft"/>
            </w:pPr>
            <w:r>
              <w:t>7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B8926B" w14:textId="77777777" w:rsidR="006E4CDE" w:rsidRDefault="006E4CDE">
            <w:pPr>
              <w:pStyle w:val="phtablecellleft"/>
            </w:pPr>
            <w:r>
              <w:t>Субъект системы здравоохранения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D5E571" w14:textId="77777777" w:rsidR="006E4CDE" w:rsidRDefault="006E4CDE">
            <w:pPr>
              <w:pStyle w:val="phtablecellleft"/>
            </w:pPr>
            <w:r>
              <w:t>Вид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D00056" w14:textId="77777777" w:rsidR="006E4CDE" w:rsidRDefault="006E4CDE">
            <w:pPr>
              <w:pStyle w:val="phtablecellleft"/>
            </w:pPr>
            <w:r>
              <w:t>Значение устанавливается при создании организации в Подсистеме. Поле недоступно для редактирования</w:t>
            </w:r>
          </w:p>
        </w:tc>
      </w:tr>
      <w:tr w:rsidR="00000000" w14:paraId="6CB329A1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60A77E" w14:textId="77777777" w:rsidR="006E4CDE" w:rsidRDefault="006E4CDE">
            <w:pPr>
              <w:pStyle w:val="phtablecellleft"/>
            </w:pPr>
            <w:r>
              <w:t>8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062E7E" w14:textId="77777777" w:rsidR="006E4CDE" w:rsidRDefault="006E4CDE">
            <w:pPr>
              <w:pStyle w:val="phtablecellleft"/>
            </w:pPr>
            <w:r>
              <w:t>Тип организации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326793" w14:textId="77777777" w:rsidR="006E4CDE" w:rsidRDefault="006E4CDE">
            <w:pPr>
              <w:pStyle w:val="phtablecellleft"/>
            </w:pPr>
            <w:r>
              <w:t>Тип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BC370A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7A959BC1">
                <v:shape id="_x0000_i1036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78983CCB" w14:textId="77777777" w:rsidR="006E4CDE" w:rsidRDefault="006E4CDE">
            <w:pPr>
              <w:pStyle w:val="phtablecellleft"/>
            </w:pPr>
            <w:r>
              <w:t>При выборе значения «Государственное юридическое лицо» появляется дополнительное поле «Ведомственная принадлежность» (описание см. в п. 8.1).</w:t>
            </w:r>
          </w:p>
          <w:p w14:paraId="03612080" w14:textId="77777777" w:rsidR="006E4CDE" w:rsidRDefault="006E4CDE">
            <w:pPr>
              <w:pStyle w:val="phtablecellleft"/>
            </w:pPr>
            <w:r>
              <w:t>При выборе значения «Частное юридическое лицо» или «Индивидуальный предприниматель» появляется дополнительное поле «Учредитель» (описание см. в п. 8.2)</w:t>
            </w:r>
          </w:p>
          <w:p w14:paraId="40287F94" w14:textId="77777777" w:rsidR="006E4CDE" w:rsidRDefault="006E4CDE">
            <w:pPr>
              <w:pStyle w:val="phtablecellleft"/>
            </w:pPr>
            <w:r>
              <w:t>Поле недоступно для редактирования</w:t>
            </w:r>
          </w:p>
        </w:tc>
      </w:tr>
      <w:tr w:rsidR="00000000" w14:paraId="27E2FC07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50EFAA" w14:textId="77777777" w:rsidR="006E4CDE" w:rsidRDefault="006E4CDE">
            <w:pPr>
              <w:pStyle w:val="phtablecellleft"/>
            </w:pPr>
            <w:r>
              <w:t>8.1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070F12" w14:textId="77777777" w:rsidR="006E4CDE" w:rsidRDefault="006E4CDE">
            <w:pPr>
              <w:pStyle w:val="phtablecellleft"/>
            </w:pPr>
            <w:r>
              <w:t>Ведомственная принадлежность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D9F5DD" w14:textId="77777777" w:rsidR="006E4CDE" w:rsidRDefault="006E4CDE">
            <w:pPr>
              <w:pStyle w:val="phtablecellleft"/>
            </w:pPr>
            <w:r>
              <w:t>Ведомственная принадлежность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B9EE56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588524C3">
                <v:shape id="_x0000_i1037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38F924EC" w14:textId="77777777" w:rsidR="006E4CDE" w:rsidRDefault="006E4CDE">
            <w:pPr>
              <w:pStyle w:val="phtablecellleft"/>
            </w:pPr>
            <w:r>
              <w:t>Поле доступно только для организаций типа «Государственное юридическое лицо»</w:t>
            </w:r>
          </w:p>
          <w:p w14:paraId="490A36BE" w14:textId="77777777" w:rsidR="006E4CDE" w:rsidRDefault="006E4CDE">
            <w:pPr>
              <w:pStyle w:val="phtablecellleft"/>
            </w:pPr>
            <w:r>
              <w:t>Поле недоступно для редактирования</w:t>
            </w:r>
          </w:p>
        </w:tc>
      </w:tr>
      <w:tr w:rsidR="00000000" w14:paraId="5694F4D7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B6CB0" w14:textId="77777777" w:rsidR="006E4CDE" w:rsidRDefault="006E4CDE">
            <w:pPr>
              <w:pStyle w:val="phtablecellleft"/>
            </w:pPr>
            <w:r>
              <w:t>8.2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B5751A" w14:textId="77777777" w:rsidR="006E4CDE" w:rsidRDefault="006E4CDE">
            <w:pPr>
              <w:pStyle w:val="phtablecellleft"/>
            </w:pPr>
            <w:r>
              <w:t>Учредитель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5A4621" w14:textId="77777777" w:rsidR="006E4CDE" w:rsidRDefault="006E4CDE">
            <w:pPr>
              <w:pStyle w:val="phtablecellleft"/>
            </w:pPr>
            <w:r>
              <w:t>Учредитель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41381B" w14:textId="77777777" w:rsidR="006E4CDE" w:rsidRDefault="006E4CDE">
            <w:pPr>
              <w:pStyle w:val="phtablecellleft"/>
            </w:pPr>
            <w:r>
              <w:t>Текстовое поле для ввода с ограничением до 512-ти символов.</w:t>
            </w:r>
          </w:p>
          <w:p w14:paraId="6A122EA9" w14:textId="77777777" w:rsidR="006E4CDE" w:rsidRDefault="006E4CDE">
            <w:pPr>
              <w:pStyle w:val="phtablecellleft"/>
            </w:pPr>
            <w:r>
              <w:t>Поле доступно только для организаций типа «Частное юридическое лицо» или «Индивидуальный предприниматель»</w:t>
            </w:r>
          </w:p>
        </w:tc>
      </w:tr>
      <w:tr w:rsidR="00000000" w14:paraId="6439C5E9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81C814" w14:textId="77777777" w:rsidR="006E4CDE" w:rsidRDefault="006E4CDE">
            <w:pPr>
              <w:pStyle w:val="phtablecellleft"/>
            </w:pPr>
            <w:r>
              <w:t>9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E5774A" w14:textId="77777777" w:rsidR="006E4CDE" w:rsidRDefault="006E4CDE">
            <w:pPr>
              <w:pStyle w:val="phtablecellleft"/>
            </w:pPr>
            <w:r>
              <w:t>Вид деятельности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1E2B6B" w14:textId="77777777" w:rsidR="006E4CDE" w:rsidRDefault="006E4CDE">
            <w:pPr>
              <w:pStyle w:val="phtablecellleft"/>
            </w:pPr>
            <w:r>
              <w:t>Вид деятельности медицинской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74AA65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06E02B2E">
                <v:shape id="_x0000_i1038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00B9CEB8" w14:textId="77777777" w:rsidR="006E4CDE" w:rsidRDefault="006E4CDE">
            <w:pPr>
              <w:pStyle w:val="phtablecellleft"/>
            </w:pPr>
            <w:r>
              <w:t xml:space="preserve">При выборе одного из следующих значений: «Специализированная больница», «Диспансер», «Поликлиника», «Центр (Лечебно-профилактические медицинские организации)», «Медицинские организации скорой медицинской помощи и переливания крови», «Санаторно-курортные организации», «Центр (Медицинские организации особого типа)», «Бюро», «Лаборатория», </w:t>
            </w:r>
            <w:r>
              <w:rPr>
                <w:rFonts w:ascii="Symbol" w:eastAsia="Symbol" w:hAnsi="Symbol" w:cs="Symbol"/>
              </w:rPr>
              <w:t></w:t>
            </w:r>
            <w:r>
              <w:t xml:space="preserve"> появляется дополнительное поле «Профиль деятельности» (описание см. в п. 9.1).</w:t>
            </w:r>
          </w:p>
          <w:p w14:paraId="733C1D37" w14:textId="77777777" w:rsidR="006E4CDE" w:rsidRDefault="006E4CDE">
            <w:pPr>
              <w:pStyle w:val="phtablecellleft"/>
            </w:pPr>
            <w:r>
              <w:t>Поле доступно только для организаций типа «Государственное юридическое лицо» или «Частное юридическое лицо»</w:t>
            </w:r>
          </w:p>
        </w:tc>
      </w:tr>
      <w:tr w:rsidR="00000000" w14:paraId="37DC28CD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6A557D" w14:textId="77777777" w:rsidR="006E4CDE" w:rsidRDefault="006E4CDE">
            <w:pPr>
              <w:pStyle w:val="phtablecellleft"/>
            </w:pPr>
            <w:r>
              <w:t>9.1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5E47B7" w14:textId="77777777" w:rsidR="006E4CDE" w:rsidRDefault="006E4CDE">
            <w:pPr>
              <w:pStyle w:val="phtablecellleft"/>
            </w:pPr>
            <w:r>
              <w:t>Профиль деятельности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2373B" w14:textId="77777777" w:rsidR="006E4CDE" w:rsidRDefault="006E4CDE">
            <w:pPr>
              <w:pStyle w:val="phtablecellleft"/>
            </w:pPr>
            <w:r>
              <w:t>Профиль деятельности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3DC706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60E52B1F">
                <v:shape id="_x0000_i1039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1408FCEF" w14:textId="77777777" w:rsidR="006E4CDE" w:rsidRDefault="006E4CDE">
            <w:pPr>
              <w:pStyle w:val="phtablecellleft"/>
            </w:pPr>
            <w:r>
              <w:t>Поле доступно только для организаций типа «Государственное юридическое лицо» или «Частное юридическое лицо»</w:t>
            </w:r>
          </w:p>
        </w:tc>
      </w:tr>
      <w:tr w:rsidR="00000000" w14:paraId="4C050EB2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16215C" w14:textId="77777777" w:rsidR="006E4CDE" w:rsidRDefault="006E4CDE">
            <w:pPr>
              <w:pStyle w:val="phtablecellleft"/>
            </w:pPr>
            <w:r>
              <w:t>10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0A7494" w14:textId="77777777" w:rsidR="006E4CDE" w:rsidRDefault="006E4CDE">
            <w:pPr>
              <w:pStyle w:val="phtablecellleft"/>
            </w:pPr>
            <w:r>
              <w:t>Уровень организации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272769" w14:textId="77777777" w:rsidR="006E4CDE" w:rsidRDefault="006E4CDE">
            <w:pPr>
              <w:pStyle w:val="phtablecellleft"/>
            </w:pPr>
            <w:r>
              <w:t>Уровень медицинской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1FB23A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52B432EE">
                <v:shape id="_x0000_i1040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4C550481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11A245" w14:textId="77777777" w:rsidR="006E4CDE" w:rsidRDefault="006E4CDE">
            <w:pPr>
              <w:pStyle w:val="phtablecellleft"/>
            </w:pPr>
            <w:r>
              <w:t>11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8B2894" w14:textId="77777777" w:rsidR="006E4CDE" w:rsidRDefault="006E4CDE">
            <w:pPr>
              <w:pStyle w:val="phtablecellleft"/>
            </w:pPr>
            <w:r>
              <w:t>Территориальный признак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A084D0" w14:textId="77777777" w:rsidR="006E4CDE" w:rsidRDefault="006E4CDE">
            <w:pPr>
              <w:pStyle w:val="phtablecellleft"/>
            </w:pPr>
            <w:r>
              <w:t>Территориальный признак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14119A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6612B92A">
                <v:shape id="_x0000_i1041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 xml:space="preserve">. </w:t>
            </w:r>
          </w:p>
          <w:p w14:paraId="62F42C51" w14:textId="77777777" w:rsidR="006E4CDE" w:rsidRDefault="006E4CDE">
            <w:pPr>
              <w:pStyle w:val="phtablecellleft"/>
            </w:pPr>
            <w:r>
              <w:t>Поле доступно только для организаций типа «Государственное юридическое лицо»</w:t>
            </w:r>
          </w:p>
        </w:tc>
      </w:tr>
      <w:tr w:rsidR="00000000" w14:paraId="6AB5F125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9AA3F9" w14:textId="77777777" w:rsidR="006E4CDE" w:rsidRDefault="006E4CDE">
            <w:pPr>
              <w:pStyle w:val="phtablecellleft"/>
            </w:pPr>
            <w:r>
              <w:t>12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9182DD" w14:textId="77777777" w:rsidR="006E4CDE" w:rsidRDefault="006E4CDE">
            <w:pPr>
              <w:pStyle w:val="phtablecellleft"/>
            </w:pPr>
            <w:r>
              <w:t>ИНН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56386B" w14:textId="77777777" w:rsidR="006E4CDE" w:rsidRDefault="006E4CDE">
            <w:pPr>
              <w:pStyle w:val="phtablecellleft"/>
            </w:pPr>
            <w:r>
              <w:t>ИНН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BF3C83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 xml:space="preserve">Числовое поле для ввода с ограничением в 10 символов </w:t>
            </w:r>
            <w:r>
              <w:t>для организаций типа «Государственное юридическое лицо или «Частное юридическое лицо».</w:t>
            </w:r>
          </w:p>
          <w:p w14:paraId="798126AF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 xml:space="preserve">Числовое поле для ввода с ограничением в 12 символов </w:t>
            </w:r>
            <w:r>
              <w:t>для организаций типа «Индивидуальный предприниматель»</w:t>
            </w:r>
          </w:p>
        </w:tc>
      </w:tr>
      <w:tr w:rsidR="00000000" w14:paraId="323A0EF1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F11618" w14:textId="77777777" w:rsidR="006E4CDE" w:rsidRDefault="006E4CDE">
            <w:pPr>
              <w:pStyle w:val="phtablecellleft"/>
            </w:pPr>
            <w:r>
              <w:t>13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E98803" w14:textId="77777777" w:rsidR="006E4CDE" w:rsidRDefault="006E4CDE">
            <w:pPr>
              <w:pStyle w:val="phtablecellleft"/>
            </w:pPr>
            <w:r>
              <w:t>КПП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13A724" w14:textId="77777777" w:rsidR="006E4CDE" w:rsidRDefault="006E4CDE">
            <w:pPr>
              <w:pStyle w:val="phtablecellleft"/>
            </w:pPr>
            <w:r>
              <w:t>КПП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FFF7EE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Числовое поле для ввода с ограничением в 9 символов.</w:t>
            </w:r>
          </w:p>
          <w:p w14:paraId="43D735DC" w14:textId="77777777" w:rsidR="006E4CDE" w:rsidRDefault="006E4CDE">
            <w:pPr>
              <w:pStyle w:val="phtablecellleft"/>
            </w:pPr>
            <w:r>
              <w:t>Поле доступно только для организаций типа «Государственное юридическое лицо» или «Частное юридическое лицо»</w:t>
            </w:r>
          </w:p>
        </w:tc>
      </w:tr>
      <w:tr w:rsidR="00000000" w14:paraId="1D6C7044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5BFB1B" w14:textId="77777777" w:rsidR="006E4CDE" w:rsidRDefault="006E4CDE">
            <w:pPr>
              <w:pStyle w:val="phtablecellleft"/>
            </w:pPr>
            <w:r>
              <w:t>14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BD268D" w14:textId="77777777" w:rsidR="006E4CDE" w:rsidRDefault="006E4CDE">
            <w:pPr>
              <w:pStyle w:val="phtablecellleft"/>
            </w:pPr>
            <w:r>
              <w:t>ОГРН или</w:t>
            </w:r>
          </w:p>
          <w:p w14:paraId="227CF738" w14:textId="77777777" w:rsidR="006E4CDE" w:rsidRDefault="006E4CDE">
            <w:pPr>
              <w:pStyle w:val="phtablecellleft"/>
            </w:pPr>
            <w:r>
              <w:t>ОГРН ИП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24ECE5" w14:textId="77777777" w:rsidR="006E4CDE" w:rsidRDefault="006E4CDE">
            <w:pPr>
              <w:pStyle w:val="phtablecellleft"/>
            </w:pPr>
            <w:r>
              <w:t>ОГРН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A0E6F5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 xml:space="preserve">Числовое поле для ввода с ограничением в 13 символов </w:t>
            </w:r>
            <w:r>
              <w:t>для организаций типа «Государственное юридическое лицо или «Частное юридическое лицо».</w:t>
            </w:r>
          </w:p>
          <w:p w14:paraId="55C90FB5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 xml:space="preserve">Числовое поле для ввода с ограничением в 15 символов </w:t>
            </w:r>
            <w:r>
              <w:t>для организаций типа «Индивидуальный предприниматель»</w:t>
            </w:r>
          </w:p>
        </w:tc>
      </w:tr>
      <w:tr w:rsidR="00000000" w14:paraId="7D5EEC23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1BAE8D" w14:textId="77777777" w:rsidR="006E4CDE" w:rsidRDefault="006E4CDE">
            <w:pPr>
              <w:pStyle w:val="phtablecellleft"/>
            </w:pPr>
            <w:r>
              <w:t>15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044CDD" w14:textId="77777777" w:rsidR="006E4CDE" w:rsidRDefault="006E4CDE">
            <w:pPr>
              <w:pStyle w:val="phtablecellleft"/>
            </w:pPr>
            <w:r>
              <w:t>ОКОПФ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057481" w14:textId="77777777" w:rsidR="006E4CDE" w:rsidRDefault="006E4CDE">
            <w:pPr>
              <w:pStyle w:val="phtablecellleft"/>
            </w:pPr>
            <w:r>
              <w:t>ОКОПФ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5357E0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77565EE4">
                <v:shape id="_x0000_i1042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 xml:space="preserve">. Чтобы очистить поле необходимо нажать на кнопку </w:t>
            </w:r>
            <w:r>
              <w:rPr>
                <w:lang w:val="ru-RU" w:eastAsia="ru-RU"/>
              </w:rPr>
              <w:pict w14:anchorId="47833A7A">
                <v:shape id="_x0000_i1043" type="#_x0000_t75" style="width:24pt;height:21pt" filled="t">
                  <v:fill color2="black"/>
                  <v:imagedata r:id="rId19" o:title="" croptop="-195f" cropbottom="-195f" cropleft="-170f" cropright="-170f"/>
                </v:shape>
              </w:pict>
            </w:r>
          </w:p>
        </w:tc>
      </w:tr>
      <w:tr w:rsidR="00000000" w14:paraId="6AC6CC9A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95EAA8" w14:textId="77777777" w:rsidR="006E4CDE" w:rsidRDefault="006E4CDE">
            <w:pPr>
              <w:pStyle w:val="phtablecellleft"/>
            </w:pPr>
            <w:r>
              <w:t>16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581742" w14:textId="77777777" w:rsidR="006E4CDE" w:rsidRDefault="006E4CDE">
            <w:pPr>
              <w:pStyle w:val="phtablecellleft"/>
            </w:pPr>
            <w:r>
              <w:t>Специализированные признаки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810BDA" w14:textId="77777777" w:rsidR="006E4CDE" w:rsidRDefault="006E4CDE">
            <w:pPr>
              <w:pStyle w:val="phtablecellleft"/>
            </w:pPr>
            <w:r>
              <w:t>Перечень специализированных признаков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B091F9" w14:textId="77777777" w:rsidR="006E4CDE" w:rsidRDefault="006E4CDE">
            <w:pPr>
              <w:pStyle w:val="phtablecellleft"/>
            </w:pPr>
            <w:r>
              <w:t xml:space="preserve">Для указания специализированного признака необходимо нажать на кнопку </w:t>
            </w:r>
            <w:r>
              <w:rPr>
                <w:lang w:val="ru-RU" w:eastAsia="ru-RU"/>
              </w:rPr>
              <w:pict w14:anchorId="106738A9">
                <v:shape id="_x0000_i1044" type="#_x0000_t75" style="width:54.75pt;height:15pt" filled="t">
                  <v:fill color2="black"/>
                  <v:imagedata r:id="rId20" o:title="" croptop="-218f" cropbottom="-218f" cropleft="-59f" cropright="-59f"/>
                </v:shape>
              </w:pict>
            </w:r>
            <w:r>
              <w:t>.</w:t>
            </w:r>
          </w:p>
          <w:p w14:paraId="02DCC6E4" w14:textId="77777777" w:rsidR="006E4CDE" w:rsidRDefault="006E4CDE">
            <w:pPr>
              <w:pStyle w:val="phtablecellleft"/>
            </w:pPr>
            <w:r>
              <w:t xml:space="preserve">В открывшемся окне необходимо выбрать признаки и нажать на кнопку </w:t>
            </w:r>
            <w:r>
              <w:rPr>
                <w:lang w:val="ru-RU" w:eastAsia="ru-RU"/>
              </w:rPr>
              <w:pict w14:anchorId="62F552CE">
                <v:shape id="_x0000_i1045" type="#_x0000_t75" style="width:56.25pt;height:15.75pt" filled="t">
                  <v:fill color2="black"/>
                  <v:imagedata r:id="rId21" o:title="" croptop="-208f" cropbottom="-208f" cropleft="-58f" cropright="-58f"/>
                </v:shape>
              </w:pict>
            </w:r>
          </w:p>
        </w:tc>
      </w:tr>
    </w:tbl>
    <w:p w14:paraId="67A41D7E" w14:textId="77777777" w:rsidR="006E4CDE" w:rsidRDefault="006E4CDE">
      <w:pPr>
        <w:pStyle w:val="phfigure"/>
      </w:pPr>
    </w:p>
    <w:p w14:paraId="1E0C4AC2" w14:textId="77777777" w:rsidR="006E4CDE" w:rsidRDefault="006E4CDE">
      <w:pPr>
        <w:pStyle w:val="phnormal"/>
      </w:pPr>
      <w:r>
        <w:t>Для сохранения внесенных данных необходимо нажать на кнопку «Сохранить». Окно редактирования закроется, внесенные данные отобразятся в</w:t>
      </w:r>
      <w:r>
        <w:br/>
        <w:t>карточке сведений медицинской организации.</w:t>
      </w:r>
    </w:p>
    <w:p w14:paraId="589CC21A" w14:textId="77777777" w:rsidR="006E4CDE" w:rsidRDefault="006E4CDE">
      <w:pPr>
        <w:pStyle w:val="phnormal"/>
      </w:pPr>
      <w:r>
        <w:t>Нажатие кнопки «Отменить» инициирует закрытие окна редактирования без сохранения изменений.</w:t>
      </w:r>
    </w:p>
    <w:p w14:paraId="10CF402E" w14:textId="77777777" w:rsidR="006E4CDE" w:rsidRDefault="006E4CDE">
      <w:pPr>
        <w:pStyle w:val="phnormal"/>
      </w:pPr>
      <w:r>
        <w:t xml:space="preserve">Для просмотра сотрудников, у которых в личном деле указана данная организация, необходимо нажать на кнопку </w:t>
      </w:r>
      <w:r>
        <w:rPr>
          <w:lang w:val="ru-RU" w:eastAsia="ru-RU"/>
        </w:rPr>
        <w:pict>
          <v:shape id="_x0000_i1046" type="#_x0000_t75" style="width:129.75pt;height:20.25pt" filled="t">
            <v:fill color2="black"/>
            <v:imagedata r:id="rId22" o:title="" croptop="-202f" cropbottom="-202f" cropleft="-31f" cropright="-31f"/>
          </v:shape>
        </w:pict>
      </w:r>
      <w:r>
        <w:t xml:space="preserve"> (кнопка доступна только для тех пользователей, у которых имеется доступ к Федеральному регистру медицинских работников), откроется страница Федерального регистра медицинских работников со списком сотрудников (</w:t>
      </w:r>
      <w:r>
        <w:fldChar w:fldCharType="begin"/>
      </w:r>
      <w:r>
        <w:instrText xml:space="preserve"> REF _Ref11327414 \h </w:instrText>
      </w:r>
      <w:r>
        <w:fldChar w:fldCharType="separate"/>
      </w:r>
      <w:r>
        <w:t>Рисунок 10</w:t>
      </w:r>
      <w:r>
        <w:fldChar w:fldCharType="end"/>
      </w:r>
      <w:r>
        <w:t>).</w:t>
      </w:r>
    </w:p>
    <w:p w14:paraId="79DDEB4A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47" type="#_x0000_t75" style="width:484.5pt;height:166.5pt" filled="t">
            <v:fill color2="black"/>
            <v:imagedata r:id="rId23" o:title="" cropbottom="20497f"/>
          </v:shape>
        </w:pict>
      </w:r>
    </w:p>
    <w:p w14:paraId="51987A21" w14:textId="77777777" w:rsidR="006E4CDE" w:rsidRDefault="006E4CDE">
      <w:pPr>
        <w:pStyle w:val="phfiguretitle"/>
      </w:pPr>
      <w:bookmarkStart w:id="35" w:name="_Ref11327414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10</w:t>
      </w:r>
      <w:r>
        <w:fldChar w:fldCharType="end"/>
      </w:r>
      <w:bookmarkEnd w:id="35"/>
      <w:r>
        <w:t xml:space="preserve"> – Страница Федерального регистра медицинских работников</w:t>
      </w:r>
    </w:p>
    <w:p w14:paraId="619234C1" w14:textId="77777777" w:rsidR="006E4CDE" w:rsidRDefault="006E4CDE">
      <w:pPr>
        <w:pStyle w:val="4"/>
        <w:numPr>
          <w:ilvl w:val="3"/>
          <w:numId w:val="18"/>
        </w:numPr>
      </w:pPr>
      <w:r>
        <w:t>Ввод сведений об адресе медицинской организации</w:t>
      </w:r>
    </w:p>
    <w:p w14:paraId="40FEB81D" w14:textId="77777777" w:rsidR="006E4CDE" w:rsidRDefault="006E4CDE">
      <w:pPr>
        <w:pStyle w:val="phnormal"/>
      </w:pPr>
      <w:r>
        <w:t xml:space="preserve">Для добавления записи об адресе медицинской организации в блоке «Адрес местонахождения» необходимо нажать на кнопку </w:t>
      </w:r>
      <w:r>
        <w:rPr>
          <w:lang w:val="ru-RU" w:eastAsia="ru-RU"/>
        </w:rPr>
        <w:pict>
          <v:shape id="_x0000_i1048" type="#_x0000_t75" style="width:60pt;height:18.75pt" filled="t">
            <v:fill color2="black"/>
            <v:imagedata r:id="rId24" o:title="" croptop="-218f" cropbottom="-218f" cropleft="-68f" cropright="-68f"/>
          </v:shape>
        </w:pict>
      </w:r>
      <w:r>
        <w:t>, откроется форма для ввода данных (</w:t>
      </w:r>
      <w:r>
        <w:fldChar w:fldCharType="begin"/>
      </w:r>
      <w:r>
        <w:instrText xml:space="preserve"> REF _Ref531943171 \h </w:instrText>
      </w:r>
      <w:r>
        <w:fldChar w:fldCharType="separate"/>
      </w:r>
      <w:r>
        <w:t>Рисунок 11</w:t>
      </w:r>
      <w:r>
        <w:fldChar w:fldCharType="end"/>
      </w:r>
      <w:r>
        <w:t>).</w:t>
      </w:r>
    </w:p>
    <w:p w14:paraId="06EA0EE0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49" type="#_x0000_t75" style="width:452.25pt;height:50.25pt" o:bordertopcolor="gray" o:borderleftcolor="gray" o:borderbottomcolor="gray" o:borderrightcolor="gray" filled="t" stroked="t" strokecolor="gray">
            <v:fill color2="black"/>
            <v:stroke color2="#7f7f7f"/>
            <v:imagedata r:id="rId25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C494EC9" w14:textId="77777777" w:rsidR="006E4CDE" w:rsidRDefault="006E4CDE">
      <w:pPr>
        <w:pStyle w:val="phfiguretitle"/>
      </w:pPr>
      <w:bookmarkStart w:id="36" w:name="_Ref531943171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11</w:t>
      </w:r>
      <w:r>
        <w:fldChar w:fldCharType="end"/>
      </w:r>
      <w:bookmarkEnd w:id="36"/>
      <w:r>
        <w:t xml:space="preserve"> – Форма для ввода данных адреса</w:t>
      </w:r>
    </w:p>
    <w:p w14:paraId="036063B1" w14:textId="77777777" w:rsidR="006E4CDE" w:rsidRDefault="006E4CDE">
      <w:pPr>
        <w:pStyle w:val="phnormal"/>
      </w:pPr>
      <w:r>
        <w:t>Поля, отмеченные знаком «*» («звездочка»), обязательны для заполнения.</w:t>
      </w:r>
    </w:p>
    <w:p w14:paraId="23DD3BA5" w14:textId="77777777" w:rsidR="006E4CDE" w:rsidRDefault="006E4CDE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_Ref531943270 \h </w:instrText>
      </w:r>
      <w:r>
        <w:fldChar w:fldCharType="separate"/>
      </w:r>
      <w:r>
        <w:t>Рисунок 12</w:t>
      </w:r>
      <w:r>
        <w:fldChar w:fldCharType="end"/>
      </w:r>
      <w:r>
        <w:t>).</w:t>
      </w:r>
    </w:p>
    <w:p w14:paraId="7945E136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50" type="#_x0000_t75" style="width:482.25pt;height:54.75pt" o:bordertopcolor="gray" o:borderleftcolor="gray" o:borderbottomcolor="gray" o:borderrightcolor="gray" filled="t" stroked="t" strokecolor="gray">
            <v:fill color2="black"/>
            <v:stroke color2="#7f7f7f"/>
            <v:imagedata r:id="rId26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08DDBE45" w14:textId="77777777" w:rsidR="006E4CDE" w:rsidRDefault="006E4CDE">
      <w:pPr>
        <w:pStyle w:val="phfiguretitle"/>
      </w:pPr>
      <w:bookmarkStart w:id="37" w:name="_Ref531943270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12</w:t>
      </w:r>
      <w:r>
        <w:fldChar w:fldCharType="end"/>
      </w:r>
      <w:bookmarkEnd w:id="37"/>
      <w:r>
        <w:t xml:space="preserve"> – Отображение сообщения о незаполненных полях</w:t>
      </w:r>
    </w:p>
    <w:p w14:paraId="3DD9150A" w14:textId="77777777" w:rsidR="006E4CDE" w:rsidRDefault="006E4CDE">
      <w:pPr>
        <w:pStyle w:val="phnormal"/>
      </w:pPr>
      <w:r>
        <w:t>Описание полей формы для ввода информации об адресе представлено в таблице (</w:t>
      </w:r>
      <w:r>
        <w:fldChar w:fldCharType="begin"/>
      </w:r>
      <w:r>
        <w:instrText xml:space="preserve"> REF _Ref513552706 \h </w:instrText>
      </w:r>
      <w:r>
        <w:fldChar w:fldCharType="separate"/>
      </w:r>
      <w:r>
        <w:t>Таблица 2</w:t>
      </w:r>
      <w:r>
        <w:fldChar w:fldCharType="end"/>
      </w:r>
      <w:r>
        <w:t>).</w:t>
      </w:r>
    </w:p>
    <w:p w14:paraId="4C08EE68" w14:textId="77777777" w:rsidR="006E4CDE" w:rsidRDefault="006E4CDE">
      <w:pPr>
        <w:pStyle w:val="phtabletitle"/>
      </w:pPr>
      <w:bookmarkStart w:id="38" w:name="_Ref58317076"/>
      <w:bookmarkStart w:id="39" w:name="_Ref513552706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2</w:t>
      </w:r>
      <w:r>
        <w:fldChar w:fldCharType="end"/>
      </w:r>
      <w:bookmarkEnd w:id="39"/>
      <w:r>
        <w:t xml:space="preserve"> – Описание полей ввода информации об адресе медицинской организации</w:t>
      </w:r>
      <w:bookmarkEnd w:id="38"/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698"/>
        <w:gridCol w:w="2635"/>
        <w:gridCol w:w="2906"/>
        <w:gridCol w:w="4182"/>
      </w:tblGrid>
      <w:tr w:rsidR="00000000" w14:paraId="488A9F16" w14:textId="77777777">
        <w:trPr>
          <w:tblHeader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AEFA74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CAF27C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C53751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E80814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52E07631" w14:textId="77777777"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05F533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9C4FB6" w14:textId="77777777" w:rsidR="006E4CDE" w:rsidRDefault="006E4CDE">
            <w:pPr>
              <w:pStyle w:val="phtablecellleft"/>
            </w:pPr>
            <w:r>
              <w:t>Адрес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AADD12" w14:textId="77777777" w:rsidR="006E4CDE" w:rsidRDefault="006E4CDE">
            <w:pPr>
              <w:pStyle w:val="phtablecellleft"/>
            </w:pPr>
            <w:r>
              <w:t>Адрес медицинской организации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FE138" w14:textId="77777777" w:rsidR="006E4CDE" w:rsidRDefault="006E4CDE">
            <w:pPr>
              <w:pStyle w:val="phtablecellleft"/>
            </w:pPr>
            <w:r>
              <w:t xml:space="preserve">Для указания адреса необходимо нажать на кнопку </w:t>
            </w:r>
            <w:r>
              <w:rPr>
                <w:lang w:val="ru-RU" w:eastAsia="ru-RU"/>
              </w:rPr>
              <w:pict w14:anchorId="36F30D0C">
                <v:shape id="_x0000_i1051" type="#_x0000_t75" style="width:25.5pt;height:19.5pt" filled="t">
                  <v:fill color2="black"/>
                  <v:imagedata r:id="rId27" o:title="" croptop="-168f" cropbottom="-168f" cropleft="-132f" cropright="-132f"/>
                </v:shape>
              </w:pict>
            </w:r>
            <w:r>
              <w:t xml:space="preserve"> на форме ввода в поле «Адрес». В открывшемся окне на вкладке «Стандартный ввод» необходимо заполнить поля «Адрес» и «Дом» либо перейти на вкладку «Расширенный режим» и заполнить поля «Субъект», «Населенный пункт», «Улица», «Дом».</w:t>
            </w:r>
          </w:p>
          <w:p w14:paraId="219FE77B" w14:textId="77777777" w:rsidR="006E4CDE" w:rsidRDefault="006E4CDE">
            <w:pPr>
              <w:pStyle w:val="phtablecellleft"/>
            </w:pPr>
            <w:r>
              <w:t>Описание полей табличной части приведено в пп. 1.1 – 1.4.</w:t>
            </w:r>
          </w:p>
          <w:p w14:paraId="0E800DC3" w14:textId="77777777" w:rsidR="006E4CDE" w:rsidRDefault="006E4CDE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адреса. </w:t>
            </w:r>
          </w:p>
          <w:p w14:paraId="619CAE88" w14:textId="77777777" w:rsidR="006E4CDE" w:rsidRDefault="006E4CDE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0C7E503B" w14:textId="77777777"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230707" w14:textId="77777777" w:rsidR="006E4CDE" w:rsidRDefault="006E4CDE">
            <w:pPr>
              <w:pStyle w:val="phtablecellleft"/>
            </w:pPr>
            <w:r>
              <w:t>1.1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D1471F" w14:textId="77777777" w:rsidR="006E4CDE" w:rsidRDefault="006E4CDE">
            <w:pPr>
              <w:pStyle w:val="phtablecellleft"/>
            </w:pPr>
            <w:r>
              <w:t>Субъект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A25736" w14:textId="77777777" w:rsidR="006E4CDE" w:rsidRDefault="006E4CDE">
            <w:pPr>
              <w:pStyle w:val="phtablecellleft"/>
            </w:pPr>
            <w:r>
              <w:t>Субъект РФ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F8A27B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25485649">
                <v:shape id="_x0000_i1052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5C5F27A5" w14:textId="77777777"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8B189" w14:textId="77777777" w:rsidR="006E4CDE" w:rsidRDefault="006E4CDE">
            <w:pPr>
              <w:pStyle w:val="phtablecellleft"/>
            </w:pPr>
            <w:r>
              <w:t>1.2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1FC742" w14:textId="77777777" w:rsidR="006E4CDE" w:rsidRDefault="006E4CDE">
            <w:pPr>
              <w:pStyle w:val="phtablecellleft"/>
            </w:pPr>
            <w:r>
              <w:t>Населенный пункт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2C1DCC" w14:textId="77777777" w:rsidR="006E4CDE" w:rsidRDefault="006E4CDE">
            <w:pPr>
              <w:pStyle w:val="phtablecellleft"/>
            </w:pPr>
            <w:r>
              <w:t>Наименование населенного пункта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7FE764" w14:textId="77777777" w:rsidR="006E4CDE" w:rsidRDefault="006E4CDE">
            <w:pPr>
              <w:pStyle w:val="phtablecellleft"/>
            </w:pPr>
            <w:r>
              <w:t>Справочное поле. Недоступно для заполнения до указания субъекта РФ.</w:t>
            </w:r>
          </w:p>
          <w:p w14:paraId="16DC975C" w14:textId="77777777" w:rsidR="006E4CDE" w:rsidRDefault="006E4CDE">
            <w:pPr>
              <w:pStyle w:val="phtablecellleft"/>
            </w:pPr>
            <w:r>
              <w:t>Необходимо ввести первые несколько символов наименования населенного пункта, а затем выбрать значение из выпадающего списка, предложенного Подсистемой.</w:t>
            </w:r>
          </w:p>
          <w:p w14:paraId="27A76875" w14:textId="77777777" w:rsidR="006E4CDE" w:rsidRDefault="006E4CDE">
            <w:pPr>
              <w:pStyle w:val="phtablecellleft"/>
            </w:pPr>
            <w:r>
              <w:t>Ввод информации осуществляется согласно справочнику ФИАС</w:t>
            </w:r>
          </w:p>
        </w:tc>
      </w:tr>
      <w:tr w:rsidR="00000000" w14:paraId="019B7D66" w14:textId="77777777"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80C84C" w14:textId="77777777" w:rsidR="006E4CDE" w:rsidRDefault="006E4CDE">
            <w:pPr>
              <w:pStyle w:val="phtablecellleft"/>
            </w:pPr>
            <w:r>
              <w:t>1.3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90DFE7" w14:textId="77777777" w:rsidR="006E4CDE" w:rsidRDefault="006E4CDE">
            <w:pPr>
              <w:pStyle w:val="phtablecellleft"/>
            </w:pPr>
            <w:r>
              <w:t>Улица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A8806" w14:textId="77777777" w:rsidR="006E4CDE" w:rsidRDefault="006E4CDE">
            <w:pPr>
              <w:pStyle w:val="phtablecellleft"/>
            </w:pPr>
            <w:r>
              <w:t>Наименование улицы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70FF43" w14:textId="77777777" w:rsidR="006E4CDE" w:rsidRDefault="006E4CDE">
            <w:pPr>
              <w:pStyle w:val="phtablecellleft"/>
            </w:pPr>
            <w:r>
              <w:t>Справочное поле. Недоступно для заполнения до указания населенного пункта.</w:t>
            </w:r>
          </w:p>
          <w:p w14:paraId="35FD5FD8" w14:textId="77777777" w:rsidR="006E4CDE" w:rsidRDefault="006E4CDE">
            <w:pPr>
              <w:pStyle w:val="phtablecellleft"/>
            </w:pPr>
            <w:r>
              <w:t>Необходимо ввести первые несколько символов наименования улицы, а затем выбрать значение из выпадающего списка, предложенного Подсистемой.</w:t>
            </w:r>
          </w:p>
          <w:p w14:paraId="5452A547" w14:textId="77777777" w:rsidR="006E4CDE" w:rsidRDefault="006E4CDE">
            <w:pPr>
              <w:pStyle w:val="phtablecellleft"/>
            </w:pPr>
            <w:r>
              <w:t>Ввод информации осуществляется согласно справочнику ФИАС</w:t>
            </w:r>
          </w:p>
        </w:tc>
      </w:tr>
      <w:tr w:rsidR="00000000" w14:paraId="2F13BB09" w14:textId="77777777"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26550C" w14:textId="77777777" w:rsidR="006E4CDE" w:rsidRDefault="006E4CDE">
            <w:pPr>
              <w:pStyle w:val="phtablecellleft"/>
            </w:pPr>
            <w:r>
              <w:t>1.4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998087" w14:textId="77777777" w:rsidR="006E4CDE" w:rsidRDefault="006E4CDE">
            <w:pPr>
              <w:pStyle w:val="phtablecellleft"/>
            </w:pPr>
            <w:r>
              <w:t>Дом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E4B82D" w14:textId="77777777" w:rsidR="006E4CDE" w:rsidRDefault="006E4CDE">
            <w:pPr>
              <w:pStyle w:val="phtablecellleft"/>
            </w:pPr>
            <w:r>
              <w:t>Номер дома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A56DC" w14:textId="77777777" w:rsidR="006E4CDE" w:rsidRDefault="006E4CDE">
            <w:pPr>
              <w:pStyle w:val="phtablecellleft"/>
            </w:pPr>
            <w:r>
              <w:t>По умолчанию справочное поле (установлен «флажок» для параметра «Справочно»).</w:t>
            </w:r>
          </w:p>
          <w:p w14:paraId="72631ED2" w14:textId="77777777" w:rsidR="006E4CDE" w:rsidRDefault="006E4CDE">
            <w:pPr>
              <w:pStyle w:val="phtablecellleft"/>
            </w:pPr>
            <w:r>
              <w:t>Необходимо ввести первые несколько символов номера дома, а затем выбрать значение из выпадающего списка, предложенного Подсистемой.</w:t>
            </w:r>
          </w:p>
          <w:p w14:paraId="5FA24384" w14:textId="77777777" w:rsidR="006E4CDE" w:rsidRDefault="006E4CDE">
            <w:pPr>
              <w:pStyle w:val="phtablecellleft"/>
            </w:pPr>
            <w:r>
              <w:t>Ввод информации осуществляется согласно справочнику ФИАС.</w:t>
            </w:r>
          </w:p>
          <w:p w14:paraId="6F050813" w14:textId="77777777" w:rsidR="006E4CDE" w:rsidRDefault="006E4CDE">
            <w:pPr>
              <w:pStyle w:val="phtablecellleft"/>
            </w:pPr>
            <w:r>
              <w:t>В случае если для параметра «Справочно» не установлен «флажок», поле «Дом» – текстово-числовое поле</w:t>
            </w:r>
          </w:p>
        </w:tc>
      </w:tr>
      <w:tr w:rsidR="00000000" w14:paraId="34B61251" w14:textId="77777777"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FB251C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CB58AC" w14:textId="77777777" w:rsidR="006E4CDE" w:rsidRDefault="006E4CDE">
            <w:pPr>
              <w:pStyle w:val="phtablecellleft"/>
            </w:pPr>
            <w:r>
              <w:t>Почтовый индекс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158C7B" w14:textId="77777777" w:rsidR="006E4CDE" w:rsidRDefault="006E4CDE">
            <w:pPr>
              <w:pStyle w:val="phtablecellleft"/>
            </w:pPr>
            <w:r>
              <w:t>Почтовый индекс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BB4E42" w14:textId="77777777" w:rsidR="006E4CDE" w:rsidRDefault="006E4CDE">
            <w:pPr>
              <w:pStyle w:val="phtablecellleft"/>
            </w:pPr>
            <w:r>
              <w:t>Числовое поле для ввода с ограничением в 6 символов</w:t>
            </w:r>
          </w:p>
        </w:tc>
      </w:tr>
      <w:tr w:rsidR="00000000" w14:paraId="418A8F70" w14:textId="77777777"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98D2F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DA2328" w14:textId="77777777" w:rsidR="006E4CDE" w:rsidRDefault="006E4CDE">
            <w:pPr>
              <w:pStyle w:val="phtablecellleft"/>
            </w:pPr>
            <w:r>
              <w:t>Кадастровый номер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83A2A0" w14:textId="77777777" w:rsidR="006E4CDE" w:rsidRDefault="006E4CDE">
            <w:pPr>
              <w:pStyle w:val="phtablecellleft"/>
            </w:pPr>
            <w:r>
              <w:t>Кадастровый номер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02BFF2" w14:textId="77777777" w:rsidR="006E4CDE" w:rsidRDefault="006E4CDE">
            <w:pPr>
              <w:pStyle w:val="phtablecellleft"/>
            </w:pPr>
            <w:r>
              <w:t>Числовое поле для ввода в формате ХХ:ХХ:ХХХХХХ:ХХ</w:t>
            </w:r>
          </w:p>
        </w:tc>
      </w:tr>
    </w:tbl>
    <w:p w14:paraId="7BADA46F" w14:textId="77777777" w:rsidR="006E4CDE" w:rsidRDefault="006E4CDE">
      <w:pPr>
        <w:pStyle w:val="phnormal"/>
      </w:pPr>
      <w:r>
        <w:t>После введения информации об адресе местонахождения организации в поле «Адрес» становится доступной информация о географических координатах (</w:t>
      </w:r>
      <w:r>
        <w:fldChar w:fldCharType="begin"/>
      </w:r>
      <w:r>
        <w:instrText xml:space="preserve"> REF _Ref531944202 \h </w:instrText>
      </w:r>
      <w:r>
        <w:fldChar w:fldCharType="separate"/>
      </w:r>
      <w:r>
        <w:t>Рисунок 13</w:t>
      </w:r>
      <w:r>
        <w:fldChar w:fldCharType="end"/>
      </w:r>
      <w:r>
        <w:t>).</w:t>
      </w:r>
    </w:p>
    <w:p w14:paraId="4F8A33FA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53" type="#_x0000_t75" style="width:421.5pt;height:45.75pt" o:bordertopcolor="silver" o:borderleftcolor="silver" o:borderbottomcolor="silver" o:borderrightcolor="silver" filled="t" stroked="t" strokecolor="silver" strokeweight=".25pt">
            <v:fill color2="black"/>
            <v:stroke color2="#3f3f3f"/>
            <v:imagedata r:id="rId28" o:title=""/>
            <w10:bordertop type="single" width="2"/>
            <w10:borderleft type="single" width="2"/>
            <w10:borderbottom type="single" width="2"/>
            <w10:borderright type="single" width="2"/>
          </v:shape>
        </w:pict>
      </w:r>
    </w:p>
    <w:p w14:paraId="03F8EF31" w14:textId="77777777" w:rsidR="006E4CDE" w:rsidRDefault="006E4CDE">
      <w:pPr>
        <w:pStyle w:val="phfiguretitle"/>
      </w:pPr>
      <w:bookmarkStart w:id="40" w:name="_Ref531944202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13</w:t>
      </w:r>
      <w:r>
        <w:fldChar w:fldCharType="end"/>
      </w:r>
      <w:bookmarkEnd w:id="40"/>
      <w:r>
        <w:t xml:space="preserve"> – Отображение информации о географических координатах</w:t>
      </w:r>
    </w:p>
    <w:p w14:paraId="7FFCD774" w14:textId="77777777" w:rsidR="006E4CDE" w:rsidRDefault="006E4CDE">
      <w:pPr>
        <w:pStyle w:val="phnormal"/>
      </w:pPr>
      <w:r>
        <w:t>Описание полей формы для ввода информации о географических координатах представлено в таблице (</w:t>
      </w:r>
      <w:r>
        <w:fldChar w:fldCharType="begin"/>
      </w:r>
      <w:r>
        <w:instrText xml:space="preserve"> REF _Ref513552790 \h </w:instrText>
      </w:r>
      <w:r>
        <w:fldChar w:fldCharType="separate"/>
      </w:r>
      <w:r>
        <w:t>Таблица 3</w:t>
      </w:r>
      <w:r>
        <w:fldChar w:fldCharType="end"/>
      </w:r>
      <w:r>
        <w:t>).</w:t>
      </w:r>
    </w:p>
    <w:p w14:paraId="21E2873C" w14:textId="77777777" w:rsidR="006E4CDE" w:rsidRDefault="006E4CDE">
      <w:pPr>
        <w:pStyle w:val="phtabletitle"/>
      </w:pPr>
      <w:bookmarkStart w:id="41" w:name="_Ref513552790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3</w:t>
      </w:r>
      <w:r>
        <w:fldChar w:fldCharType="end"/>
      </w:r>
      <w:bookmarkEnd w:id="41"/>
      <w:r>
        <w:t xml:space="preserve"> – Описание полей ввода информации о географических координатах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697"/>
        <w:gridCol w:w="2637"/>
        <w:gridCol w:w="2905"/>
        <w:gridCol w:w="4182"/>
      </w:tblGrid>
      <w:tr w:rsidR="00000000" w14:paraId="7541F67E" w14:textId="77777777">
        <w:trPr>
          <w:tblHeader/>
        </w:trPr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AD9A6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2C6868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AE32FB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E66873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18270DB3" w14:textId="77777777"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A3422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CEFFFF" w14:textId="77777777" w:rsidR="006E4CDE" w:rsidRDefault="006E4CDE">
            <w:pPr>
              <w:pStyle w:val="phtablecellleft"/>
            </w:pPr>
            <w:r>
              <w:t>Широта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3FDF63" w14:textId="77777777" w:rsidR="006E4CDE" w:rsidRDefault="006E4CDE">
            <w:pPr>
              <w:pStyle w:val="phtablecellleft"/>
            </w:pPr>
            <w:r>
              <w:t xml:space="preserve">Значение широты адреса местонахождения 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699549" w14:textId="77777777" w:rsidR="006E4CDE" w:rsidRDefault="006E4CDE">
            <w:pPr>
              <w:pStyle w:val="phtablecellleft"/>
            </w:pPr>
            <w:r>
              <w:t>Числовое поле для ввода в формате</w:t>
            </w:r>
            <w:r>
              <w:br/>
              <w:t>(-)хх.ххххxx.</w:t>
            </w:r>
          </w:p>
          <w:p w14:paraId="5290CD76" w14:textId="77777777" w:rsidR="006E4CDE" w:rsidRDefault="006E4CDE">
            <w:pPr>
              <w:pStyle w:val="phtablecellleft"/>
            </w:pPr>
            <w:r>
              <w:t>По умолчанию заполняется координатами, соответствующими указанному адресу</w:t>
            </w:r>
          </w:p>
        </w:tc>
      </w:tr>
      <w:tr w:rsidR="00000000" w14:paraId="45065BA2" w14:textId="77777777"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4539BC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C4B37E" w14:textId="77777777" w:rsidR="006E4CDE" w:rsidRDefault="006E4CDE">
            <w:pPr>
              <w:pStyle w:val="phtablecellleft"/>
            </w:pPr>
            <w:r>
              <w:t>Долгота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26CC94" w14:textId="77777777" w:rsidR="006E4CDE" w:rsidRDefault="006E4CDE">
            <w:pPr>
              <w:pStyle w:val="phtablecellleft"/>
            </w:pPr>
            <w:r>
              <w:t>Значение долготы адреса местонахождения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832182" w14:textId="77777777" w:rsidR="006E4CDE" w:rsidRDefault="006E4CDE">
            <w:pPr>
              <w:pStyle w:val="phtablecellleft"/>
            </w:pPr>
            <w:r>
              <w:t xml:space="preserve">Числовое поле для ввода в формате </w:t>
            </w:r>
            <w:r>
              <w:br/>
              <w:t>(-)ххх.хххх</w:t>
            </w:r>
          </w:p>
          <w:p w14:paraId="3CA9469A" w14:textId="77777777" w:rsidR="006E4CDE" w:rsidRDefault="006E4CDE">
            <w:pPr>
              <w:pStyle w:val="phtablecellleft"/>
            </w:pPr>
            <w:r>
              <w:t>По умолчанию заполняется координатами, соответствующими ранее указанному адресу</w:t>
            </w:r>
          </w:p>
        </w:tc>
      </w:tr>
      <w:tr w:rsidR="00000000" w14:paraId="4A780446" w14:textId="77777777"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63FF4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002EE9" w14:textId="77777777" w:rsidR="006E4CDE" w:rsidRDefault="006E4CDE">
            <w:pPr>
              <w:pStyle w:val="phtablecellleft"/>
            </w:pPr>
            <w:r>
              <w:t>Указать на карте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146E1F" w14:textId="77777777" w:rsidR="006E4CDE" w:rsidRDefault="006E4CDE">
            <w:pPr>
              <w:pStyle w:val="phtablecellleft"/>
            </w:pPr>
            <w:r>
              <w:t>Для визуализации координат, указанных в полях «Широта»/«Долгота»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D16E0F" w14:textId="77777777" w:rsidR="006E4CDE" w:rsidRDefault="006E4CDE">
            <w:pPr>
              <w:pStyle w:val="phtablecellleft"/>
            </w:pPr>
            <w:r>
              <w:t>Перемещение маркера по карте для установления координат</w:t>
            </w:r>
          </w:p>
        </w:tc>
      </w:tr>
    </w:tbl>
    <w:p w14:paraId="7948CE90" w14:textId="77777777" w:rsidR="006E4CDE" w:rsidRDefault="006E4CDE">
      <w:pPr>
        <w:pStyle w:val="phnormal"/>
      </w:pPr>
      <w:r>
        <w:t>Для сохранения введенных данных необходимо нажать на кнопку «Сохранить». Окно редактирования закроется, внесенные данные отобразятся в блоке «Адрес местонахождения».</w:t>
      </w:r>
    </w:p>
    <w:p w14:paraId="7929620B" w14:textId="77777777" w:rsidR="006E4CDE" w:rsidRDefault="006E4CDE">
      <w:pPr>
        <w:pStyle w:val="phnormal"/>
      </w:pPr>
      <w:bookmarkStart w:id="42" w:name="_Ввод_сведений_о"/>
      <w:bookmarkEnd w:id="42"/>
      <w:r>
        <w:t>Нажатие кнопки «Отменить» инициирует закрытие окна редактирования без сохранения изменений.</w:t>
      </w:r>
    </w:p>
    <w:p w14:paraId="43A34A64" w14:textId="77777777" w:rsidR="006E4CDE" w:rsidRDefault="006E4CDE">
      <w:pPr>
        <w:pStyle w:val="4"/>
        <w:numPr>
          <w:ilvl w:val="3"/>
          <w:numId w:val="18"/>
        </w:numPr>
      </w:pPr>
      <w:r>
        <w:t>Ввод сведений о лечебно-профилактических зданиях</w:t>
      </w:r>
    </w:p>
    <w:p w14:paraId="6A69A4AF" w14:textId="77777777" w:rsidR="006E4CDE" w:rsidRDefault="006E4CDE">
      <w:pPr>
        <w:pStyle w:val="phnormal"/>
      </w:pPr>
      <w:r>
        <w:t xml:space="preserve">Для добавления записи о лечебно-профилактических зданиях в блоке «Лечебно-профилактические здания» необходимо нажать на кнопку </w:t>
      </w:r>
      <w:r>
        <w:rPr>
          <w:szCs w:val="24"/>
          <w:lang w:val="ru-RU" w:eastAsia="ru-RU"/>
        </w:rPr>
        <w:pict>
          <v:shape id="_x0000_i1054" type="#_x0000_t75" style="width:66pt;height:24pt" filled="t">
            <v:fill color2="black"/>
            <v:imagedata r:id="rId29" o:title="" croptop="-170f" cropbottom="-170f" cropleft="-62f" cropright="-62f"/>
          </v:shape>
        </w:pict>
      </w:r>
      <w:r>
        <w:t>, откроется форма для ввода данных о зданиях (</w:t>
      </w:r>
      <w:r>
        <w:fldChar w:fldCharType="begin"/>
      </w:r>
      <w:r>
        <w:instrText xml:space="preserve"> REF _Ref531944529 \h </w:instrText>
      </w:r>
      <w:r>
        <w:fldChar w:fldCharType="separate"/>
      </w:r>
      <w:r>
        <w:t>Рисунок 14</w:t>
      </w:r>
      <w:r>
        <w:fldChar w:fldCharType="end"/>
      </w:r>
      <w:r>
        <w:t>).</w:t>
      </w:r>
    </w:p>
    <w:p w14:paraId="71DFBCEA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55" type="#_x0000_t75" style="width:418.5pt;height:311.25pt" filled="t">
            <v:fill color2="black"/>
            <v:imagedata r:id="rId30" o:title="" croptop="-9f" cropbottom="-9f" cropleft="-6f" cropright="-6f"/>
          </v:shape>
        </w:pict>
      </w:r>
    </w:p>
    <w:p w14:paraId="2F5F5A11" w14:textId="77777777" w:rsidR="006E4CDE" w:rsidRDefault="006E4CDE">
      <w:pPr>
        <w:pStyle w:val="phfiguretitle"/>
      </w:pPr>
      <w:bookmarkStart w:id="43" w:name="_Ref53194452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14</w:t>
      </w:r>
      <w:r>
        <w:fldChar w:fldCharType="end"/>
      </w:r>
      <w:bookmarkEnd w:id="43"/>
      <w:r>
        <w:t xml:space="preserve"> – Форма ввода информации о лечебно-профилактических зданиях</w:t>
      </w:r>
    </w:p>
    <w:p w14:paraId="780EF7CB" w14:textId="77777777" w:rsidR="006E4CDE" w:rsidRDefault="006E4CDE">
      <w:pPr>
        <w:pStyle w:val="phnormal"/>
      </w:pPr>
      <w:r>
        <w:t>Описание полей для ввода информации о лечебно-профилактических зданиях представлено в таблице (</w:t>
      </w:r>
      <w:r>
        <w:fldChar w:fldCharType="begin"/>
      </w:r>
      <w:r>
        <w:instrText xml:space="preserve"> REF _Ref513552863 \h </w:instrText>
      </w:r>
      <w:r>
        <w:fldChar w:fldCharType="separate"/>
      </w:r>
      <w:r>
        <w:t>Таблица 4</w:t>
      </w:r>
      <w:r>
        <w:fldChar w:fldCharType="end"/>
      </w:r>
      <w:r>
        <w:t>). Поля, отмеченные знаком «*» («звездочка»), обязательны для заполнения.</w:t>
      </w:r>
    </w:p>
    <w:p w14:paraId="71451ABB" w14:textId="77777777" w:rsidR="006E4CDE" w:rsidRDefault="006E4CDE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_Ref16170232 \h </w:instrText>
      </w:r>
      <w:r>
        <w:fldChar w:fldCharType="separate"/>
      </w:r>
      <w:r>
        <w:t>Рисунок 15</w:t>
      </w:r>
      <w:r>
        <w:fldChar w:fldCharType="end"/>
      </w:r>
      <w:r>
        <w:t>).</w:t>
      </w:r>
    </w:p>
    <w:p w14:paraId="031F7F09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56" type="#_x0000_t75" style="width:379.5pt;height:373.5pt" filled="t">
            <v:fill color2="black"/>
            <v:imagedata r:id="rId31" o:title="" croptop="-7f" cropbottom="-7f" cropleft="-7f" cropright="-7f"/>
          </v:shape>
        </w:pict>
      </w:r>
    </w:p>
    <w:p w14:paraId="6A591C90" w14:textId="77777777" w:rsidR="006E4CDE" w:rsidRDefault="006E4CDE">
      <w:pPr>
        <w:pStyle w:val="phfiguretitle"/>
      </w:pPr>
      <w:bookmarkStart w:id="44" w:name="_Ref16170232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15</w:t>
      </w:r>
      <w:r>
        <w:fldChar w:fldCharType="end"/>
      </w:r>
      <w:bookmarkEnd w:id="44"/>
      <w:r>
        <w:t xml:space="preserve"> – Отображение сообщения о незаполненных полях</w:t>
      </w:r>
    </w:p>
    <w:p w14:paraId="77A9A52A" w14:textId="77777777" w:rsidR="006E4CDE" w:rsidRDefault="006E4CDE">
      <w:pPr>
        <w:pStyle w:val="phtabletitle"/>
      </w:pPr>
      <w:bookmarkStart w:id="45" w:name="_Ref513552863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4</w:t>
      </w:r>
      <w:r>
        <w:fldChar w:fldCharType="end"/>
      </w:r>
      <w:bookmarkEnd w:id="45"/>
      <w:r>
        <w:t xml:space="preserve"> – Описание полей ввода информации о лечебно-профилактических зданиях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699"/>
        <w:gridCol w:w="2627"/>
        <w:gridCol w:w="2657"/>
        <w:gridCol w:w="4438"/>
      </w:tblGrid>
      <w:tr w:rsidR="00000000" w14:paraId="65B100A3" w14:textId="77777777">
        <w:trPr>
          <w:cantSplit/>
          <w:tblHeader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323FD5" w14:textId="77777777" w:rsidR="006E4CDE" w:rsidRDefault="006E4CDE">
            <w:pPr>
              <w:pStyle w:val="phtablecolcaption"/>
              <w:pageBreakBefore/>
            </w:pPr>
            <w:r>
              <w:t>№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C7A6B9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53C09A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10B307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59C0DBAF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725909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E96B9" w14:textId="77777777" w:rsidR="006E4CDE" w:rsidRDefault="006E4CDE">
            <w:pPr>
              <w:pStyle w:val="phtablecellleft"/>
            </w:pPr>
            <w:r>
              <w:t>Наименование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78F2A1" w14:textId="77777777" w:rsidR="006E4CDE" w:rsidRDefault="006E4CDE">
            <w:pPr>
              <w:pStyle w:val="phtablecellleft"/>
            </w:pPr>
            <w:r>
              <w:t>Наименование здания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00BF8B" w14:textId="77777777" w:rsidR="006E4CDE" w:rsidRDefault="006E4CDE">
            <w:pPr>
              <w:pStyle w:val="phtablecellleft"/>
            </w:pPr>
            <w:r>
              <w:t>Текстовое поле для ввода с ограничением до 256-ти символов</w:t>
            </w:r>
          </w:p>
        </w:tc>
      </w:tr>
      <w:tr w:rsidR="00000000" w14:paraId="5E45089C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B8BE83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717DB0" w14:textId="77777777" w:rsidR="006E4CDE" w:rsidRDefault="006E4CDE">
            <w:pPr>
              <w:pStyle w:val="phtablecellleft"/>
            </w:pPr>
            <w:r>
              <w:t>Год постройки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EF711A" w14:textId="77777777" w:rsidR="006E4CDE" w:rsidRDefault="006E4CDE">
            <w:pPr>
              <w:pStyle w:val="phtablecellleft"/>
            </w:pPr>
            <w:r>
              <w:t>Год постройки здания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D2B3B5" w14:textId="77777777" w:rsidR="006E4CDE" w:rsidRDefault="006E4CDE">
            <w:pPr>
              <w:pStyle w:val="phtablecellleft"/>
            </w:pPr>
            <w:r>
              <w:t>Числовое поле для ввода с ограничением в 4 знака</w:t>
            </w:r>
          </w:p>
        </w:tc>
      </w:tr>
      <w:tr w:rsidR="00000000" w14:paraId="627C6D6D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82B35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4E3E42" w14:textId="77777777" w:rsidR="006E4CDE" w:rsidRDefault="006E4CDE">
            <w:pPr>
              <w:pStyle w:val="phtablecellleft"/>
            </w:pPr>
            <w:r>
              <w:t>Дата начала эксплуатации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B7580B" w14:textId="77777777" w:rsidR="006E4CDE" w:rsidRDefault="006E4CDE">
            <w:pPr>
              <w:pStyle w:val="phtablecellleft"/>
            </w:pPr>
            <w:r>
              <w:t>Дата начала эксплуатации здания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B997AE" w14:textId="77777777" w:rsidR="006E4CDE" w:rsidRDefault="006E4CDE">
            <w:pPr>
              <w:pStyle w:val="phtablecellleft"/>
            </w:pPr>
            <w:r>
              <w:t>Выбор значения из календаря</w:t>
            </w:r>
          </w:p>
          <w:p w14:paraId="1EFCC774" w14:textId="77777777" w:rsidR="006E4CDE" w:rsidRDefault="006E4CDE">
            <w:pPr>
              <w:pStyle w:val="phtablecellleft"/>
            </w:pPr>
            <w:r>
              <w:rPr>
                <w:b/>
              </w:rPr>
              <w:t xml:space="preserve">Примечание </w:t>
            </w:r>
            <w:r>
              <w:t>– Дата начала эксплуатации должна быть не раньше года постройки</w:t>
            </w:r>
          </w:p>
        </w:tc>
      </w:tr>
      <w:tr w:rsidR="00000000" w14:paraId="07282049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7EE8F4" w14:textId="77777777" w:rsidR="006E4CDE" w:rsidRDefault="006E4CDE">
            <w:pPr>
              <w:pStyle w:val="phtablecellleft"/>
            </w:pPr>
            <w:r>
              <w:t>4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BBCA3B" w14:textId="77777777" w:rsidR="006E4CDE" w:rsidRDefault="006E4CDE">
            <w:pPr>
              <w:pStyle w:val="phtablecellleft"/>
            </w:pPr>
            <w:r>
              <w:t>Этажность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4A215C" w14:textId="77777777" w:rsidR="006E4CDE" w:rsidRDefault="006E4CDE">
            <w:pPr>
              <w:pStyle w:val="phtablecellleft"/>
            </w:pPr>
            <w:r>
              <w:t>Количество этажей в здании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EE9DCA" w14:textId="77777777" w:rsidR="006E4CDE" w:rsidRDefault="006E4CDE">
            <w:pPr>
              <w:pStyle w:val="phtablecellleft"/>
            </w:pPr>
            <w:r>
              <w:t>Числовое поле для ввода с ограничением до 2-х знаков</w:t>
            </w:r>
          </w:p>
        </w:tc>
      </w:tr>
      <w:tr w:rsidR="00000000" w14:paraId="507959B1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6B3217" w14:textId="77777777" w:rsidR="006E4CDE" w:rsidRDefault="006E4CDE">
            <w:pPr>
              <w:pStyle w:val="phtablecellleft"/>
            </w:pPr>
            <w:r>
              <w:t>5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6D5E38" w14:textId="77777777" w:rsidR="006E4CDE" w:rsidRDefault="006E4CDE">
            <w:pPr>
              <w:pStyle w:val="phtablecellleft"/>
            </w:pPr>
            <w:r>
              <w:t>Признано аварийным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C45738" w14:textId="77777777" w:rsidR="006E4CDE" w:rsidRDefault="006E4CDE">
            <w:pPr>
              <w:pStyle w:val="phtablecellleft"/>
            </w:pPr>
            <w:r>
              <w:t>Признак наличия/отсутствия аварийности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52E71E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0766715B">
                <v:shape id="_x0000_i1057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341EB06C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72B570" w14:textId="77777777" w:rsidR="006E4CDE" w:rsidRDefault="006E4CDE">
            <w:pPr>
              <w:pStyle w:val="phtablecellleft"/>
            </w:pPr>
            <w:r>
              <w:t>6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7773B" w14:textId="77777777" w:rsidR="006E4CDE" w:rsidRDefault="006E4CDE">
            <w:pPr>
              <w:pStyle w:val="phtablecellleft"/>
            </w:pPr>
            <w:r>
              <w:t>Адрес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9601B4" w14:textId="77777777" w:rsidR="006E4CDE" w:rsidRDefault="006E4CDE">
            <w:pPr>
              <w:pStyle w:val="phtablecellleft"/>
            </w:pPr>
            <w:r>
              <w:t>Адрес расположения здания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CC2631" w14:textId="77777777" w:rsidR="006E4CDE" w:rsidRDefault="006E4CDE">
            <w:pPr>
              <w:pStyle w:val="phtablecellleft"/>
            </w:pPr>
            <w:r>
              <w:t xml:space="preserve">Для указания адреса необходимо нажать на кнопку </w:t>
            </w:r>
            <w:r>
              <w:rPr>
                <w:lang w:val="ru-RU" w:eastAsia="ru-RU"/>
              </w:rPr>
              <w:pict w14:anchorId="001771DA">
                <v:shape id="_x0000_i1058" type="#_x0000_t75" style="width:25.5pt;height:19.5pt" filled="t">
                  <v:fill color2="black"/>
                  <v:imagedata r:id="rId27" o:title="" croptop="-168f" cropbottom="-168f" cropleft="-132f" cropright="-132f"/>
                </v:shape>
              </w:pict>
            </w:r>
            <w:r>
              <w:t xml:space="preserve"> на форме ввода адреса в поле «Адрес». В открывшемся окне на вкладке «Стандартный ввод» необходимо заполнить поля «Адрес» и «Дом» либо перейти на вкладку «Расширенный режим» и заполнить поля «Субъект», «Населенный пункт», «Улица», «Дом».</w:t>
            </w:r>
          </w:p>
          <w:p w14:paraId="4FE1EA6F" w14:textId="77777777" w:rsidR="006E4CDE" w:rsidRDefault="006E4CDE">
            <w:pPr>
              <w:pStyle w:val="phtablecellleft"/>
            </w:pPr>
            <w:r>
              <w:t>Описание полей табличной части приведено в пп. 6.1 – 6.4.</w:t>
            </w:r>
          </w:p>
          <w:p w14:paraId="28EB8CDA" w14:textId="77777777" w:rsidR="006E4CDE" w:rsidRDefault="006E4CDE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адреса. </w:t>
            </w:r>
          </w:p>
          <w:p w14:paraId="6F874994" w14:textId="77777777" w:rsidR="006E4CDE" w:rsidRDefault="006E4CDE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2ED1B94D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62EA3E" w14:textId="77777777" w:rsidR="006E4CDE" w:rsidRDefault="006E4CDE">
            <w:pPr>
              <w:pStyle w:val="phtablecellleft"/>
            </w:pPr>
            <w:r>
              <w:t>6.1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C0F92F" w14:textId="77777777" w:rsidR="006E4CDE" w:rsidRDefault="006E4CDE">
            <w:pPr>
              <w:pStyle w:val="phtablecellleft"/>
            </w:pPr>
            <w:r>
              <w:t>Субъект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243D70" w14:textId="77777777" w:rsidR="006E4CDE" w:rsidRDefault="006E4CDE">
            <w:pPr>
              <w:pStyle w:val="phtablecellleft"/>
            </w:pPr>
            <w:r>
              <w:t>Субъект РФ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55E8D3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1E7757BE">
                <v:shape id="_x0000_i1059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20F16B2B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BE7FDC" w14:textId="77777777" w:rsidR="006E4CDE" w:rsidRDefault="006E4CDE">
            <w:pPr>
              <w:pStyle w:val="phtablecellleft"/>
            </w:pPr>
            <w:r>
              <w:t>6.2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3C004D" w14:textId="77777777" w:rsidR="006E4CDE" w:rsidRDefault="006E4CDE">
            <w:pPr>
              <w:pStyle w:val="phtablecellleft"/>
            </w:pPr>
            <w:r>
              <w:t>Населенный пункт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E45A98" w14:textId="77777777" w:rsidR="006E4CDE" w:rsidRDefault="006E4CDE">
            <w:pPr>
              <w:pStyle w:val="phtablecellleft"/>
            </w:pPr>
            <w:r>
              <w:t>Наименование населенного пункта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746424" w14:textId="77777777" w:rsidR="006E4CDE" w:rsidRDefault="006E4CDE">
            <w:pPr>
              <w:pStyle w:val="phtablecellleft"/>
            </w:pPr>
            <w:r>
              <w:t>Справочное поле. Недоступно для заполнения до указания субъекта РФ.</w:t>
            </w:r>
          </w:p>
          <w:p w14:paraId="6C329AB5" w14:textId="77777777" w:rsidR="006E4CDE" w:rsidRDefault="006E4CDE">
            <w:pPr>
              <w:pStyle w:val="phtablecellleft"/>
            </w:pPr>
            <w:r>
              <w:t>Необходимо ввести первые несколько символов наименования населенного пункта, а затем выбрать значение из выпадающего списка, предложенного Подсистемой.</w:t>
            </w:r>
          </w:p>
          <w:p w14:paraId="6C660597" w14:textId="77777777" w:rsidR="006E4CDE" w:rsidRDefault="006E4CDE">
            <w:pPr>
              <w:pStyle w:val="phtablecellleft"/>
            </w:pPr>
            <w:r>
              <w:t>Ввод информации осуществляется согласно справочнику ФИАС</w:t>
            </w:r>
          </w:p>
        </w:tc>
      </w:tr>
      <w:tr w:rsidR="00000000" w14:paraId="7FE6A4BB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A90718" w14:textId="77777777" w:rsidR="006E4CDE" w:rsidRDefault="006E4CDE">
            <w:pPr>
              <w:pStyle w:val="phtablecellleft"/>
            </w:pPr>
            <w:r>
              <w:t>6.3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81FF95" w14:textId="77777777" w:rsidR="006E4CDE" w:rsidRDefault="006E4CDE">
            <w:pPr>
              <w:pStyle w:val="phtablecellleft"/>
            </w:pPr>
            <w:r>
              <w:t>Улица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36C522" w14:textId="77777777" w:rsidR="006E4CDE" w:rsidRDefault="006E4CDE">
            <w:pPr>
              <w:pStyle w:val="phtablecellleft"/>
            </w:pPr>
            <w:r>
              <w:t>Наименование улицы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356032" w14:textId="77777777" w:rsidR="006E4CDE" w:rsidRDefault="006E4CDE">
            <w:pPr>
              <w:pStyle w:val="phtablecellleft"/>
            </w:pPr>
            <w:r>
              <w:t>Справочное поле. Недоступно для заполнения до указания населенного пункта.</w:t>
            </w:r>
          </w:p>
          <w:p w14:paraId="03B85CDF" w14:textId="77777777" w:rsidR="006E4CDE" w:rsidRDefault="006E4CDE">
            <w:pPr>
              <w:pStyle w:val="phtablecellleft"/>
            </w:pPr>
            <w:r>
              <w:t>Необходимо ввести первые несколько символов наименования улицы, а затем выбрать значение из выпадающего списка, предложенного Подсистемой.</w:t>
            </w:r>
          </w:p>
          <w:p w14:paraId="52CF907B" w14:textId="77777777" w:rsidR="006E4CDE" w:rsidRDefault="006E4CDE">
            <w:pPr>
              <w:pStyle w:val="phtablecellleft"/>
            </w:pPr>
            <w:r>
              <w:t>Ввод информации осуществляется согласно справочнику ФИАС</w:t>
            </w:r>
          </w:p>
        </w:tc>
      </w:tr>
      <w:tr w:rsidR="00000000" w14:paraId="2D95B1D8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4AA945" w14:textId="77777777" w:rsidR="006E4CDE" w:rsidRDefault="006E4CDE">
            <w:pPr>
              <w:pStyle w:val="phtablecellleft"/>
            </w:pPr>
            <w:r>
              <w:t>6.4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4CA857" w14:textId="77777777" w:rsidR="006E4CDE" w:rsidRDefault="006E4CDE">
            <w:pPr>
              <w:pStyle w:val="phtablecellleft"/>
            </w:pPr>
            <w:r>
              <w:t>Дом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E2D724" w14:textId="77777777" w:rsidR="006E4CDE" w:rsidRDefault="006E4CDE">
            <w:pPr>
              <w:pStyle w:val="phtablecellleft"/>
            </w:pPr>
            <w:r>
              <w:t>Номер дома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644922" w14:textId="77777777" w:rsidR="006E4CDE" w:rsidRDefault="006E4CDE">
            <w:pPr>
              <w:pStyle w:val="phtablecellleft"/>
            </w:pPr>
            <w:r>
              <w:t>По умолчанию справочное поле (установлен «флажок» для параметра «Справочно»).</w:t>
            </w:r>
          </w:p>
          <w:p w14:paraId="6B567B02" w14:textId="77777777" w:rsidR="006E4CDE" w:rsidRDefault="006E4CDE">
            <w:pPr>
              <w:pStyle w:val="phtablecellleft"/>
            </w:pPr>
            <w:r>
              <w:t xml:space="preserve">Необходимо ввести первые несколько символов номера дома, а затем выбрать значение из выпадающего списка, предложенного Подсистемой. </w:t>
            </w:r>
          </w:p>
          <w:p w14:paraId="6FB9FDE0" w14:textId="77777777" w:rsidR="006E4CDE" w:rsidRDefault="006E4CDE">
            <w:pPr>
              <w:pStyle w:val="phtablecellleft"/>
            </w:pPr>
            <w:r>
              <w:t>Ввод информации осуществляется согласно справочнику ФИАС.</w:t>
            </w:r>
          </w:p>
          <w:p w14:paraId="4D4D67D8" w14:textId="77777777" w:rsidR="006E4CDE" w:rsidRDefault="006E4CDE">
            <w:pPr>
              <w:pStyle w:val="phtablecellleft"/>
            </w:pPr>
            <w:r>
              <w:t>В случае если для параметра «Справочно» не установлен «флажок», поле «Дом» – текстово-числовое поле</w:t>
            </w:r>
          </w:p>
        </w:tc>
      </w:tr>
      <w:tr w:rsidR="00000000" w14:paraId="6102DD10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D48648" w14:textId="77777777" w:rsidR="006E4CDE" w:rsidRDefault="006E4CDE">
            <w:pPr>
              <w:pStyle w:val="phtablecellleft"/>
            </w:pPr>
            <w:r>
              <w:t>7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3057B1" w14:textId="77777777" w:rsidR="006E4CDE" w:rsidRDefault="006E4CDE">
            <w:pPr>
              <w:pStyle w:val="phtablecellleft"/>
            </w:pPr>
            <w:r>
              <w:t>Почтовый индекс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A0EB7A" w14:textId="77777777" w:rsidR="006E4CDE" w:rsidRDefault="006E4CDE">
            <w:pPr>
              <w:pStyle w:val="phtablecellleft"/>
            </w:pPr>
            <w:r>
              <w:t>Почтовый индекс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76A0C8" w14:textId="77777777" w:rsidR="006E4CDE" w:rsidRDefault="006E4CDE">
            <w:pPr>
              <w:pStyle w:val="phtablecellleft"/>
            </w:pPr>
            <w:r>
              <w:t>Числовое поле для ввода с ограничением в 6 символов</w:t>
            </w:r>
          </w:p>
        </w:tc>
      </w:tr>
      <w:tr w:rsidR="00000000" w14:paraId="063EF957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E7A8CC" w14:textId="77777777" w:rsidR="006E4CDE" w:rsidRDefault="006E4CDE">
            <w:pPr>
              <w:pStyle w:val="phtablecellleft"/>
            </w:pPr>
            <w:r>
              <w:t>8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4368DB" w14:textId="77777777" w:rsidR="006E4CDE" w:rsidRDefault="006E4CDE">
            <w:pPr>
              <w:pStyle w:val="phtablecellleft"/>
            </w:pPr>
            <w:r>
              <w:t>Кадастровый номер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1A9617" w14:textId="77777777" w:rsidR="006E4CDE" w:rsidRDefault="006E4CDE">
            <w:pPr>
              <w:pStyle w:val="phtablecellleft"/>
            </w:pPr>
            <w:r>
              <w:t>Кадастровый номер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FCC5DA" w14:textId="77777777" w:rsidR="006E4CDE" w:rsidRDefault="006E4CDE">
            <w:pPr>
              <w:pStyle w:val="phtablecellleft"/>
            </w:pPr>
            <w:r>
              <w:t>Числовое поле для ввода в формате ХХ:ХХ:ХХХХХХ:ХХ</w:t>
            </w:r>
          </w:p>
        </w:tc>
      </w:tr>
      <w:tr w:rsidR="00000000" w14:paraId="5EA7998C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F03A79" w14:textId="77777777" w:rsidR="006E4CDE" w:rsidRDefault="006E4CDE">
            <w:pPr>
              <w:pStyle w:val="phtablecellleft"/>
            </w:pPr>
            <w:r>
              <w:t>9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0012D0" w14:textId="77777777" w:rsidR="006E4CDE" w:rsidRDefault="006E4CDE">
            <w:pPr>
              <w:pStyle w:val="phtablecellleft"/>
            </w:pPr>
            <w:r>
              <w:t>Дата завершения эксплуатации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EB41D" w14:textId="77777777" w:rsidR="006E4CDE" w:rsidRDefault="006E4CDE">
            <w:pPr>
              <w:pStyle w:val="phtablecellleft"/>
            </w:pPr>
            <w:r>
              <w:t>Дата завершения эксплуатации здания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0B4CB" w14:textId="77777777" w:rsidR="006E4CDE" w:rsidRDefault="006E4CDE">
            <w:pPr>
              <w:pStyle w:val="phtablecellleft"/>
            </w:pPr>
            <w:r>
              <w:t xml:space="preserve">Выбор значения из календаря. </w:t>
            </w:r>
          </w:p>
          <w:p w14:paraId="6C14BE0A" w14:textId="77777777" w:rsidR="006E4CDE" w:rsidRDefault="006E4CDE">
            <w:pPr>
              <w:pStyle w:val="phtablecellleft"/>
            </w:pPr>
            <w:r>
              <w:rPr>
                <w:b/>
              </w:rPr>
              <w:t>Примечание</w:t>
            </w:r>
            <w:r>
              <w:t xml:space="preserve"> – Дата завершения эксплуатации должна быть не позже текущей даты и не раньше даты начала эксплуатации.</w:t>
            </w:r>
          </w:p>
          <w:p w14:paraId="72CB6DDB" w14:textId="77777777" w:rsidR="006E4CDE" w:rsidRDefault="006E4CDE">
            <w:pPr>
              <w:pStyle w:val="phtablecellleft"/>
            </w:pPr>
            <w:r>
              <w:t>Запись о здании с заполненной «Датой завершения эксплуатации» возможно сохранить только в случае:</w:t>
            </w:r>
          </w:p>
          <w:p w14:paraId="01425DE1" w14:textId="77777777" w:rsidR="006E4CDE" w:rsidRDefault="006E4CDE">
            <w:pPr>
              <w:pStyle w:val="phtableitemizedlist1"/>
            </w:pPr>
            <w:r>
              <w:t>если у всех структурных подразделений (отделений) (подробнее о структурных подразделениях см. п. </w:t>
            </w:r>
            <w:r>
              <w:fldChar w:fldCharType="begin"/>
            </w:r>
            <w:r>
              <w:instrText xml:space="preserve"> REF _Ref16178827 \r \h </w:instrText>
            </w:r>
            <w:r>
              <w:fldChar w:fldCharType="separate"/>
            </w:r>
            <w:r>
              <w:t>4.2.2.4</w:t>
            </w:r>
            <w:r>
              <w:fldChar w:fldCharType="end"/>
            </w:r>
            <w:r>
              <w:t xml:space="preserve">) в этом здании заполнено поле «Дата упразднения», которая раньше или равна дате завершения эксплуатации здания, </w:t>
            </w:r>
          </w:p>
          <w:p w14:paraId="6A1822D4" w14:textId="77777777" w:rsidR="006E4CDE" w:rsidRDefault="006E4CDE">
            <w:pPr>
              <w:pStyle w:val="phtableitemizedlist1"/>
            </w:pPr>
            <w:r>
              <w:t>если к зданию не прикреплены подразделения (отделения):</w:t>
            </w:r>
          </w:p>
          <w:p w14:paraId="3AFD11A8" w14:textId="77777777" w:rsidR="006E4CDE" w:rsidRDefault="006E4CDE">
            <w:pPr>
              <w:pStyle w:val="phtableitemizedlist2"/>
              <w:numPr>
                <w:ilvl w:val="1"/>
                <w:numId w:val="10"/>
              </w:numPr>
            </w:pPr>
            <w:r>
              <w:t>с указанием признака «Обособленное подразделение»;</w:t>
            </w:r>
          </w:p>
          <w:p w14:paraId="199B3BE4" w14:textId="77777777" w:rsidR="006E4CDE" w:rsidRDefault="006E4CDE">
            <w:pPr>
              <w:pStyle w:val="phtableitemizedlist2"/>
              <w:numPr>
                <w:ilvl w:val="1"/>
                <w:numId w:val="10"/>
              </w:numPr>
            </w:pPr>
            <w:r>
              <w:t>подразделение с типом «Административно-хозяйственный (вспомогательный)»;</w:t>
            </w:r>
          </w:p>
          <w:p w14:paraId="735555D8" w14:textId="77777777" w:rsidR="006E4CDE" w:rsidRDefault="006E4CDE">
            <w:pPr>
              <w:pStyle w:val="phtableitemizedlist2"/>
              <w:numPr>
                <w:ilvl w:val="1"/>
                <w:numId w:val="10"/>
              </w:numPr>
            </w:pPr>
            <w:r>
              <w:t>отделение стационара (или указана дата упразднения раньше даты завершения эксплуатации здания);</w:t>
            </w:r>
          </w:p>
          <w:p w14:paraId="2BCB2C44" w14:textId="77777777" w:rsidR="006E4CDE" w:rsidRDefault="006E4CDE">
            <w:pPr>
              <w:pStyle w:val="phtableitemizedlist2"/>
              <w:numPr>
                <w:ilvl w:val="1"/>
                <w:numId w:val="10"/>
              </w:numPr>
            </w:pPr>
            <w:r>
              <w:t>кабинеты (амбулаторные, лабораторно-диагностические, инструментально-диагностические, скорой помощи).</w:t>
            </w:r>
          </w:p>
          <w:p w14:paraId="2C6DFCA7" w14:textId="77777777" w:rsidR="006E4CDE" w:rsidRDefault="006E4CDE">
            <w:pPr>
              <w:pStyle w:val="phtableitemizedlist1"/>
            </w:pPr>
            <w:r>
              <w:t>если к зданию не прикреплено медицинское оборудование, или медицинское оборудование было выведено из эксплуатации, т.е. дата вывода из эксплуатации раньше или равна дате завершения эксплуатации здания;</w:t>
            </w:r>
          </w:p>
          <w:p w14:paraId="1282653E" w14:textId="77777777" w:rsidR="006E4CDE" w:rsidRDefault="006E4CDE">
            <w:pPr>
              <w:pStyle w:val="phtableitemizedlist1"/>
            </w:pPr>
            <w:r>
              <w:t>если к зданию не прикреплено передвижное подразделение (подробнее о передвижных подразделениях см. п. </w:t>
            </w:r>
            <w:r>
              <w:fldChar w:fldCharType="begin"/>
            </w:r>
            <w:r>
              <w:instrText xml:space="preserve"> REF _Ref16235304 \r \h </w:instrText>
            </w:r>
            <w:r>
              <w:fldChar w:fldCharType="separate"/>
            </w:r>
            <w:r>
              <w:t>4.2.2.9</w:t>
            </w:r>
            <w:r>
              <w:fldChar w:fldCharType="end"/>
            </w:r>
            <w:r>
              <w:t>).</w:t>
            </w:r>
          </w:p>
          <w:p w14:paraId="2F72B572" w14:textId="77777777" w:rsidR="006E4CDE" w:rsidRDefault="006E4CDE">
            <w:pPr>
              <w:pStyle w:val="phtablecellleft"/>
            </w:pPr>
            <w:r>
              <w:t>После ввода даты завершения эксплуатации, появляется поле «Причина завершения эксплуатации», описание поля приведено в п. 9.1</w:t>
            </w:r>
          </w:p>
        </w:tc>
      </w:tr>
      <w:tr w:rsidR="00000000" w14:paraId="402EAC87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BA8678" w14:textId="77777777" w:rsidR="006E4CDE" w:rsidRDefault="006E4CDE">
            <w:pPr>
              <w:pStyle w:val="phtablecellleft"/>
            </w:pPr>
            <w:r>
              <w:t>9.1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C5980A" w14:textId="77777777" w:rsidR="006E4CDE" w:rsidRDefault="006E4CDE">
            <w:pPr>
              <w:pStyle w:val="phtablecellleft"/>
            </w:pPr>
            <w:r>
              <w:t>Причина завершения эксплуатации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66876F" w14:textId="77777777" w:rsidR="006E4CDE" w:rsidRDefault="006E4CDE">
            <w:pPr>
              <w:pStyle w:val="phtablecellleft"/>
            </w:pPr>
            <w:r>
              <w:t>Причина завершения эксплуатации здания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6671F5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636DD98E">
                <v:shape id="_x0000_i1060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1389EFA4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D9FCB" w14:textId="77777777" w:rsidR="006E4CDE" w:rsidRDefault="006E4CDE">
            <w:pPr>
              <w:pStyle w:val="phtablecellleft"/>
            </w:pPr>
            <w:r>
              <w:t>10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08060A" w14:textId="77777777" w:rsidR="006E4CDE" w:rsidRDefault="006E4CDE">
            <w:pPr>
              <w:pStyle w:val="phtablecellleft"/>
            </w:pPr>
            <w:r>
              <w:t>ТВСП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DC7890" w14:textId="77777777" w:rsidR="006E4CDE" w:rsidRDefault="006E4CDE">
            <w:pPr>
              <w:pStyle w:val="phtablecellleft"/>
            </w:pPr>
            <w:r>
              <w:t>Связь с ТВСП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09F85D" w14:textId="77777777" w:rsidR="006E4CDE" w:rsidRDefault="006E4CDE">
            <w:pPr>
              <w:pStyle w:val="phtablecellleft"/>
            </w:pPr>
            <w:r>
              <w:t>Данное поле предназначено для добавления/редактирования/удаления связей лечебно-профилактического здания с ТВСП. Данные действия возможны после добавления сведений о ТВСП (см. п. </w:t>
            </w:r>
            <w:r>
              <w:fldChar w:fldCharType="begin"/>
            </w:r>
            <w:r>
              <w:instrText xml:space="preserve"> REF _Ref16169597 \r \h </w:instrText>
            </w:r>
            <w:r>
              <w:fldChar w:fldCharType="separate"/>
            </w:r>
            <w:r>
              <w:t>4.2.2.3</w:t>
            </w:r>
            <w:r>
              <w:fldChar w:fldCharType="end"/>
            </w:r>
            <w:r>
              <w:t>)</w:t>
            </w:r>
          </w:p>
        </w:tc>
      </w:tr>
      <w:tr w:rsidR="00000000" w14:paraId="2A2AD7A5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BB109D" w14:textId="77777777" w:rsidR="006E4CDE" w:rsidRDefault="006E4CDE">
            <w:pPr>
              <w:pStyle w:val="phtablecellleft"/>
            </w:pPr>
            <w:r>
              <w:t>11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92D0D" w14:textId="77777777" w:rsidR="006E4CDE" w:rsidRDefault="006E4CDE">
            <w:pPr>
              <w:pStyle w:val="phtablecellleft"/>
            </w:pPr>
            <w:r>
              <w:t>Из адреса учреждения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C239A4" w14:textId="77777777" w:rsidR="006E4CDE" w:rsidRDefault="006E4CDE">
            <w:pPr>
              <w:pStyle w:val="phtablecellleft"/>
            </w:pPr>
            <w:r>
              <w:t>Автоматическое заполнение адреса данными из блока «Адрес местонахождения»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2A3466" w14:textId="77777777" w:rsidR="006E4CDE" w:rsidRDefault="006E4CDE">
            <w:pPr>
              <w:pStyle w:val="phtablecellleft"/>
            </w:pPr>
            <w:r>
              <w:t>Доступно только при заполненном блоке «Адрес местонахождения».</w:t>
            </w:r>
          </w:p>
          <w:p w14:paraId="13291582" w14:textId="77777777" w:rsidR="006E4CDE" w:rsidRDefault="006E4CDE">
            <w:pPr>
              <w:pStyle w:val="phtablecellleft"/>
            </w:pPr>
            <w:r>
              <w:t>Поля «Адрес», «Географические координаты», «Почтовый индекс» и «Кадастровый номер» здания заполняются автоматически значениями из аналогичных полей блока «Адрес местонахождения»</w:t>
            </w:r>
          </w:p>
        </w:tc>
      </w:tr>
    </w:tbl>
    <w:p w14:paraId="489FB05B" w14:textId="77777777" w:rsidR="006E4CDE" w:rsidRDefault="006E4CDE">
      <w:pPr>
        <w:pStyle w:val="phnormal"/>
      </w:pPr>
      <w:r>
        <w:t>После введения информации в поле «Адрес» в окне создания лечебно-профилактического здания становится доступной информация о географических координатах (</w:t>
      </w:r>
      <w:r>
        <w:fldChar w:fldCharType="begin"/>
      </w:r>
      <w:r>
        <w:instrText xml:space="preserve"> REF _Ref11314731 \h </w:instrText>
      </w:r>
      <w:r>
        <w:fldChar w:fldCharType="separate"/>
      </w:r>
      <w:r>
        <w:t>Рисунок 16</w:t>
      </w:r>
      <w:r>
        <w:fldChar w:fldCharType="end"/>
      </w:r>
      <w:r>
        <w:t>).</w:t>
      </w:r>
    </w:p>
    <w:p w14:paraId="313D5D9D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61" type="#_x0000_t75" style="width:426.75pt;height:321pt" filled="t">
            <v:fill color2="black"/>
            <v:imagedata r:id="rId32" o:title="" croptop="-9f" cropbottom="-9f" cropleft="-6f" cropright="-6f"/>
          </v:shape>
        </w:pict>
      </w:r>
    </w:p>
    <w:p w14:paraId="1A3D1F9D" w14:textId="77777777" w:rsidR="006E4CDE" w:rsidRDefault="006E4CDE">
      <w:pPr>
        <w:pStyle w:val="phfiguretitle"/>
      </w:pPr>
      <w:bookmarkStart w:id="46" w:name="_Ref11314731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16</w:t>
      </w:r>
      <w:r>
        <w:fldChar w:fldCharType="end"/>
      </w:r>
      <w:bookmarkEnd w:id="46"/>
      <w:r>
        <w:t xml:space="preserve"> – Отображение информации о географических координатах</w:t>
      </w:r>
    </w:p>
    <w:p w14:paraId="35F279C4" w14:textId="77777777" w:rsidR="006E4CDE" w:rsidRDefault="006E4CDE">
      <w:pPr>
        <w:pStyle w:val="phnormal"/>
      </w:pPr>
      <w:r>
        <w:t>Описание полей формы для ввода информации о географических координатах представлено в таблице (</w:t>
      </w:r>
      <w:r>
        <w:fldChar w:fldCharType="begin"/>
      </w:r>
      <w:r>
        <w:instrText xml:space="preserve"> REF _Ref513552790 \h </w:instrText>
      </w:r>
      <w:r>
        <w:fldChar w:fldCharType="separate"/>
      </w:r>
      <w:r>
        <w:t>Таблица 3</w:t>
      </w:r>
      <w:r>
        <w:fldChar w:fldCharType="end"/>
      </w:r>
      <w:r>
        <w:t>).</w:t>
      </w:r>
    </w:p>
    <w:p w14:paraId="323622BB" w14:textId="77777777" w:rsidR="006E4CDE" w:rsidRDefault="006E4CDE">
      <w:pPr>
        <w:pStyle w:val="phnormal"/>
      </w:pPr>
      <w:r>
        <w:t>Для сохранения внесенных данных необходимо нажать на кнопку «Создать». Окно редактирования закроется, внесенные данные отобразятся в блоке «Лечебно-профилактические здания».</w:t>
      </w:r>
    </w:p>
    <w:p w14:paraId="61DF2132" w14:textId="77777777" w:rsidR="006E4CDE" w:rsidRDefault="006E4CDE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48095D05" w14:textId="77777777" w:rsidR="006E4CDE" w:rsidRDefault="006E4CDE">
      <w:pPr>
        <w:pStyle w:val="phnormal"/>
      </w:pPr>
      <w:r>
        <w:t>Для редактирования записи в блоке «Лечебно-профилактические здания» необходимо выбрать строку и нажать на кнопку «Изменить», откроется окно редактирования данных.</w:t>
      </w:r>
    </w:p>
    <w:p w14:paraId="2A426B33" w14:textId="77777777" w:rsidR="006E4CDE" w:rsidRDefault="006E4CDE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о подтверждении действий по удалению. В случае подтверждения удаления данные будут удалены без возможности восстановления.</w:t>
      </w:r>
    </w:p>
    <w:p w14:paraId="511749F6" w14:textId="77777777" w:rsidR="006E4CDE" w:rsidRDefault="006E4CDE">
      <w:pPr>
        <w:pStyle w:val="4"/>
        <w:numPr>
          <w:ilvl w:val="3"/>
          <w:numId w:val="18"/>
        </w:numPr>
      </w:pPr>
      <w:bookmarkStart w:id="47" w:name="_Ref16169597"/>
      <w:r>
        <w:t xml:space="preserve">Ввод сведений о </w:t>
      </w:r>
      <w:bookmarkEnd w:id="47"/>
      <w:r>
        <w:t>территориально выделенных структурных подразделениях (ТВСП)</w:t>
      </w:r>
    </w:p>
    <w:p w14:paraId="057D3252" w14:textId="77777777" w:rsidR="006E4CDE" w:rsidRDefault="006E4CDE">
      <w:pPr>
        <w:pStyle w:val="phnormal"/>
      </w:pPr>
      <w:r>
        <w:rPr>
          <w:b/>
        </w:rPr>
        <w:t xml:space="preserve">Примечание – </w:t>
      </w:r>
      <w:r>
        <w:t xml:space="preserve">территориально выделенным структурным подразделением является комплексный объект медицинской организации, являющийся совокупностью здания или комплекса зданий (расположенных на одной территории), по адресу и фактически расположенных в нем рабочих мест (кабинетов, отделений или бригад скорой помощи) в составе структурных подразделений. </w:t>
      </w:r>
    </w:p>
    <w:p w14:paraId="2F002000" w14:textId="77777777" w:rsidR="006E4CDE" w:rsidRDefault="006E4CDE">
      <w:pPr>
        <w:pStyle w:val="phnormal"/>
      </w:pPr>
      <w:r>
        <w:t xml:space="preserve">Для добавления записи о территориально выделенных структурных подразделениях (далее – ТВСП) в блоке «ТВСП» необходимо нажать на кнопку </w:t>
      </w:r>
      <w:r>
        <w:rPr>
          <w:lang w:val="ru-RU" w:eastAsia="ru-RU"/>
        </w:rPr>
        <w:pict>
          <v:shape id="_x0000_i1062" type="#_x0000_t75" style="width:66pt;height:24pt" filled="t">
            <v:fill color2="black"/>
            <v:imagedata r:id="rId29" o:title="" croptop="-170f" cropbottom="-170f" cropleft="-62f" cropright="-62f"/>
          </v:shape>
        </w:pict>
      </w:r>
      <w:r>
        <w:t>, откроется форма для ввода данных о ТВСП (</w:t>
      </w:r>
      <w:r>
        <w:fldChar w:fldCharType="begin"/>
      </w:r>
      <w:r>
        <w:instrText xml:space="preserve"> REF _Ref16157926 \h </w:instrText>
      </w:r>
      <w:r>
        <w:fldChar w:fldCharType="separate"/>
      </w:r>
      <w:r>
        <w:t>Рисунок 17</w:t>
      </w:r>
      <w:r>
        <w:fldChar w:fldCharType="end"/>
      </w:r>
      <w:r>
        <w:t>).</w:t>
      </w:r>
    </w:p>
    <w:p w14:paraId="32D859EC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63" type="#_x0000_t75" style="width:484.5pt;height:248.25pt" filled="t">
            <v:fill color2="black"/>
            <v:imagedata r:id="rId33" o:title="" croptop="-13f" cropbottom="-13f" cropleft="-6f" cropright="-6f"/>
          </v:shape>
        </w:pict>
      </w:r>
    </w:p>
    <w:p w14:paraId="30FE75DF" w14:textId="77777777" w:rsidR="006E4CDE" w:rsidRDefault="006E4CDE">
      <w:pPr>
        <w:pStyle w:val="phfiguretitle"/>
      </w:pPr>
      <w:bookmarkStart w:id="48" w:name="_Ref16157926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17</w:t>
      </w:r>
      <w:r>
        <w:fldChar w:fldCharType="end"/>
      </w:r>
      <w:bookmarkEnd w:id="48"/>
      <w:r>
        <w:t xml:space="preserve"> – Форма ввода сведений о ТВСП</w:t>
      </w:r>
    </w:p>
    <w:p w14:paraId="2CFCBC43" w14:textId="77777777" w:rsidR="006E4CDE" w:rsidRDefault="006E4CDE">
      <w:pPr>
        <w:pStyle w:val="phnormal"/>
      </w:pPr>
      <w:r>
        <w:rPr>
          <w:b/>
        </w:rPr>
        <w:t>Примечание</w:t>
      </w:r>
      <w:r>
        <w:t xml:space="preserve"> – Для создания ТВСП требуется сначала добавить лечебно-профилактическое здание в блоке «Лечебно-профилактические здания», т.к. ТВСП привязывается к зданию. При попытке создать ТВСП без лечебно-профилактического здания, Подсистема выдает предупреждающее сообщение «Для создания ТВСП необходимо иметь хотя бы одно здание, для которого не указано другое ТВСП». В рамках одного ТВСП необходимо объединять здания, расположенные на одном участке – например, обозначенные разными литерами, номерами корпусов и пр. Объе</w:t>
      </w:r>
      <w:r>
        <w:t>динение в одном ТВСП зданий, территориально удаленных друг от друга (в разных районах населенного пункта, а также в разных населенных пунктах) будет приводить к ошибкам обработки информации в смежных подсистемах ЕГИСЗ.</w:t>
      </w:r>
    </w:p>
    <w:p w14:paraId="76CF1E6B" w14:textId="77777777" w:rsidR="006E4CDE" w:rsidRDefault="006E4CDE">
      <w:pPr>
        <w:pStyle w:val="phnormal"/>
      </w:pPr>
      <w:r>
        <w:t>В открывшемся окне необходимо заполнить поля формы ввода. Описание полей представлено в таблице ниже (</w:t>
      </w:r>
      <w:r>
        <w:fldChar w:fldCharType="begin"/>
      </w:r>
      <w:r>
        <w:instrText xml:space="preserve"> REF _Ref16161550 \h </w:instrText>
      </w:r>
      <w:r>
        <w:fldChar w:fldCharType="separate"/>
      </w:r>
      <w:r>
        <w:t>Таблица 5</w:t>
      </w:r>
      <w:r>
        <w:fldChar w:fldCharType="end"/>
      </w:r>
      <w:r>
        <w:t xml:space="preserve">). Поля, отмеченные знаком «*» («звездочка»), обязательны для заполнения. </w:t>
      </w:r>
    </w:p>
    <w:p w14:paraId="02CEE509" w14:textId="77777777" w:rsidR="006E4CDE" w:rsidRDefault="006E4CDE">
      <w:pPr>
        <w:pStyle w:val="phtabletitle"/>
      </w:pPr>
      <w:bookmarkStart w:id="49" w:name="_Ref16161550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5</w:t>
      </w:r>
      <w:r>
        <w:fldChar w:fldCharType="end"/>
      </w:r>
      <w:bookmarkEnd w:id="49"/>
      <w:r>
        <w:t xml:space="preserve"> – Описание полей для ввода сведений о ТВСП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598"/>
        <w:gridCol w:w="2720"/>
        <w:gridCol w:w="3333"/>
        <w:gridCol w:w="3770"/>
      </w:tblGrid>
      <w:tr w:rsidR="00000000" w14:paraId="1FF60BF0" w14:textId="77777777">
        <w:trPr>
          <w:tblHeader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54EFA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3BC51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FC44B2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3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E42F43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64077685" w14:textId="77777777"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34AD8F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F329B5" w14:textId="77777777" w:rsidR="006E4CDE" w:rsidRDefault="006E4CDE">
            <w:pPr>
              <w:pStyle w:val="phtablecellleft"/>
            </w:pPr>
            <w:r>
              <w:t>Наименование</w:t>
            </w:r>
            <w:r>
              <w:rPr>
                <w:lang w:val="en-US"/>
              </w:rPr>
              <w:t xml:space="preserve"> </w:t>
            </w:r>
            <w:r>
              <w:t>ТВСП</w:t>
            </w:r>
          </w:p>
        </w:tc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93C7AB" w14:textId="77777777" w:rsidR="006E4CDE" w:rsidRDefault="006E4CDE">
            <w:pPr>
              <w:pStyle w:val="phtablecellleft"/>
            </w:pPr>
            <w:r>
              <w:t>Наименование ТВСП</w:t>
            </w:r>
          </w:p>
        </w:tc>
        <w:tc>
          <w:tcPr>
            <w:tcW w:w="3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5FA677" w14:textId="77777777" w:rsidR="006E4CDE" w:rsidRDefault="006E4CDE">
            <w:pPr>
              <w:pStyle w:val="phtablecellleft"/>
            </w:pPr>
            <w:r>
              <w:t>Текстовое поле. Поле обязательно для заполнения.</w:t>
            </w:r>
          </w:p>
          <w:p w14:paraId="1B81F7AD" w14:textId="77777777" w:rsidR="006E4CDE" w:rsidRDefault="006E4CDE">
            <w:pPr>
              <w:pStyle w:val="phtablecellleft"/>
            </w:pPr>
            <w:r>
              <w:t>При попытке сохранить данные не заполнив обязательное поле, Подсистема выдаст предупреждающее сообщение «Значение не может быть пустым»</w:t>
            </w:r>
          </w:p>
        </w:tc>
      </w:tr>
      <w:tr w:rsidR="00000000" w14:paraId="3ABFE282" w14:textId="77777777"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5AC1E2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CCAE5A" w14:textId="77777777" w:rsidR="006E4CDE" w:rsidRDefault="006E4CDE">
            <w:pPr>
              <w:pStyle w:val="phtablecellleft"/>
            </w:pPr>
            <w:r>
              <w:t>Специализированные признаки</w:t>
            </w:r>
          </w:p>
        </w:tc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4995D3" w14:textId="77777777" w:rsidR="006E4CDE" w:rsidRDefault="006E4CDE">
            <w:pPr>
              <w:pStyle w:val="phtablecellleft"/>
            </w:pPr>
            <w:r>
              <w:t>Перечисление специализированных признаков ТВСП</w:t>
            </w:r>
          </w:p>
        </w:tc>
        <w:tc>
          <w:tcPr>
            <w:tcW w:w="3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05A57C" w14:textId="77777777" w:rsidR="006E4CDE" w:rsidRDefault="006E4CDE">
            <w:pPr>
              <w:pStyle w:val="phtablecellleft"/>
            </w:pPr>
            <w:r>
              <w:t xml:space="preserve">Для указания специализированного признака необходимо нажать на кнопку </w:t>
            </w:r>
            <w:r>
              <w:rPr>
                <w:lang w:val="ru-RU" w:eastAsia="ru-RU"/>
              </w:rPr>
              <w:pict w14:anchorId="3DE47308">
                <v:shape id="_x0000_i1064" type="#_x0000_t75" style="width:54.75pt;height:15pt" filled="t">
                  <v:fill color2="black"/>
                  <v:imagedata r:id="rId20" o:title="" croptop="-218f" cropbottom="-218f" cropleft="-59f" cropright="-59f"/>
                </v:shape>
              </w:pict>
            </w:r>
            <w:r>
              <w:t>.</w:t>
            </w:r>
          </w:p>
          <w:p w14:paraId="2DAA33C1" w14:textId="77777777" w:rsidR="006E4CDE" w:rsidRDefault="006E4CDE">
            <w:pPr>
              <w:pStyle w:val="phtablecellleft"/>
            </w:pPr>
            <w:r>
              <w:t xml:space="preserve">В открывшемся окне необходимо выбрать признаки и нажать на кнопку </w:t>
            </w:r>
            <w:r>
              <w:rPr>
                <w:lang w:val="ru-RU" w:eastAsia="ru-RU"/>
              </w:rPr>
              <w:t>«Сохранить».</w:t>
            </w:r>
          </w:p>
          <w:p w14:paraId="7590454F" w14:textId="77777777" w:rsidR="006E4CDE" w:rsidRDefault="006E4CDE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7BC023BE" w14:textId="77777777"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6163F9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4543FD" w14:textId="77777777" w:rsidR="006E4CDE" w:rsidRDefault="006E4CDE">
            <w:pPr>
              <w:pStyle w:val="phtablecellleft"/>
            </w:pPr>
            <w:r>
              <w:t>Сведения о зданиях</w:t>
            </w:r>
          </w:p>
        </w:tc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4E168D" w14:textId="77777777" w:rsidR="006E4CDE" w:rsidRDefault="006E4CDE">
            <w:pPr>
              <w:pStyle w:val="phtablecellleft"/>
            </w:pPr>
            <w:r>
              <w:t>Отображаются здания МО</w:t>
            </w:r>
          </w:p>
        </w:tc>
        <w:tc>
          <w:tcPr>
            <w:tcW w:w="3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C410AB" w14:textId="77777777" w:rsidR="006E4CDE" w:rsidRDefault="006E4CDE">
            <w:pPr>
              <w:pStyle w:val="phtablecellleft"/>
            </w:pPr>
            <w:r>
              <w:t xml:space="preserve">Необходимо установить «флажок» для здания, которое будет входить в состав ТВСП </w:t>
            </w:r>
          </w:p>
        </w:tc>
      </w:tr>
    </w:tbl>
    <w:p w14:paraId="15283600" w14:textId="77777777" w:rsidR="006E4CDE" w:rsidRDefault="006E4CDE">
      <w:pPr>
        <w:pStyle w:val="phnormal"/>
      </w:pPr>
      <w:r>
        <w:t>Для сохранения введенных данных необходимо нажать на кнопку «Сохранить». Окно создания ТВСП закроется, внесенные данные отобразятся в блоке «ТВСП».</w:t>
      </w:r>
    </w:p>
    <w:p w14:paraId="42AC48C9" w14:textId="77777777" w:rsidR="006E4CDE" w:rsidRDefault="006E4CDE">
      <w:pPr>
        <w:pStyle w:val="phnormal"/>
      </w:pPr>
      <w:r>
        <w:t>Нажатие кнопки «Отменить» инициирует закрытие без сохранения изменений.</w:t>
      </w:r>
    </w:p>
    <w:p w14:paraId="667115FE" w14:textId="77777777" w:rsidR="006E4CDE" w:rsidRDefault="006E4CDE">
      <w:pPr>
        <w:pStyle w:val="phnormal"/>
      </w:pPr>
      <w:r>
        <w:t>Для редактирования записи в блоке «ТВСП» необходимо выбрать строку и нажать на кнопку «Изменить», откроется окно редактирования данных.</w:t>
      </w:r>
    </w:p>
    <w:p w14:paraId="1B659C59" w14:textId="77777777" w:rsidR="006E4CDE" w:rsidRDefault="006E4CDE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о подтверждении действий по удалению. В случае подтверждения удаления данные будут удалены без возможности восстановления.</w:t>
      </w:r>
    </w:p>
    <w:p w14:paraId="242BCB77" w14:textId="77777777" w:rsidR="006E4CDE" w:rsidRDefault="006E4CDE">
      <w:pPr>
        <w:pStyle w:val="4"/>
        <w:numPr>
          <w:ilvl w:val="3"/>
          <w:numId w:val="18"/>
        </w:numPr>
      </w:pPr>
      <w:bookmarkStart w:id="50" w:name="_Ref16178827"/>
      <w:r>
        <w:t>Ввод сведений о структурных подразделениях</w:t>
      </w:r>
      <w:bookmarkEnd w:id="50"/>
      <w:r>
        <w:rPr>
          <w:lang w:val="ru-RU" w:eastAsia="ru-RU"/>
        </w:rPr>
        <w:t xml:space="preserve"> </w:t>
      </w:r>
    </w:p>
    <w:p w14:paraId="3F29527F" w14:textId="77777777" w:rsidR="006E4CDE" w:rsidRDefault="006E4CDE">
      <w:pPr>
        <w:pStyle w:val="phnormal"/>
      </w:pPr>
      <w:r>
        <w:t xml:space="preserve">Для добавления записи о структурных подразделениях в блоке «Структурные подразделения» необходимо нажать на кнопку </w:t>
      </w:r>
      <w:r>
        <w:rPr>
          <w:lang w:val="ru-RU" w:eastAsia="ru-RU"/>
        </w:rPr>
        <w:pict>
          <v:shape id="_x0000_i1065" type="#_x0000_t75" style="width:66pt;height:24pt" filled="t">
            <v:fill color2="black"/>
            <v:imagedata r:id="rId29" o:title="" croptop="-170f" cropbottom="-170f" cropleft="-62f" cropright="-62f"/>
          </v:shape>
        </w:pict>
      </w:r>
      <w:r>
        <w:t>, откроется форма для ввода данных о подразделении (</w:t>
      </w:r>
      <w:r>
        <w:fldChar w:fldCharType="begin"/>
      </w:r>
      <w:r>
        <w:instrText xml:space="preserve"> REF _Ref531944901 \h </w:instrText>
      </w:r>
      <w:r>
        <w:fldChar w:fldCharType="separate"/>
      </w:r>
      <w:r>
        <w:t>Рисунок 18</w:t>
      </w:r>
      <w:r>
        <w:fldChar w:fldCharType="end"/>
      </w:r>
      <w:r>
        <w:t>).</w:t>
      </w:r>
    </w:p>
    <w:p w14:paraId="2F4EA9CE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66" type="#_x0000_t75" style="width:386.25pt;height:279.75pt" filled="t">
            <v:fill color2="black"/>
            <v:imagedata r:id="rId34" o:title="" croptop="-6f" cropbottom="-6f" cropleft="-4f" cropright="-4f"/>
          </v:shape>
        </w:pict>
      </w:r>
    </w:p>
    <w:p w14:paraId="77D50B3D" w14:textId="77777777" w:rsidR="006E4CDE" w:rsidRDefault="006E4CDE">
      <w:pPr>
        <w:pStyle w:val="phfiguretitle"/>
      </w:pPr>
      <w:bookmarkStart w:id="51" w:name="_Ref531944901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18</w:t>
      </w:r>
      <w:r>
        <w:fldChar w:fldCharType="end"/>
      </w:r>
      <w:bookmarkEnd w:id="51"/>
      <w:r>
        <w:t xml:space="preserve"> – Форма ввода сведений о структурном подразделении</w:t>
      </w:r>
    </w:p>
    <w:p w14:paraId="431D2755" w14:textId="77777777" w:rsidR="006E4CDE" w:rsidRDefault="006E4CDE">
      <w:pPr>
        <w:pStyle w:val="phnormal"/>
      </w:pPr>
      <w:r>
        <w:t>В открывшемся окне необходимо заполнить поля формы ввода. Описание полей представлено в таблице ниже (</w:t>
      </w:r>
      <w:r>
        <w:fldChar w:fldCharType="begin"/>
      </w:r>
      <w:r>
        <w:instrText xml:space="preserve"> REF _Ref513552923 \h </w:instrText>
      </w:r>
      <w:r>
        <w:fldChar w:fldCharType="separate"/>
      </w:r>
      <w:r>
        <w:t>Таблица 6</w:t>
      </w:r>
      <w:r>
        <w:fldChar w:fldCharType="end"/>
      </w:r>
      <w:r>
        <w:t>). Поля, отмеченные знаком «*» («звездочка»), обязательны для заполнения.</w:t>
      </w:r>
    </w:p>
    <w:p w14:paraId="507AD19A" w14:textId="77777777" w:rsidR="006E4CDE" w:rsidRDefault="006E4CDE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_Ref531945865 \h </w:instrText>
      </w:r>
      <w:r>
        <w:fldChar w:fldCharType="separate"/>
      </w:r>
      <w:r>
        <w:t>Рисунок 19</w:t>
      </w:r>
      <w:r>
        <w:fldChar w:fldCharType="end"/>
      </w:r>
      <w:r>
        <w:t>).</w:t>
      </w:r>
    </w:p>
    <w:p w14:paraId="12C7E61A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67" type="#_x0000_t75" style="width:416.25pt;height:303.75pt" filled="t">
            <v:fill color2="black"/>
            <v:imagedata r:id="rId35" o:title="" croptop="-7f" cropbottom="-7f" cropleft="-5f" cropright="-5f"/>
          </v:shape>
        </w:pict>
      </w:r>
    </w:p>
    <w:p w14:paraId="19D32F2A" w14:textId="77777777" w:rsidR="006E4CDE" w:rsidRDefault="006E4CDE">
      <w:pPr>
        <w:pStyle w:val="phfiguretitle"/>
      </w:pPr>
      <w:bookmarkStart w:id="52" w:name="_Ref531945865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19</w:t>
      </w:r>
      <w:r>
        <w:fldChar w:fldCharType="end"/>
      </w:r>
      <w:bookmarkEnd w:id="52"/>
      <w:r>
        <w:t xml:space="preserve"> – Отображение сообщения о незаполненных полях</w:t>
      </w:r>
    </w:p>
    <w:p w14:paraId="55C52F2E" w14:textId="77777777" w:rsidR="006E4CDE" w:rsidRDefault="006E4CDE">
      <w:pPr>
        <w:pStyle w:val="phtabletitle"/>
      </w:pPr>
      <w:bookmarkStart w:id="53" w:name="_Ref513552923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6</w:t>
      </w:r>
      <w:r>
        <w:fldChar w:fldCharType="end"/>
      </w:r>
      <w:bookmarkEnd w:id="53"/>
      <w:r>
        <w:t xml:space="preserve"> – Описание полей для ввода сведений о структурном подразделении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581"/>
        <w:gridCol w:w="2933"/>
        <w:gridCol w:w="3240"/>
        <w:gridCol w:w="3667"/>
      </w:tblGrid>
      <w:tr w:rsidR="00000000" w14:paraId="6C982648" w14:textId="77777777">
        <w:trPr>
          <w:tblHeader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AFD826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03D483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FC93F5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C50D32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3A5948D7" w14:textId="77777777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01804F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A41CC1" w14:textId="77777777" w:rsidR="006E4CDE" w:rsidRDefault="006E4CDE">
            <w:pPr>
              <w:pStyle w:val="phtablecellleft"/>
            </w:pPr>
            <w:r>
              <w:t>Наименование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F011F2" w14:textId="77777777" w:rsidR="006E4CDE" w:rsidRDefault="006E4CDE">
            <w:pPr>
              <w:pStyle w:val="phtablecellleft"/>
            </w:pPr>
            <w:r>
              <w:t>Наименование структурного подразделения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ED5817" w14:textId="77777777" w:rsidR="006E4CDE" w:rsidRDefault="006E4CDE">
            <w:pPr>
              <w:pStyle w:val="phtablecellleft"/>
            </w:pPr>
            <w:r>
              <w:t>Текстовое поле с ограничением до 256-ти символов</w:t>
            </w:r>
          </w:p>
        </w:tc>
      </w:tr>
      <w:tr w:rsidR="00000000" w14:paraId="7AF3DAB4" w14:textId="77777777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C3BD2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9FA75B" w14:textId="77777777" w:rsidR="006E4CDE" w:rsidRDefault="006E4CDE">
            <w:pPr>
              <w:pStyle w:val="phtablecellleft"/>
            </w:pPr>
            <w:r>
              <w:t>Тип подразделения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E40D27" w14:textId="77777777" w:rsidR="006E4CDE" w:rsidRDefault="006E4CDE">
            <w:pPr>
              <w:pStyle w:val="phtablecellleft"/>
            </w:pPr>
            <w:r>
              <w:t>Наименование типа подразделения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D94266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451B2FFB">
                <v:shape id="_x0000_i1068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04D5037F" w14:textId="77777777" w:rsidR="006E4CDE" w:rsidRDefault="006E4CDE">
            <w:pPr>
              <w:pStyle w:val="phtablecellleft"/>
            </w:pPr>
            <w:r>
              <w:t>В зависимости от выбранного типа подразделения появляются поля с дополнительной информацией о выбранном типе подразделения, описание которых приведено в Таблицах (</w:t>
            </w:r>
            <w:r>
              <w:fldChar w:fldCharType="begin"/>
            </w:r>
            <w:r>
              <w:instrText xml:space="preserve"> REF _Ref513553002 \h </w:instrText>
            </w:r>
            <w:r>
              <w:fldChar w:fldCharType="separate"/>
            </w:r>
            <w:r>
              <w:t>Таблица 7</w:t>
            </w:r>
            <w:r>
              <w:fldChar w:fldCharType="end"/>
            </w:r>
            <w:r>
              <w:t xml:space="preserve"> – </w:t>
            </w:r>
            <w:r>
              <w:fldChar w:fldCharType="begin"/>
            </w:r>
            <w:r>
              <w:instrText xml:space="preserve"> REF _Ref513553189 \h </w:instrText>
            </w:r>
            <w:r>
              <w:fldChar w:fldCharType="separate"/>
            </w:r>
            <w:r>
              <w:t>Таблица 10</w:t>
            </w:r>
            <w:r>
              <w:fldChar w:fldCharType="end"/>
            </w:r>
            <w:r>
              <w:t>)</w:t>
            </w:r>
          </w:p>
        </w:tc>
      </w:tr>
      <w:tr w:rsidR="00000000" w14:paraId="4DA23933" w14:textId="77777777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1A14BD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9A7F7D" w14:textId="77777777" w:rsidR="006E4CDE" w:rsidRDefault="006E4CDE">
            <w:pPr>
              <w:pStyle w:val="phtablecellleft"/>
            </w:pPr>
            <w:r>
              <w:t>Вид подразделения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199663" w14:textId="77777777" w:rsidR="006E4CDE" w:rsidRDefault="006E4CDE">
            <w:pPr>
              <w:pStyle w:val="phtablecellleft"/>
            </w:pPr>
            <w:r>
              <w:t>Наименование вида подразделения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AFB61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3F0C79EA">
                <v:shape id="_x0000_i1069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437A808B" w14:textId="77777777" w:rsidR="006E4CDE" w:rsidRDefault="006E4CDE">
            <w:pPr>
              <w:pStyle w:val="phtablecellleft"/>
            </w:pPr>
            <w:r>
              <w:t>Значения в выпадающем списке зависят от выбранного типа подразделения</w:t>
            </w:r>
            <w:r>
              <w:rPr>
                <w:b/>
              </w:rPr>
              <w:t xml:space="preserve"> </w:t>
            </w:r>
            <w:r>
              <w:t>(Соответствия приведены в справочнике OID 1.2.643.5.1.13.13.11.1072)</w:t>
            </w:r>
          </w:p>
        </w:tc>
      </w:tr>
      <w:tr w:rsidR="00000000" w14:paraId="396B7650" w14:textId="77777777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793829" w14:textId="77777777" w:rsidR="006E4CDE" w:rsidRDefault="006E4CDE">
            <w:pPr>
              <w:pStyle w:val="phtablecellleft"/>
            </w:pPr>
            <w:r>
              <w:t>4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6C668B" w14:textId="77777777" w:rsidR="006E4CDE" w:rsidRDefault="006E4CDE">
            <w:pPr>
              <w:pStyle w:val="phtablecellleft"/>
            </w:pPr>
            <w:r>
              <w:t>Обособленное подразделение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6C0AF" w14:textId="77777777" w:rsidR="006E4CDE" w:rsidRDefault="006E4CDE">
            <w:pPr>
              <w:pStyle w:val="phtablecellleft"/>
            </w:pPr>
            <w:r>
              <w:t>Параметр наличия/отсутствия статуса обособленного подразделения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AB96B" w14:textId="77777777" w:rsidR="006E4CDE" w:rsidRDefault="006E4CDE">
            <w:pPr>
              <w:pStyle w:val="phtablecellleft"/>
            </w:pPr>
            <w:r>
              <w:t>Установление «флажка».</w:t>
            </w:r>
          </w:p>
          <w:p w14:paraId="2CE7E80F" w14:textId="77777777" w:rsidR="006E4CDE" w:rsidRDefault="006E4CDE">
            <w:pPr>
              <w:pStyle w:val="phtablecellleft"/>
            </w:pPr>
            <w:r>
              <w:t>В случае установки данного параметра появляется дополнительное поле «Основное здание».</w:t>
            </w:r>
          </w:p>
          <w:p w14:paraId="57BE450A" w14:textId="77777777" w:rsidR="006E4CDE" w:rsidRDefault="006E4CDE">
            <w:pPr>
              <w:pStyle w:val="phtablecellleft"/>
            </w:pPr>
            <w:r>
              <w:t>Описание полей табличной части приведено в п. 4.1</w:t>
            </w:r>
          </w:p>
        </w:tc>
      </w:tr>
      <w:tr w:rsidR="00000000" w14:paraId="26C7FA2F" w14:textId="77777777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A6A131" w14:textId="77777777" w:rsidR="006E4CDE" w:rsidRDefault="006E4CDE">
            <w:pPr>
              <w:pStyle w:val="phtablecellleft"/>
            </w:pPr>
            <w:r>
              <w:t>4.1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82D59B" w14:textId="77777777" w:rsidR="006E4CDE" w:rsidRDefault="006E4CDE">
            <w:pPr>
              <w:pStyle w:val="phtablecellleft"/>
            </w:pPr>
            <w:r>
              <w:t>Основное здание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495800" w14:textId="77777777" w:rsidR="006E4CDE" w:rsidRDefault="006E4CDE">
            <w:pPr>
              <w:pStyle w:val="phtablecellleft"/>
            </w:pPr>
            <w:r>
              <w:t>Наименование основного здания, в котором расположено обособленное подразделение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1D6C9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5CADD5A8">
                <v:shape id="_x0000_i1070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2E59AE3E" w14:textId="77777777" w:rsidR="006E4CDE" w:rsidRDefault="006E4CDE">
            <w:pPr>
              <w:pStyle w:val="phtablecellleft"/>
            </w:pPr>
            <w:r>
              <w:t>В списке отображаются доступные для выбора наименования зданий.</w:t>
            </w:r>
          </w:p>
          <w:p w14:paraId="417E5677" w14:textId="77777777" w:rsidR="006E4CDE" w:rsidRDefault="006E4CDE">
            <w:pPr>
              <w:pStyle w:val="phtablecellleft"/>
            </w:pPr>
            <w:r>
              <w:t>Если искомое наименование отсутствует в списке, его необходимо добавить в карточке сведений медицинской организации в блоке «Лечебно-профилактические здания»</w:t>
            </w:r>
          </w:p>
        </w:tc>
      </w:tr>
      <w:tr w:rsidR="00000000" w14:paraId="48B2432B" w14:textId="77777777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D5A694" w14:textId="77777777" w:rsidR="006E4CDE" w:rsidRDefault="006E4CDE">
            <w:pPr>
              <w:pStyle w:val="phtablecellleft"/>
            </w:pPr>
            <w:r>
              <w:t>5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645CDF" w14:textId="77777777" w:rsidR="006E4CDE" w:rsidRDefault="006E4CDE">
            <w:pPr>
              <w:pStyle w:val="phtablecellleft"/>
            </w:pPr>
            <w:r>
              <w:t>Дата упразднения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4BC070" w14:textId="77777777" w:rsidR="006E4CDE" w:rsidRDefault="006E4CDE">
            <w:pPr>
              <w:pStyle w:val="phtablecellleft"/>
            </w:pPr>
            <w:r>
              <w:t>Дата прекращения функционирования структурного подразделения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22520B" w14:textId="77777777" w:rsidR="006E4CDE" w:rsidRDefault="006E4CDE">
            <w:pPr>
              <w:pStyle w:val="phtablecellleft"/>
            </w:pPr>
            <w:r>
              <w:t>Выбор значения из календаря</w:t>
            </w:r>
          </w:p>
        </w:tc>
      </w:tr>
    </w:tbl>
    <w:p w14:paraId="79C793EC" w14:textId="77777777" w:rsidR="006E4CDE" w:rsidRDefault="006E4CDE">
      <w:pPr>
        <w:pStyle w:val="phnormal"/>
      </w:pPr>
      <w:r>
        <w:t>Далее будет рассмотрена более подробная информация о каждом типе структурного подразделения, представленном в ФРМО.</w:t>
      </w:r>
    </w:p>
    <w:p w14:paraId="7882B3A0" w14:textId="77777777" w:rsidR="006E4CDE" w:rsidRDefault="006E4CDE">
      <w:pPr>
        <w:pStyle w:val="phnormal"/>
      </w:pPr>
      <w:r>
        <w:t xml:space="preserve">Для просмотра страницы ФРМР со списком сотрудников, в личных делах которых указано выбранное структурное подразделение, в блоке «Структурные подразделения» необходимо выбрать запись и нажать на кнопку </w:t>
      </w:r>
      <w:r>
        <w:rPr>
          <w:lang w:val="ru-RU" w:eastAsia="ru-RU"/>
        </w:rPr>
        <w:pict>
          <v:shape id="_x0000_i1071" type="#_x0000_t75" style="width:129.75pt;height:20.25pt" filled="t">
            <v:fill color2="black"/>
            <v:imagedata r:id="rId22" o:title="" croptop="-202f" cropbottom="-202f" cropleft="-31f" cropright="-31f"/>
          </v:shape>
        </w:pict>
      </w:r>
      <w:r>
        <w:t xml:space="preserve"> (кнопка доступна только для тех пользователей, у которых имеется доступ к Федеральному регистру медицинских работников). Откроется окно (</w:t>
      </w:r>
      <w:r>
        <w:fldChar w:fldCharType="begin"/>
      </w:r>
      <w:r>
        <w:instrText xml:space="preserve"> REF _Ref11327414 \h </w:instrText>
      </w:r>
      <w:r>
        <w:fldChar w:fldCharType="separate"/>
      </w:r>
      <w:r>
        <w:t>Рисунок 10</w:t>
      </w:r>
      <w:r>
        <w:fldChar w:fldCharType="end"/>
      </w:r>
      <w:r>
        <w:t>).</w:t>
      </w:r>
    </w:p>
    <w:p w14:paraId="4931FABC" w14:textId="77777777" w:rsidR="006E4CDE" w:rsidRDefault="006E4CDE">
      <w:pPr>
        <w:pStyle w:val="5"/>
        <w:numPr>
          <w:ilvl w:val="4"/>
          <w:numId w:val="18"/>
        </w:numPr>
      </w:pPr>
      <w:r>
        <w:t>Амбулаторное подразделение</w:t>
      </w:r>
    </w:p>
    <w:p w14:paraId="1D6CD0A5" w14:textId="77777777" w:rsidR="006E4CDE" w:rsidRDefault="006E4CDE">
      <w:pPr>
        <w:pStyle w:val="phnormal"/>
      </w:pPr>
      <w:r>
        <w:t>При выборе значения «Амбулаторный» в поле «Тип подразделения» форма ввода сведений имеет вид, представленный на рисунке (</w:t>
      </w:r>
      <w:r>
        <w:fldChar w:fldCharType="begin"/>
      </w:r>
      <w:r>
        <w:instrText xml:space="preserve"> REF _Ref531946123 \h </w:instrText>
      </w:r>
      <w:r>
        <w:fldChar w:fldCharType="separate"/>
      </w:r>
      <w:r>
        <w:t>Рисунок 20</w:t>
      </w:r>
      <w:r>
        <w:fldChar w:fldCharType="end"/>
      </w:r>
      <w:r>
        <w:t>).</w:t>
      </w:r>
    </w:p>
    <w:p w14:paraId="728D1551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72" type="#_x0000_t75" style="width:484.5pt;height:380.25pt" filled="t">
            <v:fill color2="black"/>
            <v:imagedata r:id="rId36" o:title="" croptop="-6f" cropbottom="-6f" cropleft="-4f" cropright="-4f"/>
          </v:shape>
        </w:pict>
      </w:r>
    </w:p>
    <w:p w14:paraId="2977BA4A" w14:textId="77777777" w:rsidR="006E4CDE" w:rsidRDefault="006E4CDE">
      <w:pPr>
        <w:pStyle w:val="phfiguretitle"/>
      </w:pPr>
      <w:bookmarkStart w:id="54" w:name="_Ref531946123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20</w:t>
      </w:r>
      <w:r>
        <w:fldChar w:fldCharType="end"/>
      </w:r>
      <w:bookmarkEnd w:id="54"/>
      <w:r>
        <w:t xml:space="preserve"> – Форма ввода сведений при выборе значения типа подразделения «Амбулаторный»</w:t>
      </w:r>
    </w:p>
    <w:p w14:paraId="71327814" w14:textId="77777777" w:rsidR="006E4CDE" w:rsidRDefault="006E4CDE">
      <w:pPr>
        <w:pStyle w:val="phnormal"/>
      </w:pPr>
      <w:r>
        <w:t>Поля, отмеченные знаком «*» («звездочка»), обязательны для заполнения.</w:t>
      </w:r>
    </w:p>
    <w:p w14:paraId="3835973E" w14:textId="77777777" w:rsidR="006E4CDE" w:rsidRDefault="006E4CDE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_Ref11315158 \h </w:instrText>
      </w:r>
      <w:r>
        <w:fldChar w:fldCharType="separate"/>
      </w:r>
      <w:r>
        <w:t>Рисунок 21</w:t>
      </w:r>
      <w:r>
        <w:fldChar w:fldCharType="end"/>
      </w:r>
      <w:r>
        <w:t>).</w:t>
      </w:r>
    </w:p>
    <w:p w14:paraId="7AF808A6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73" type="#_x0000_t75" style="width:438pt;height:348.75pt" filled="t">
            <v:fill color2="black"/>
            <v:imagedata r:id="rId37" o:title="" croptop="-6f" cropbottom="-6f" cropleft="-4f" cropright="-4f"/>
          </v:shape>
        </w:pict>
      </w:r>
    </w:p>
    <w:p w14:paraId="1870D46C" w14:textId="77777777" w:rsidR="006E4CDE" w:rsidRDefault="006E4CDE">
      <w:pPr>
        <w:pStyle w:val="phfiguretitle"/>
      </w:pPr>
      <w:bookmarkStart w:id="55" w:name="_Ref11315158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21</w:t>
      </w:r>
      <w:r>
        <w:fldChar w:fldCharType="end"/>
      </w:r>
      <w:bookmarkEnd w:id="55"/>
      <w:r>
        <w:t xml:space="preserve"> – Отображение сообщения о незаполненных полях</w:t>
      </w:r>
    </w:p>
    <w:p w14:paraId="3B92007C" w14:textId="77777777" w:rsidR="006E4CDE" w:rsidRDefault="006E4CDE">
      <w:pPr>
        <w:pStyle w:val="phnormal"/>
      </w:pPr>
      <w:r>
        <w:t>Описание дополнительных полей, доступных при выборе значения типа подразделения «Амбулаторный», представлено в таблице (</w:t>
      </w:r>
      <w:r>
        <w:fldChar w:fldCharType="begin"/>
      </w:r>
      <w:r>
        <w:instrText xml:space="preserve"> REF _Ref513553002 \h </w:instrText>
      </w:r>
      <w:r>
        <w:fldChar w:fldCharType="separate"/>
      </w:r>
      <w:r>
        <w:t>Таблица 7</w:t>
      </w:r>
      <w:r>
        <w:fldChar w:fldCharType="end"/>
      </w:r>
      <w:r>
        <w:t>).</w:t>
      </w:r>
    </w:p>
    <w:p w14:paraId="6B29794C" w14:textId="77777777" w:rsidR="006E4CDE" w:rsidRDefault="006E4CDE">
      <w:pPr>
        <w:pStyle w:val="phtabletitle"/>
      </w:pPr>
      <w:bookmarkStart w:id="56" w:name="_Ref513553002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7</w:t>
      </w:r>
      <w:r>
        <w:fldChar w:fldCharType="end"/>
      </w:r>
      <w:bookmarkEnd w:id="56"/>
      <w:r>
        <w:t xml:space="preserve"> – Описание дополнительных полей при выборе значения типа подразделения «Амбулаторный»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580"/>
        <w:gridCol w:w="2169"/>
        <w:gridCol w:w="3621"/>
        <w:gridCol w:w="4051"/>
      </w:tblGrid>
      <w:tr w:rsidR="00000000" w14:paraId="5442F55B" w14:textId="77777777">
        <w:trPr>
          <w:cantSplit/>
          <w:tblHeader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1F5A29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D2B2FC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292A17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408533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21E97898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CB7941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F77A3F" w14:textId="77777777" w:rsidR="006E4CDE" w:rsidRDefault="006E4CDE">
            <w:pPr>
              <w:pStyle w:val="phtablecellleft"/>
            </w:pPr>
            <w:r>
              <w:t>Плановое число посещений в смену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198F3E" w14:textId="77777777" w:rsidR="006E4CDE" w:rsidRDefault="006E4CDE">
            <w:pPr>
              <w:pStyle w:val="phtablecellleft"/>
            </w:pPr>
            <w:r>
              <w:t>Плановое число посещений в смену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98F485" w14:textId="77777777" w:rsidR="006E4CDE" w:rsidRDefault="006E4CDE">
            <w:pPr>
              <w:pStyle w:val="phtablecellleft"/>
            </w:pPr>
            <w:r>
              <w:t>Числовое поле для ввода с ограничением до 4-х символов</w:t>
            </w:r>
          </w:p>
        </w:tc>
      </w:tr>
      <w:tr w:rsidR="00000000" w14:paraId="4B61D881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C436BD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74AA21" w14:textId="77777777" w:rsidR="006E4CDE" w:rsidRDefault="006E4CDE">
            <w:pPr>
              <w:pStyle w:val="phtablecellleft"/>
            </w:pPr>
            <w:r>
              <w:t>Прикреплено жителей всего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F9A0B" w14:textId="77777777" w:rsidR="006E4CDE" w:rsidRDefault="006E4CDE">
            <w:pPr>
              <w:pStyle w:val="phtablecellleft"/>
            </w:pPr>
            <w:r>
              <w:t>Количество жителей, прикрепленных к данному подразделению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B55A9B" w14:textId="77777777" w:rsidR="006E4CDE" w:rsidRDefault="006E4CDE">
            <w:pPr>
              <w:pStyle w:val="phtablecellleft"/>
            </w:pPr>
            <w:r>
              <w:t>Числовое поле для ввода с ограничением до 6-ти символов</w:t>
            </w:r>
          </w:p>
        </w:tc>
      </w:tr>
      <w:tr w:rsidR="00000000" w14:paraId="12165644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BBB1CC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A085EC" w14:textId="77777777" w:rsidR="006E4CDE" w:rsidRDefault="006E4CDE">
            <w:pPr>
              <w:pStyle w:val="phtablecellleft"/>
            </w:pPr>
            <w:r>
              <w:t>Из них детей до 17 лет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E8C04" w14:textId="77777777" w:rsidR="006E4CDE" w:rsidRDefault="006E4CDE">
            <w:pPr>
              <w:pStyle w:val="phtablecellleft"/>
            </w:pPr>
            <w:r>
              <w:t>Количество детей до 17 лет из общего количества жителей, прикрепленных к данному подразделению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E7B20" w14:textId="77777777" w:rsidR="006E4CDE" w:rsidRDefault="006E4CDE">
            <w:pPr>
              <w:pStyle w:val="phtablecellleft"/>
            </w:pPr>
            <w:r>
              <w:t>Числовое поле для ввода с ограничением до 6-ти символов</w:t>
            </w:r>
          </w:p>
        </w:tc>
      </w:tr>
      <w:tr w:rsidR="00000000" w14:paraId="59CE3AD1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F827CC" w14:textId="77777777" w:rsidR="006E4CDE" w:rsidRDefault="006E4CDE">
            <w:pPr>
              <w:pStyle w:val="phtablecellleft"/>
            </w:pPr>
            <w:r>
              <w:t>4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1BA6AF" w14:textId="77777777" w:rsidR="006E4CDE" w:rsidRDefault="006E4CDE">
            <w:pPr>
              <w:pStyle w:val="phtablecellleft"/>
            </w:pPr>
            <w:r>
              <w:t>Прием на дому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D65EDE" w14:textId="77777777" w:rsidR="006E4CDE" w:rsidRDefault="006E4CDE">
            <w:pPr>
              <w:pStyle w:val="phtablecellleft"/>
            </w:pPr>
            <w:r>
              <w:t>Параметр наличия/отсутствия приема на дому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23593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7985F3AC">
                <v:shape id="_x0000_i1074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08946D6E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B34BDA" w14:textId="77777777" w:rsidR="006E4CDE" w:rsidRDefault="006E4CDE">
            <w:pPr>
              <w:pStyle w:val="phtablecellleft"/>
            </w:pPr>
            <w:r>
              <w:t>5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71C191" w14:textId="77777777" w:rsidR="006E4CDE" w:rsidRDefault="006E4CDE">
            <w:pPr>
              <w:pStyle w:val="phtablecellleft"/>
            </w:pPr>
            <w:r>
              <w:t>Телефоны регистратуры (+7)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1B8335" w14:textId="77777777" w:rsidR="006E4CDE" w:rsidRDefault="006E4CDE">
            <w:pPr>
              <w:pStyle w:val="phtablecellleft"/>
            </w:pPr>
            <w:r>
              <w:t>Номера телефонов регистратуры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85768D" w14:textId="77777777" w:rsidR="006E4CDE" w:rsidRDefault="006E4CDE">
            <w:pPr>
              <w:pStyle w:val="phtablecellleft"/>
            </w:pPr>
            <w:r>
              <w:t xml:space="preserve">Для добавления номера телефона необходимо нажать на кнопку </w:t>
            </w:r>
            <w:r>
              <w:rPr>
                <w:lang w:val="ru-RU" w:eastAsia="ru-RU"/>
              </w:rPr>
              <w:pict w14:anchorId="22E201A0">
                <v:shape id="_x0000_i1075" type="#_x0000_t75" style="width:21.75pt;height:17.25pt" filled="t">
                  <v:fill color2="black"/>
                  <v:imagedata r:id="rId38" o:title="" croptop="-237f" cropbottom="-237f" cropleft="-188f" cropright="-188f"/>
                </v:shape>
              </w:pict>
            </w:r>
            <w:r>
              <w:t>, после чего в появившейся форме необходимо ввести номер телефона, равный 10-ти цифрам.</w:t>
            </w:r>
          </w:p>
          <w:p w14:paraId="3021C116" w14:textId="77777777" w:rsidR="006E4CDE" w:rsidRDefault="006E4CDE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телефона. </w:t>
            </w:r>
          </w:p>
          <w:p w14:paraId="19F935DF" w14:textId="77777777" w:rsidR="006E4CDE" w:rsidRDefault="006E4CDE">
            <w:pPr>
              <w:pStyle w:val="phtablecellleft"/>
            </w:pPr>
            <w:r>
              <w:t xml:space="preserve">Кнопка «Отменить» инициирует закрытие окна без сохранения введенных данных </w:t>
            </w:r>
          </w:p>
        </w:tc>
      </w:tr>
      <w:tr w:rsidR="00000000" w14:paraId="2B0FD9C4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36B807" w14:textId="77777777" w:rsidR="006E4CDE" w:rsidRDefault="006E4CDE">
            <w:pPr>
              <w:pStyle w:val="phtablecellleft"/>
            </w:pPr>
            <w:r>
              <w:t>6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3EBEAE" w14:textId="77777777" w:rsidR="006E4CDE" w:rsidRDefault="006E4CDE">
            <w:pPr>
              <w:pStyle w:val="phtablecellleft"/>
            </w:pPr>
            <w:r>
              <w:t>Специализированные признаки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2606C1" w14:textId="77777777" w:rsidR="006E4CDE" w:rsidRDefault="006E4CDE">
            <w:pPr>
              <w:pStyle w:val="phtablecellleft"/>
            </w:pPr>
            <w:r>
              <w:t>Перечисление специализированных признаков амбулаторного подразделения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DE0989" w14:textId="77777777" w:rsidR="006E4CDE" w:rsidRDefault="006E4CDE">
            <w:pPr>
              <w:pStyle w:val="phtablecellleft"/>
            </w:pPr>
            <w:r>
              <w:t xml:space="preserve">Для указания специализированного признака необходимо нажать на кнопку </w:t>
            </w:r>
            <w:r>
              <w:rPr>
                <w:lang w:val="ru-RU" w:eastAsia="ru-RU"/>
              </w:rPr>
              <w:pict w14:anchorId="53651F94">
                <v:shape id="_x0000_i1076" type="#_x0000_t75" style="width:54.75pt;height:15pt" filled="t">
                  <v:fill color2="black"/>
                  <v:imagedata r:id="rId20" o:title="" croptop="-218f" cropbottom="-218f" cropleft="-59f" cropright="-59f"/>
                </v:shape>
              </w:pict>
            </w:r>
            <w:r>
              <w:t>.</w:t>
            </w:r>
          </w:p>
          <w:p w14:paraId="03208412" w14:textId="77777777" w:rsidR="006E4CDE" w:rsidRDefault="006E4CDE">
            <w:pPr>
              <w:pStyle w:val="phtablecellleft"/>
            </w:pPr>
            <w:r>
              <w:t xml:space="preserve">В открывшемся окне необходимо выбрать признаки и нажать на кнопку </w:t>
            </w:r>
            <w:r>
              <w:rPr>
                <w:lang w:val="ru-RU" w:eastAsia="ru-RU"/>
              </w:rPr>
              <w:t>«Сохранить».</w:t>
            </w:r>
          </w:p>
          <w:p w14:paraId="11775BF7" w14:textId="77777777" w:rsidR="006E4CDE" w:rsidRDefault="006E4CDE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6709F0FE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22062D" w14:textId="77777777" w:rsidR="006E4CDE" w:rsidRDefault="006E4CDE">
            <w:pPr>
              <w:pStyle w:val="phtablecellleft"/>
            </w:pPr>
            <w:r>
              <w:t>7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53BB40" w14:textId="77777777" w:rsidR="006E4CDE" w:rsidRDefault="006E4CDE">
            <w:pPr>
              <w:pStyle w:val="phtablecellleft"/>
            </w:pPr>
            <w:r>
              <w:t>Врачебные кабинеты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343FD" w14:textId="77777777" w:rsidR="006E4CDE" w:rsidRDefault="006E4CDE">
            <w:pPr>
              <w:pStyle w:val="phtablecellleft"/>
            </w:pPr>
            <w:r>
              <w:t>Информация о врачебных кабинетах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943487" w14:textId="77777777" w:rsidR="006E4CDE" w:rsidRDefault="006E4CDE">
            <w:pPr>
              <w:pStyle w:val="phtablecellleft"/>
            </w:pPr>
            <w:r>
              <w:t xml:space="preserve">Для добавления врачебного кабинета необходимо нажать на кнопку </w:t>
            </w:r>
            <w:r>
              <w:rPr>
                <w:lang w:val="ru-RU" w:eastAsia="ru-RU"/>
              </w:rPr>
              <w:pict w14:anchorId="69796367">
                <v:shape id="_x0000_i1077" type="#_x0000_t75" style="width:21.75pt;height:17.25pt" filled="t">
                  <v:fill color2="black"/>
                  <v:imagedata r:id="rId38" o:title="" croptop="-237f" cropbottom="-237f" cropleft="-188f" cropright="-188f"/>
                </v:shape>
              </w:pict>
            </w:r>
            <w:r>
              <w:t>, после чего в появившейся форме заполнить поля «Здания», «Тип кабинета», «Количество». Описание полей табличной части приведено в пунктах в пп.7.1 – 7.3.</w:t>
            </w:r>
          </w:p>
          <w:p w14:paraId="40AFDD02" w14:textId="77777777" w:rsidR="006E4CDE" w:rsidRDefault="006E4CDE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врачебного кабинета. </w:t>
            </w:r>
          </w:p>
          <w:p w14:paraId="35BE77E2" w14:textId="77777777" w:rsidR="006E4CDE" w:rsidRDefault="006E4CDE">
            <w:pPr>
              <w:pStyle w:val="phtablecellleft"/>
            </w:pPr>
            <w:r>
              <w:t>Кнопка «Отменить» инициирует закрытие окна без сохранения введенных данных.</w:t>
            </w:r>
          </w:p>
        </w:tc>
      </w:tr>
      <w:tr w:rsidR="00000000" w14:paraId="4E1889EB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6F1C97" w14:textId="77777777" w:rsidR="006E4CDE" w:rsidRDefault="006E4CDE">
            <w:pPr>
              <w:pStyle w:val="phtablecellleft"/>
            </w:pPr>
            <w:r>
              <w:t>7.1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A877F0" w14:textId="77777777" w:rsidR="006E4CDE" w:rsidRDefault="006E4CDE">
            <w:pPr>
              <w:pStyle w:val="phtablecellleft"/>
            </w:pPr>
            <w:r>
              <w:t>Здание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0E1D09" w14:textId="77777777" w:rsidR="006E4CDE" w:rsidRDefault="006E4CDE">
            <w:pPr>
              <w:pStyle w:val="phtablecellleft"/>
            </w:pPr>
            <w:r>
              <w:t>Наименование здания, в котором расположены врачебные кабинеты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7CBCDD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70E7632C">
                <v:shape id="_x0000_i1078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06660E8E" w14:textId="77777777" w:rsidR="006E4CDE" w:rsidRDefault="006E4CDE">
            <w:pPr>
              <w:pStyle w:val="phtablecellleft"/>
            </w:pPr>
            <w:r>
              <w:t>В списке отображаются доступные для выбора наименования зданий.</w:t>
            </w:r>
          </w:p>
          <w:p w14:paraId="14490DC5" w14:textId="77777777" w:rsidR="006E4CDE" w:rsidRDefault="006E4CDE">
            <w:pPr>
              <w:pStyle w:val="phtablecellleft"/>
            </w:pPr>
            <w:r>
              <w:t>Если искомое наименование отсутствует в списке, его необходимо добавить в карточке сведений медицинской организации в блоке «Лечебно-профилактические здания».</w:t>
            </w:r>
          </w:p>
          <w:p w14:paraId="51A2012B" w14:textId="77777777" w:rsidR="006E4CDE" w:rsidRDefault="006E4CDE">
            <w:pPr>
              <w:pStyle w:val="phtablecellleft"/>
            </w:pPr>
            <w:r>
              <w:rPr>
                <w:b/>
              </w:rPr>
              <w:t>Примечание</w:t>
            </w:r>
            <w:r>
              <w:t xml:space="preserve"> – в поле «Здание» существует ограничение на выбор упраздненных зданий. Упраздненное здание может быть выбрано при следующих условиях:</w:t>
            </w:r>
          </w:p>
          <w:p w14:paraId="4F13AB92" w14:textId="77777777" w:rsidR="006E4CDE" w:rsidRDefault="006E4CDE">
            <w:pPr>
              <w:pStyle w:val="phtableitemizedlist1"/>
            </w:pPr>
            <w:r>
              <w:t>дата завершения эксплуатации здания должна быть позже даты упразднения структурного подразделения;</w:t>
            </w:r>
          </w:p>
          <w:p w14:paraId="40A9D336" w14:textId="77777777" w:rsidR="006E4CDE" w:rsidRDefault="006E4CDE">
            <w:pPr>
              <w:pStyle w:val="phtableitemizedlist1"/>
            </w:pPr>
            <w:r>
              <w:t>дата завершения эксплуатации здания не заполнена</w:t>
            </w:r>
          </w:p>
        </w:tc>
      </w:tr>
      <w:tr w:rsidR="00000000" w14:paraId="311E5179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6FEB44" w14:textId="77777777" w:rsidR="006E4CDE" w:rsidRDefault="006E4CDE">
            <w:pPr>
              <w:pStyle w:val="phtablecellleft"/>
            </w:pPr>
            <w:r>
              <w:t>7.2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162F3" w14:textId="77777777" w:rsidR="006E4CDE" w:rsidRDefault="006E4CDE">
            <w:pPr>
              <w:pStyle w:val="phtablecellleft"/>
            </w:pPr>
            <w:r>
              <w:t>Тип кабинета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5DD68D" w14:textId="77777777" w:rsidR="006E4CDE" w:rsidRDefault="006E4CDE">
            <w:pPr>
              <w:pStyle w:val="phtablecellleft"/>
            </w:pPr>
            <w:r>
              <w:t>Наименование типа кабинета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FCA3A3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поиском по наименованию. </w:t>
            </w:r>
          </w:p>
        </w:tc>
      </w:tr>
      <w:tr w:rsidR="00000000" w14:paraId="36B91C16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85DB5" w14:textId="77777777" w:rsidR="006E4CDE" w:rsidRDefault="006E4CDE">
            <w:pPr>
              <w:pStyle w:val="phtablecellleft"/>
            </w:pPr>
            <w:r>
              <w:t>7.3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9FD5EC" w14:textId="77777777" w:rsidR="006E4CDE" w:rsidRDefault="006E4CDE">
            <w:pPr>
              <w:pStyle w:val="phtablecellleft"/>
            </w:pPr>
            <w:r>
              <w:t xml:space="preserve">Количество 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DEB19A" w14:textId="77777777" w:rsidR="006E4CDE" w:rsidRDefault="006E4CDE">
            <w:pPr>
              <w:pStyle w:val="phtablecellleft"/>
            </w:pPr>
            <w:r>
              <w:t>Количество кабинетов для указанного типа</w:t>
            </w:r>
          </w:p>
          <w:p w14:paraId="6E5025F4" w14:textId="77777777" w:rsidR="006E4CDE" w:rsidRDefault="006E4CDE">
            <w:pPr>
              <w:pStyle w:val="phtablecellleft"/>
            </w:pP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CE6A6" w14:textId="77777777" w:rsidR="006E4CDE" w:rsidRDefault="006E4CDE">
            <w:pPr>
              <w:pStyle w:val="phtablecellleft"/>
            </w:pPr>
            <w:r>
              <w:t>Числовое поле для ввода с ограничением до 3-х символов</w:t>
            </w:r>
          </w:p>
        </w:tc>
      </w:tr>
    </w:tbl>
    <w:p w14:paraId="76775127" w14:textId="77777777" w:rsidR="006E4CDE" w:rsidRDefault="006E4CDE">
      <w:pPr>
        <w:pStyle w:val="phnormal"/>
      </w:pPr>
      <w:r>
        <w:t>Для сохранения внесенных данных необходимо нажать на кнопку «Создать». Окно создания структурного подразделения закроется, внесенные данные отобразятся в блоке «Структурные подразделения».</w:t>
      </w:r>
    </w:p>
    <w:p w14:paraId="5A714B37" w14:textId="77777777" w:rsidR="006E4CDE" w:rsidRDefault="006E4CDE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475F552C" w14:textId="77777777" w:rsidR="006E4CDE" w:rsidRDefault="006E4CDE">
      <w:pPr>
        <w:pStyle w:val="5"/>
        <w:numPr>
          <w:ilvl w:val="4"/>
          <w:numId w:val="18"/>
        </w:numPr>
      </w:pPr>
      <w:r>
        <w:t>Стационарное подразделение</w:t>
      </w:r>
    </w:p>
    <w:p w14:paraId="2F534ACF" w14:textId="77777777" w:rsidR="006E4CDE" w:rsidRDefault="006E4CDE">
      <w:pPr>
        <w:pStyle w:val="phnormal"/>
      </w:pPr>
      <w:r>
        <w:t>При выборе значения «Стационарный» в поле «Тип подразделения» форма ввода сведений о структурном подразделении имеет вид, представленный на рисунке (</w:t>
      </w:r>
      <w:r>
        <w:fldChar w:fldCharType="begin"/>
      </w:r>
      <w:r>
        <w:instrText xml:space="preserve"> REF _Ref531946517 \h </w:instrText>
      </w:r>
      <w:r>
        <w:fldChar w:fldCharType="separate"/>
      </w:r>
      <w:r>
        <w:t>Рисунок 22</w:t>
      </w:r>
      <w:r>
        <w:fldChar w:fldCharType="end"/>
      </w:r>
      <w:r>
        <w:t>).</w:t>
      </w:r>
    </w:p>
    <w:p w14:paraId="2969A82A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79" type="#_x0000_t75" style="width:484.5pt;height:382.5pt" filled="t">
            <v:fill color2="black"/>
            <v:imagedata r:id="rId39" o:title="" croptop="-6f" cropbottom="-6f" cropleft="-4f" cropright="-4f"/>
          </v:shape>
        </w:pict>
      </w:r>
    </w:p>
    <w:p w14:paraId="5565193D" w14:textId="77777777" w:rsidR="006E4CDE" w:rsidRDefault="006E4CDE">
      <w:pPr>
        <w:pStyle w:val="phfiguretitle"/>
      </w:pPr>
      <w:bookmarkStart w:id="57" w:name="_Ref531946517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22</w:t>
      </w:r>
      <w:r>
        <w:fldChar w:fldCharType="end"/>
      </w:r>
      <w:bookmarkEnd w:id="57"/>
      <w:r>
        <w:t xml:space="preserve"> – Форма ввода сведений при выборе значения типа подразделения «Стационарный»</w:t>
      </w:r>
    </w:p>
    <w:p w14:paraId="22862C07" w14:textId="77777777" w:rsidR="006E4CDE" w:rsidRDefault="006E4CDE">
      <w:pPr>
        <w:pStyle w:val="phnormal"/>
      </w:pPr>
      <w:r>
        <w:t>Поля, отмеченные знаком «*» («звездочка»), обязательны для заполнения.</w:t>
      </w:r>
    </w:p>
    <w:p w14:paraId="1053CD7B" w14:textId="77777777" w:rsidR="006E4CDE" w:rsidRDefault="006E4CDE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_Ref16249420 \h </w:instrText>
      </w:r>
      <w:r>
        <w:fldChar w:fldCharType="separate"/>
      </w:r>
      <w:r>
        <w:t>Рисунок 23</w:t>
      </w:r>
      <w:r>
        <w:fldChar w:fldCharType="end"/>
      </w:r>
      <w:r>
        <w:t>).</w:t>
      </w:r>
    </w:p>
    <w:p w14:paraId="79FE9F5A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80" type="#_x0000_t75" style="width:417pt;height:328.5pt" filled="t">
            <v:fill color2="black"/>
            <v:imagedata r:id="rId40" o:title="" croptop="-6f" cropbottom="-6f" cropleft="-4f" cropright="-4f"/>
          </v:shape>
        </w:pict>
      </w:r>
    </w:p>
    <w:p w14:paraId="38343E53" w14:textId="77777777" w:rsidR="006E4CDE" w:rsidRDefault="006E4CDE">
      <w:pPr>
        <w:pStyle w:val="phfiguregraphic"/>
      </w:pPr>
      <w:bookmarkStart w:id="58" w:name="_Ref16249420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23</w:t>
      </w:r>
      <w:r>
        <w:fldChar w:fldCharType="end"/>
      </w:r>
      <w:bookmarkEnd w:id="58"/>
      <w:r>
        <w:t xml:space="preserve"> – Отображение сообщения о незаполненных полях</w:t>
      </w:r>
    </w:p>
    <w:p w14:paraId="4747CF18" w14:textId="77777777" w:rsidR="006E4CDE" w:rsidRDefault="006E4CDE">
      <w:pPr>
        <w:pStyle w:val="phfigure"/>
        <w:ind w:firstLine="708"/>
        <w:jc w:val="left"/>
      </w:pPr>
      <w:r>
        <w:t>Описание дополнительных полей, доступных при выборе значения типа подразделения «Стационарный», представлено в таблице (</w:t>
      </w:r>
      <w:r>
        <w:fldChar w:fldCharType="begin"/>
      </w:r>
      <w:r>
        <w:instrText xml:space="preserve"> REF _Ref513553060 \h </w:instrText>
      </w:r>
      <w:r>
        <w:fldChar w:fldCharType="separate"/>
      </w:r>
      <w:r>
        <w:t>Таблица 8</w:t>
      </w:r>
      <w:r>
        <w:fldChar w:fldCharType="end"/>
      </w:r>
      <w:r>
        <w:t>).</w:t>
      </w:r>
    </w:p>
    <w:p w14:paraId="28E09680" w14:textId="77777777" w:rsidR="006E4CDE" w:rsidRDefault="006E4CDE">
      <w:pPr>
        <w:pStyle w:val="phtabletitle"/>
      </w:pPr>
      <w:bookmarkStart w:id="59" w:name="_Ref513553060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8</w:t>
      </w:r>
      <w:r>
        <w:fldChar w:fldCharType="end"/>
      </w:r>
      <w:bookmarkEnd w:id="59"/>
      <w:r>
        <w:t xml:space="preserve"> – Описание дополнительных полей при выборе значения типа подразделения «Стационарный»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616"/>
        <w:gridCol w:w="2062"/>
        <w:gridCol w:w="2233"/>
        <w:gridCol w:w="5510"/>
      </w:tblGrid>
      <w:tr w:rsidR="00000000" w14:paraId="2CD1B633" w14:textId="77777777">
        <w:trPr>
          <w:tblHeader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FA6A9D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D8F922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A36A3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6EE847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472B9B4B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7842B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61D98" w14:textId="77777777" w:rsidR="006E4CDE" w:rsidRDefault="006E4CDE">
            <w:pPr>
              <w:pStyle w:val="phtablecellleft"/>
            </w:pPr>
            <w:r>
              <w:t>Режим работы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CA1DFE" w14:textId="77777777" w:rsidR="006E4CDE" w:rsidRDefault="006E4CDE">
            <w:pPr>
              <w:pStyle w:val="phtablecellleft"/>
            </w:pPr>
            <w:r>
              <w:t>Режим работы стационарного подразделения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ED87F0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44350B74">
                <v:shape id="_x0000_i1081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1C850D55" w14:textId="77777777" w:rsidR="006E4CDE" w:rsidRDefault="006E4CDE">
            <w:pPr>
              <w:pStyle w:val="phtablecellleft"/>
            </w:pPr>
            <w:r>
              <w:rPr>
                <w:b/>
              </w:rPr>
              <w:t>Примечания</w:t>
            </w:r>
          </w:p>
          <w:p w14:paraId="375D3532" w14:textId="77777777" w:rsidR="006E4CDE" w:rsidRDefault="006E4CDE">
            <w:pPr>
              <w:pStyle w:val="phtablecellleft"/>
            </w:pPr>
            <w:r>
              <w:t>1. Если выбрано значение «Круглосуточный», то появляется дополнительное поле «Прием по скорой», обозначающее признак наличия/отсутствия приема скорой помощи. Поле представлено в виде выпадающего списка.</w:t>
            </w:r>
          </w:p>
          <w:p w14:paraId="0DCE854D" w14:textId="77777777" w:rsidR="006E4CDE" w:rsidRDefault="006E4CDE">
            <w:pPr>
              <w:pStyle w:val="phtablecellleft"/>
            </w:pPr>
            <w:r>
              <w:t>2. Если выбрано значение «Стационар на дому», то появляются дополнительные поля:</w:t>
            </w:r>
          </w:p>
          <w:p w14:paraId="46DC8F0C" w14:textId="77777777" w:rsidR="006E4CDE" w:rsidRDefault="006E4CDE">
            <w:pPr>
              <w:pStyle w:val="phtableitemizedlist1"/>
            </w:pPr>
            <w:r>
              <w:t>«Количество коек» – числовое поле для ввода с ограничением до 3 символов;</w:t>
            </w:r>
          </w:p>
          <w:p w14:paraId="1668A26B" w14:textId="77777777" w:rsidR="006E4CDE" w:rsidRDefault="006E4CDE">
            <w:pPr>
              <w:pStyle w:val="phtableitemizedlist1"/>
            </w:pPr>
            <w:r>
              <w:t xml:space="preserve">«Здания» – необходимо выбрать значение из выпадающего списка с помощью кнопки </w:t>
            </w:r>
            <w:r>
              <w:rPr>
                <w:lang w:val="ru-RU" w:eastAsia="ru-RU"/>
              </w:rPr>
              <w:pict w14:anchorId="42053C67">
                <v:shape id="_x0000_i1082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 xml:space="preserve"> (см. описание в таблице [</w:t>
            </w:r>
            <w:r>
              <w:fldChar w:fldCharType="begin"/>
            </w:r>
            <w:r>
              <w:instrText xml:space="preserve"> REF _Ref513553002 \h </w:instrText>
            </w:r>
            <w:r>
              <w:fldChar w:fldCharType="separate"/>
            </w:r>
            <w:r>
              <w:t>Таблица 7</w:t>
            </w:r>
            <w:r>
              <w:fldChar w:fldCharType="end"/>
            </w:r>
            <w:r>
              <w:t>])</w:t>
            </w:r>
          </w:p>
        </w:tc>
      </w:tr>
      <w:tr w:rsidR="00000000" w14:paraId="721465FF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F15D77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9B9A89" w14:textId="77777777" w:rsidR="006E4CDE" w:rsidRDefault="006E4CDE">
            <w:pPr>
              <w:pStyle w:val="phtablecellleft"/>
            </w:pPr>
            <w:r>
              <w:t>Тел. приемного отделения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8460CC" w14:textId="77777777" w:rsidR="006E4CDE" w:rsidRDefault="006E4CDE">
            <w:pPr>
              <w:pStyle w:val="phtablecellleft"/>
            </w:pPr>
            <w:r>
              <w:t>Телефон приемного отделения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824295" w14:textId="77777777" w:rsidR="006E4CDE" w:rsidRDefault="006E4CDE">
            <w:pPr>
              <w:pStyle w:val="phtablecellleft"/>
            </w:pPr>
            <w:r>
              <w:t xml:space="preserve">Для добавления номера телефона необходимо нажать на кнопку </w:t>
            </w:r>
            <w:r>
              <w:rPr>
                <w:lang w:val="ru-RU" w:eastAsia="ru-RU"/>
              </w:rPr>
              <w:pict w14:anchorId="5DEB1E66">
                <v:shape id="_x0000_i1083" type="#_x0000_t75" style="width:21.75pt;height:17.25pt" filled="t">
                  <v:fill color2="black"/>
                  <v:imagedata r:id="rId38" o:title="" croptop="-237f" cropbottom="-237f" cropleft="-188f" cropright="-188f"/>
                </v:shape>
              </w:pict>
            </w:r>
            <w:r>
              <w:t>, после чего в появившейся форме ввести номер телефона, равный 10-ти цифрам.</w:t>
            </w:r>
          </w:p>
          <w:p w14:paraId="25412B1E" w14:textId="77777777" w:rsidR="006E4CDE" w:rsidRDefault="006E4CDE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телефона. </w:t>
            </w:r>
          </w:p>
          <w:p w14:paraId="501FE155" w14:textId="77777777" w:rsidR="006E4CDE" w:rsidRDefault="006E4CDE">
            <w:pPr>
              <w:pStyle w:val="phtablecellleft"/>
            </w:pPr>
            <w:r>
              <w:t xml:space="preserve">Кнопка «Отменить» инициирует закрытие окна без сохранения введенных данных </w:t>
            </w:r>
          </w:p>
        </w:tc>
      </w:tr>
      <w:tr w:rsidR="00000000" w14:paraId="6B2E2A8C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99EBF7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FE0DD1" w14:textId="77777777" w:rsidR="006E4CDE" w:rsidRDefault="006E4CDE">
            <w:pPr>
              <w:pStyle w:val="phtablecellleft"/>
            </w:pPr>
            <w:r>
              <w:t>Специализированные признаки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64CF69" w14:textId="77777777" w:rsidR="006E4CDE" w:rsidRDefault="006E4CDE">
            <w:pPr>
              <w:pStyle w:val="phtablecellleft"/>
            </w:pPr>
            <w:r>
              <w:t>Перечисление специализированных признаков стационарного подразделения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75C9BC" w14:textId="77777777" w:rsidR="006E4CDE" w:rsidRDefault="006E4CDE">
            <w:pPr>
              <w:pStyle w:val="phtablecellleft"/>
            </w:pPr>
            <w:r>
              <w:t xml:space="preserve">Для указания специализированного признака необходимо нажать на кнопку </w:t>
            </w:r>
            <w:r>
              <w:rPr>
                <w:lang w:val="ru-RU" w:eastAsia="ru-RU"/>
              </w:rPr>
              <w:pict w14:anchorId="1FFA06DF">
                <v:shape id="_x0000_i1084" type="#_x0000_t75" style="width:54.75pt;height:15pt" filled="t">
                  <v:fill color2="black"/>
                  <v:imagedata r:id="rId20" o:title="" croptop="-218f" cropbottom="-218f" cropleft="-59f" cropright="-59f"/>
                </v:shape>
              </w:pict>
            </w:r>
            <w:r>
              <w:t>.</w:t>
            </w:r>
          </w:p>
          <w:p w14:paraId="0EC8FBEE" w14:textId="77777777" w:rsidR="006E4CDE" w:rsidRDefault="006E4CDE">
            <w:pPr>
              <w:pStyle w:val="phtablecellleft"/>
            </w:pPr>
            <w:r>
              <w:t xml:space="preserve">В открывшемся окне необходимо выбрать признаки и нажать на кнопку </w:t>
            </w:r>
            <w:r>
              <w:rPr>
                <w:lang w:val="ru-RU" w:eastAsia="ru-RU"/>
              </w:rPr>
              <w:t>«Сохранить».</w:t>
            </w:r>
          </w:p>
          <w:p w14:paraId="4F7589A4" w14:textId="77777777" w:rsidR="006E4CDE" w:rsidRDefault="006E4CDE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3DC76AE8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23321F" w14:textId="77777777" w:rsidR="006E4CDE" w:rsidRDefault="006E4CDE">
            <w:pPr>
              <w:pStyle w:val="phtablecellleft"/>
            </w:pPr>
            <w:r>
              <w:t>4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6B372" w14:textId="77777777" w:rsidR="006E4CDE" w:rsidRDefault="006E4CDE">
            <w:pPr>
              <w:pStyle w:val="phtablecellleft"/>
            </w:pPr>
            <w:r>
              <w:t>Отделения и койки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5ECA45" w14:textId="77777777" w:rsidR="006E4CDE" w:rsidRDefault="006E4CDE">
            <w:pPr>
              <w:pStyle w:val="phtablecellleft"/>
            </w:pPr>
            <w:r>
              <w:t>Информация об отделениях и койках стационарного подразделения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829932" w14:textId="77777777" w:rsidR="006E4CDE" w:rsidRDefault="006E4CDE">
            <w:pPr>
              <w:pStyle w:val="phtablecellleft"/>
            </w:pPr>
            <w:r>
              <w:t xml:space="preserve">Для добавления информации об отделениях и койках необходимо нажать на кнопку </w:t>
            </w:r>
            <w:r>
              <w:rPr>
                <w:lang w:val="ru-RU" w:eastAsia="ru-RU"/>
              </w:rPr>
              <w:pict w14:anchorId="55E66E5B">
                <v:shape id="_x0000_i1085" type="#_x0000_t75" style="width:21.75pt;height:17.25pt" filled="t">
                  <v:fill color2="black"/>
                  <v:imagedata r:id="rId38" o:title="" croptop="-237f" cropbottom="-237f" cropleft="-188f" cropright="-188f"/>
                </v:shape>
              </w:pict>
            </w:r>
            <w:r>
              <w:t>, после чего в появившейся форме необходимо заполнить поля «Здания», «Наименование отделения», «Тип отделения», «Дата упразднения», а также информацию о койках. Описание полей табличной части приведено в пп. 4.1 – 4.5.</w:t>
            </w:r>
          </w:p>
          <w:p w14:paraId="453C1517" w14:textId="77777777" w:rsidR="006E4CDE" w:rsidRDefault="006E4CDE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создания отделения. </w:t>
            </w:r>
          </w:p>
          <w:p w14:paraId="2D01EBFF" w14:textId="77777777" w:rsidR="006E4CDE" w:rsidRDefault="006E4CDE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41A4BDA1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5D14E2" w14:textId="77777777" w:rsidR="006E4CDE" w:rsidRDefault="006E4CDE">
            <w:pPr>
              <w:pStyle w:val="phtablecellleft"/>
            </w:pPr>
            <w:r>
              <w:t>4.1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F6EA55" w14:textId="77777777" w:rsidR="006E4CDE" w:rsidRDefault="006E4CDE">
            <w:pPr>
              <w:pStyle w:val="phtablecellleft"/>
            </w:pPr>
            <w:r>
              <w:t>Здание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889C9E" w14:textId="77777777" w:rsidR="006E4CDE" w:rsidRDefault="006E4CDE">
            <w:pPr>
              <w:pStyle w:val="phtablecellleft"/>
            </w:pPr>
            <w:r>
              <w:t>Наименование здания, в котором расположено отделение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ED15CA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04246EA1">
                <v:shape id="_x0000_i1086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0369CFA9" w14:textId="77777777" w:rsidR="006E4CDE" w:rsidRDefault="006E4CDE">
            <w:pPr>
              <w:pStyle w:val="phtablecellleft"/>
            </w:pPr>
            <w:r>
              <w:t>В списке отображаются доступные для выбора наименования зданий.</w:t>
            </w:r>
          </w:p>
          <w:p w14:paraId="0D5041BE" w14:textId="77777777" w:rsidR="006E4CDE" w:rsidRDefault="006E4CDE">
            <w:pPr>
              <w:pStyle w:val="phtablecellleft"/>
            </w:pPr>
            <w:r>
              <w:t>Если искомое наименование отсутствует в списке, его необходимо добавить в карточке сведений медицинской организации в блоке «Лечебно-профилактические здания».</w:t>
            </w:r>
          </w:p>
          <w:p w14:paraId="5AF6C41A" w14:textId="77777777" w:rsidR="006E4CDE" w:rsidRDefault="006E4CDE">
            <w:pPr>
              <w:pStyle w:val="phtablecellleft"/>
            </w:pPr>
            <w:r>
              <w:rPr>
                <w:b/>
              </w:rPr>
              <w:t>Примечание</w:t>
            </w:r>
            <w:r>
              <w:t xml:space="preserve"> – в поле «Здание» существует ограничение на выбор упраздненных зданий. Упраздненное здание может быть выбрано при следующих условиях:</w:t>
            </w:r>
          </w:p>
          <w:p w14:paraId="47CE0E7C" w14:textId="77777777" w:rsidR="006E4CDE" w:rsidRDefault="006E4CDE">
            <w:pPr>
              <w:pStyle w:val="phtableitemizedlist1"/>
            </w:pPr>
            <w:r>
              <w:t>дата завершения эксплуатации здания должна быть позже даты упразднения структурного подразделения;</w:t>
            </w:r>
          </w:p>
          <w:p w14:paraId="470E7A3F" w14:textId="77777777" w:rsidR="006E4CDE" w:rsidRDefault="006E4CDE">
            <w:pPr>
              <w:pStyle w:val="phtableitemizedlist1"/>
            </w:pPr>
            <w:r>
              <w:t>дата завершения эксплуатации здания должна быть позже даты упразднения отделения стационара;</w:t>
            </w:r>
          </w:p>
          <w:p w14:paraId="11749C81" w14:textId="77777777" w:rsidR="006E4CDE" w:rsidRDefault="006E4CDE">
            <w:pPr>
              <w:pStyle w:val="phtableitemizedlist1"/>
            </w:pPr>
            <w:r>
              <w:t>дата завершения эксплуатации здания не заполнена</w:t>
            </w:r>
          </w:p>
        </w:tc>
      </w:tr>
      <w:tr w:rsidR="00000000" w14:paraId="52F135F2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0BAF3D" w14:textId="77777777" w:rsidR="006E4CDE" w:rsidRDefault="006E4CDE">
            <w:pPr>
              <w:pStyle w:val="phtablecellleft"/>
            </w:pPr>
            <w:r>
              <w:t>4.2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4EAAA0" w14:textId="77777777" w:rsidR="006E4CDE" w:rsidRDefault="006E4CDE">
            <w:pPr>
              <w:pStyle w:val="phtablecellleft"/>
            </w:pPr>
            <w:r>
              <w:t>Наименование отделения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F49272" w14:textId="77777777" w:rsidR="006E4CDE" w:rsidRDefault="006E4CDE">
            <w:pPr>
              <w:pStyle w:val="phtablecellleft"/>
            </w:pPr>
            <w:r>
              <w:t>Наименование отделения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2DC7C" w14:textId="77777777" w:rsidR="006E4CDE" w:rsidRDefault="006E4CDE">
            <w:pPr>
              <w:pStyle w:val="phtablecellleft"/>
            </w:pPr>
            <w:r>
              <w:t>Текстовое поле для ввода с ограничением до 256-ти символов</w:t>
            </w:r>
          </w:p>
        </w:tc>
      </w:tr>
      <w:tr w:rsidR="00000000" w14:paraId="74364C43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AF67E6" w14:textId="77777777" w:rsidR="006E4CDE" w:rsidRDefault="006E4CDE">
            <w:pPr>
              <w:pStyle w:val="phtablecellleft"/>
            </w:pPr>
            <w:r>
              <w:t>4.3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19403" w14:textId="77777777" w:rsidR="006E4CDE" w:rsidRDefault="006E4CDE">
            <w:pPr>
              <w:pStyle w:val="phtablecellleft"/>
            </w:pPr>
            <w:r>
              <w:t>Тип отделения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7E612" w14:textId="77777777" w:rsidR="006E4CDE" w:rsidRDefault="006E4CDE">
            <w:pPr>
              <w:pStyle w:val="phtablecellleft"/>
            </w:pPr>
            <w:r>
              <w:t>Наименование типа отделения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12161B" w14:textId="77777777" w:rsidR="006E4CDE" w:rsidRDefault="006E4CDE">
            <w:pPr>
              <w:pStyle w:val="phtablecellleft"/>
            </w:pPr>
            <w:r>
              <w:t>Выбор значения из выпадающего списка с возможностью поиска по наименованию.</w:t>
            </w:r>
          </w:p>
          <w:p w14:paraId="61E6F448" w14:textId="77777777" w:rsidR="006E4CDE" w:rsidRDefault="006E4CDE">
            <w:pPr>
              <w:pStyle w:val="phtablecellleft"/>
            </w:pPr>
            <w:r>
              <w:t>При выборе значений, для которых в справочнике</w:t>
            </w:r>
            <w:r>
              <w:br/>
              <w:t>"Перечень отделений (кабинетов) и коек медицинской организации" (</w:t>
            </w:r>
            <w:hyperlink r:id="rId41" w:history="1">
              <w:r>
                <w:rPr>
                  <w:rStyle w:val="a4"/>
                </w:rPr>
                <w:t>https://nsi.rosminzdrav.ru/#!/refbook/1.2.643.5.1.13.13.99.2.228</w:t>
              </w:r>
            </w:hyperlink>
            <w:r>
              <w:t>) в поле "Признак отсутствия коечного фонда" указано значение 1,  снимается обязательность ввода записей для блока «Койки».</w:t>
            </w:r>
          </w:p>
        </w:tc>
      </w:tr>
      <w:tr w:rsidR="00000000" w14:paraId="77FF89D8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18ABEF" w14:textId="77777777" w:rsidR="006E4CDE" w:rsidRDefault="006E4CDE">
            <w:pPr>
              <w:pStyle w:val="phtablecellleft"/>
            </w:pPr>
            <w:r>
              <w:t>4.4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88EAEE" w14:textId="77777777" w:rsidR="006E4CDE" w:rsidRDefault="006E4CDE">
            <w:pPr>
              <w:pStyle w:val="phtablecellleft"/>
            </w:pPr>
            <w:r>
              <w:t>Койки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A99703" w14:textId="77777777" w:rsidR="006E4CDE" w:rsidRDefault="006E4CDE">
            <w:pPr>
              <w:pStyle w:val="phtablecellleft"/>
            </w:pPr>
            <w:r>
              <w:t>Информация о койках в отделении стационарного подразделения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130CCF" w14:textId="77777777" w:rsidR="006E4CDE" w:rsidRDefault="006E4CDE">
            <w:pPr>
              <w:pStyle w:val="phtablecellleft"/>
            </w:pPr>
            <w:r>
              <w:t xml:space="preserve">Для добавления информации о койках необходимо нажать на кнопку </w:t>
            </w:r>
            <w:r>
              <w:rPr>
                <w:lang w:val="ru-RU" w:eastAsia="ru-RU"/>
              </w:rPr>
              <w:pict w14:anchorId="04B4DA9A">
                <v:shape id="_x0000_i1087" type="#_x0000_t75" style="width:21.75pt;height:17.25pt" filled="t">
                  <v:fill color2="black"/>
                  <v:imagedata r:id="rId38" o:title="" croptop="-237f" cropbottom="-237f" cropleft="-188f" cropright="-188f"/>
                </v:shape>
              </w:pict>
            </w:r>
            <w:r>
              <w:t>, после чего в появившейся форме необходимо заполнить поля «Профиль койки» и «Количество коек». Описание полей табличной части приведено в пп. 3.4.1 – 3.4.2.</w:t>
            </w:r>
          </w:p>
          <w:p w14:paraId="20DF15F3" w14:textId="77777777" w:rsidR="006E4CDE" w:rsidRDefault="006E4CDE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создания койки. </w:t>
            </w:r>
          </w:p>
          <w:p w14:paraId="2959E053" w14:textId="77777777" w:rsidR="006E4CDE" w:rsidRDefault="006E4CDE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6E750E7E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581E6E" w14:textId="77777777" w:rsidR="006E4CDE" w:rsidRDefault="006E4CDE">
            <w:pPr>
              <w:pStyle w:val="phtablecellleft"/>
            </w:pPr>
            <w:r>
              <w:t>4.4.1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941849" w14:textId="77777777" w:rsidR="006E4CDE" w:rsidRDefault="006E4CDE">
            <w:pPr>
              <w:pStyle w:val="phtablecellleft"/>
            </w:pPr>
            <w:r>
              <w:t>Профиль койки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747671" w14:textId="77777777" w:rsidR="006E4CDE" w:rsidRDefault="006E4CDE">
            <w:pPr>
              <w:pStyle w:val="phtablecellleft"/>
            </w:pPr>
            <w:r>
              <w:t>Профиль койки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F0C9A8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2932FDB2">
                <v:shape id="_x0000_i1088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2E492C62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B9D729" w14:textId="77777777" w:rsidR="006E4CDE" w:rsidRDefault="006E4CDE">
            <w:pPr>
              <w:pStyle w:val="phtablecellleft"/>
            </w:pPr>
            <w:r>
              <w:t>4.4.2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7FFC36" w14:textId="77777777" w:rsidR="006E4CDE" w:rsidRDefault="006E4CDE">
            <w:pPr>
              <w:pStyle w:val="phtablecellleft"/>
            </w:pPr>
            <w:r>
              <w:t>Количество коек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B85ED" w14:textId="77777777" w:rsidR="006E4CDE" w:rsidRDefault="006E4CDE">
            <w:pPr>
              <w:pStyle w:val="phtablecellleft"/>
            </w:pPr>
            <w:r>
              <w:t>Количество коек указанного профиля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4D9491" w14:textId="77777777" w:rsidR="006E4CDE" w:rsidRDefault="006E4CDE">
            <w:pPr>
              <w:pStyle w:val="phtablecellleft"/>
            </w:pPr>
            <w:r>
              <w:t>Числовое поле для ввода с ограничением до 3-х символов</w:t>
            </w:r>
          </w:p>
        </w:tc>
      </w:tr>
      <w:tr w:rsidR="00000000" w14:paraId="2EB3E751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387DCC" w14:textId="77777777" w:rsidR="006E4CDE" w:rsidRDefault="006E4CDE">
            <w:pPr>
              <w:pStyle w:val="phtablecellleft"/>
            </w:pPr>
            <w:r>
              <w:t>4.5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3EDEEA" w14:textId="77777777" w:rsidR="006E4CDE" w:rsidRDefault="006E4CDE">
            <w:pPr>
              <w:pStyle w:val="phtablecellleft"/>
            </w:pPr>
            <w:r>
              <w:t>Дата упразднения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FA8EC0" w14:textId="77777777" w:rsidR="006E4CDE" w:rsidRDefault="006E4CDE">
            <w:pPr>
              <w:pStyle w:val="phtablecellleft"/>
            </w:pPr>
            <w:r>
              <w:t>Дата прекращения функционирования отделения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432A20" w14:textId="77777777" w:rsidR="006E4CDE" w:rsidRDefault="006E4CDE">
            <w:pPr>
              <w:pStyle w:val="phtablecellleft"/>
            </w:pPr>
            <w:r>
              <w:t>Выбор значения из календаря</w:t>
            </w:r>
          </w:p>
        </w:tc>
      </w:tr>
    </w:tbl>
    <w:p w14:paraId="46BDD229" w14:textId="77777777" w:rsidR="006E4CDE" w:rsidRDefault="006E4CDE">
      <w:pPr>
        <w:pStyle w:val="phnormal"/>
      </w:pPr>
      <w:r>
        <w:t>Для сохранения внесенных данных необходимо нажать на кнопку «Создать». Окно создания структурного подразделения закроется, внесенные данные отобразятся в блоке «Структурные подразделения».</w:t>
      </w:r>
    </w:p>
    <w:p w14:paraId="7B345086" w14:textId="77777777" w:rsidR="006E4CDE" w:rsidRDefault="006E4CDE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21021885" w14:textId="77777777" w:rsidR="006E4CDE" w:rsidRDefault="006E4CDE">
      <w:pPr>
        <w:pStyle w:val="5"/>
        <w:numPr>
          <w:ilvl w:val="4"/>
          <w:numId w:val="18"/>
        </w:numPr>
      </w:pPr>
      <w:r>
        <w:t>Лабораторно-диагностическое или Инструментально-диагностическое подразделение</w:t>
      </w:r>
    </w:p>
    <w:p w14:paraId="68737943" w14:textId="77777777" w:rsidR="006E4CDE" w:rsidRDefault="006E4CDE">
      <w:pPr>
        <w:pStyle w:val="phnormal"/>
      </w:pPr>
      <w:r>
        <w:t>При выборе значений «Лабораторно-диагностический» или «Инструментально-диагностический» в поле «Тип подразделения» форма ввода сведений о структурном подразделении имеет вид, представленный на рисунке (</w:t>
      </w:r>
      <w:r>
        <w:fldChar w:fldCharType="begin"/>
      </w:r>
      <w:r>
        <w:instrText xml:space="preserve"> REF _Ref531948444 \h </w:instrText>
      </w:r>
      <w:r>
        <w:fldChar w:fldCharType="separate"/>
      </w:r>
      <w:r>
        <w:t>Рисунок 24</w:t>
      </w:r>
      <w:r>
        <w:fldChar w:fldCharType="end"/>
      </w:r>
      <w:r>
        <w:t>).</w:t>
      </w:r>
    </w:p>
    <w:p w14:paraId="30FFDC1A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89" type="#_x0000_t75" style="width:444.75pt;height:360.75pt" filled="t">
            <v:fill color2="black"/>
            <v:imagedata r:id="rId42" o:title="" croptop="-6f" cropbottom="-6f" cropleft="-4f" cropright="-4f"/>
          </v:shape>
        </w:pict>
      </w:r>
    </w:p>
    <w:p w14:paraId="62ABA656" w14:textId="77777777" w:rsidR="006E4CDE" w:rsidRDefault="006E4CDE">
      <w:pPr>
        <w:pStyle w:val="phfiguretitle"/>
      </w:pPr>
      <w:bookmarkStart w:id="60" w:name="_Ref531948444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24</w:t>
      </w:r>
      <w:r>
        <w:fldChar w:fldCharType="end"/>
      </w:r>
      <w:bookmarkEnd w:id="60"/>
      <w:r>
        <w:t xml:space="preserve"> – Форма ввода сведений при выборе значения типа подразделения «Лабораторно-диагностический» («Инструментально-диагностический»)</w:t>
      </w:r>
    </w:p>
    <w:p w14:paraId="6E1929B9" w14:textId="77777777" w:rsidR="006E4CDE" w:rsidRDefault="006E4CDE">
      <w:pPr>
        <w:pStyle w:val="phnormal"/>
      </w:pPr>
      <w:r>
        <w:t xml:space="preserve">Для добавления дополнительной информации о врачебных кабинетах необходимо нажать на кнопку </w:t>
      </w:r>
      <w:r>
        <w:rPr>
          <w:i/>
          <w:lang w:val="ru-RU" w:eastAsia="ru-RU"/>
        </w:rPr>
        <w:pict>
          <v:shape id="_x0000_i1090" type="#_x0000_t75" style="width:21.75pt;height:17.25pt" filled="t">
            <v:fill color2="black"/>
            <v:imagedata r:id="rId38" o:title="" croptop="-237f" cropbottom="-237f" cropleft="-188f" cropright="-188f"/>
          </v:shape>
        </w:pict>
      </w:r>
      <w:r>
        <w:t xml:space="preserve">. Поля, отмеченные знаком «*» («звездочка»), обязательны для заполнения. </w:t>
      </w:r>
    </w:p>
    <w:p w14:paraId="5662A168" w14:textId="77777777" w:rsidR="006E4CDE" w:rsidRDefault="006E4CDE">
      <w:pPr>
        <w:pStyle w:val="phnormal"/>
      </w:pPr>
      <w:r>
        <w:t>Описание дополнительных полей, доступных при выборе значений типа подразделения «Лабораторно-диагностический» или «Инструментально-диагностический», представлено в таблице (</w:t>
      </w:r>
      <w:r>
        <w:fldChar w:fldCharType="begin"/>
      </w:r>
      <w:r>
        <w:instrText xml:space="preserve"> REF _Ref513553139 \h </w:instrText>
      </w:r>
      <w:r>
        <w:fldChar w:fldCharType="separate"/>
      </w:r>
      <w:r>
        <w:t>Таблица 9</w:t>
      </w:r>
      <w:r>
        <w:fldChar w:fldCharType="end"/>
      </w:r>
      <w:r>
        <w:t>).</w:t>
      </w:r>
    </w:p>
    <w:p w14:paraId="20D6EEB8" w14:textId="77777777" w:rsidR="006E4CDE" w:rsidRDefault="006E4CDE">
      <w:pPr>
        <w:pStyle w:val="phnormal"/>
      </w:pPr>
      <w:r>
        <w:t>При попытке сохранить данные, 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_Ref531945865 \h </w:instrText>
      </w:r>
      <w:r>
        <w:fldChar w:fldCharType="separate"/>
      </w:r>
      <w:r>
        <w:t>Рисунок 19</w:t>
      </w:r>
      <w:r>
        <w:fldChar w:fldCharType="end"/>
      </w:r>
      <w:r>
        <w:t>).</w:t>
      </w:r>
    </w:p>
    <w:p w14:paraId="7090DDCF" w14:textId="77777777" w:rsidR="006E4CDE" w:rsidRDefault="006E4CDE">
      <w:bookmarkStart w:id="61" w:name="_Ref513553139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9</w:t>
      </w:r>
      <w:r>
        <w:fldChar w:fldCharType="end"/>
      </w:r>
      <w:bookmarkEnd w:id="61"/>
      <w:r>
        <w:t xml:space="preserve"> – Описание полей при добавлении информации о врачебных кабинетах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6"/>
        <w:gridCol w:w="2624"/>
        <w:gridCol w:w="3241"/>
        <w:gridCol w:w="3820"/>
      </w:tblGrid>
      <w:tr w:rsidR="00000000" w14:paraId="1EF57484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9A4DA8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1D875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9E3B5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A18EF1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40A5170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83B1F0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4E10B0" w14:textId="77777777" w:rsidR="006E4CDE" w:rsidRDefault="006E4CDE">
            <w:pPr>
              <w:pStyle w:val="phtablecellleft"/>
            </w:pPr>
            <w:r>
              <w:t>Здание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E31B3C" w14:textId="77777777" w:rsidR="006E4CDE" w:rsidRDefault="006E4CDE">
            <w:pPr>
              <w:pStyle w:val="phtablecellleft"/>
            </w:pPr>
            <w:r>
              <w:t>Наименование здания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98AAD5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570A5644">
                <v:shape id="_x0000_i1091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73DE85A4" w14:textId="77777777" w:rsidR="006E4CDE" w:rsidRDefault="006E4CDE">
            <w:pPr>
              <w:pStyle w:val="phtablecellleft"/>
            </w:pPr>
            <w:r>
              <w:t>В списке отображаются доступные для выбора наименования зданий.</w:t>
            </w:r>
          </w:p>
          <w:p w14:paraId="3AB9E3BB" w14:textId="77777777" w:rsidR="006E4CDE" w:rsidRDefault="006E4CDE">
            <w:pPr>
              <w:pStyle w:val="phtablecellleft"/>
            </w:pPr>
            <w:r>
              <w:t>Если требуемое наименование отсутствует в списке, его необходимо добавить в карточке сведений медицинской организации в блоке «Лечебно-профилактические здания».</w:t>
            </w:r>
          </w:p>
          <w:p w14:paraId="08626038" w14:textId="77777777" w:rsidR="006E4CDE" w:rsidRDefault="006E4CDE">
            <w:pPr>
              <w:pStyle w:val="phtablecellleft"/>
            </w:pPr>
            <w:r>
              <w:rPr>
                <w:b/>
              </w:rPr>
              <w:t>Примечание</w:t>
            </w:r>
            <w:r>
              <w:t xml:space="preserve"> – в поле «Здание» существует ограничение на выбор упраздненных зданий. Упраздненное здание может быть выбрано при следующих условиях:</w:t>
            </w:r>
          </w:p>
          <w:p w14:paraId="4111EB4F" w14:textId="77777777" w:rsidR="006E4CDE" w:rsidRDefault="006E4CDE">
            <w:pPr>
              <w:pStyle w:val="phtableitemizedlist1"/>
            </w:pPr>
            <w:r>
              <w:t>дата завершения эксплуатации здания должна быть позже даты упразднения структурного подразделения;</w:t>
            </w:r>
          </w:p>
          <w:p w14:paraId="677CFA8E" w14:textId="77777777" w:rsidR="006E4CDE" w:rsidRDefault="006E4CDE">
            <w:pPr>
              <w:pStyle w:val="phtableitemizedlist1"/>
            </w:pPr>
            <w:r>
              <w:t>дата завершения эксплуатации здания не заполнена</w:t>
            </w:r>
          </w:p>
        </w:tc>
      </w:tr>
      <w:tr w:rsidR="00000000" w14:paraId="34D8E755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70D0D8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08A085" w14:textId="77777777" w:rsidR="006E4CDE" w:rsidRDefault="006E4CDE">
            <w:pPr>
              <w:pStyle w:val="phtablecellleft"/>
            </w:pPr>
            <w:r>
              <w:t>Тип врачебного кабинета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02F50B" w14:textId="77777777" w:rsidR="006E4CDE" w:rsidRDefault="006E4CDE">
            <w:pPr>
              <w:pStyle w:val="phtablecellleft"/>
            </w:pPr>
            <w:r>
              <w:t>Наименование типа врачебного кабинета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7F81F5" w14:textId="77777777" w:rsidR="006E4CDE" w:rsidRDefault="006E4CDE">
            <w:pPr>
              <w:pStyle w:val="phtablecellleft"/>
            </w:pPr>
            <w:r>
              <w:t>Выбор значения из выпадающего списка с элементом поиска.</w:t>
            </w:r>
          </w:p>
          <w:p w14:paraId="4FA98179" w14:textId="77777777" w:rsidR="006E4CDE" w:rsidRDefault="006E4CDE">
            <w:pPr>
              <w:pStyle w:val="phtablecellleft"/>
            </w:pPr>
            <w:r>
              <w:t>При необходимости доступен поиск значения в выпадающем списке путем ввода нескольких символов.</w:t>
            </w:r>
          </w:p>
        </w:tc>
      </w:tr>
      <w:tr w:rsidR="00000000" w14:paraId="0FA114E3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2F82B2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B59FD6" w14:textId="77777777" w:rsidR="006E4CDE" w:rsidRDefault="006E4CDE">
            <w:pPr>
              <w:pStyle w:val="phtablecellleft"/>
            </w:pPr>
            <w:r>
              <w:t>Количество кабинетов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19EED" w14:textId="77777777" w:rsidR="006E4CDE" w:rsidRDefault="006E4CDE">
            <w:pPr>
              <w:pStyle w:val="phtablecellleft"/>
            </w:pPr>
            <w:r>
              <w:t>Количество кабинетов для указанного типа кабинета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AA538" w14:textId="77777777" w:rsidR="006E4CDE" w:rsidRDefault="006E4CDE">
            <w:pPr>
              <w:pStyle w:val="phtablecellleft"/>
            </w:pPr>
            <w:r>
              <w:t>Числовое поле с ограничением до 3-х символов</w:t>
            </w:r>
          </w:p>
        </w:tc>
      </w:tr>
      <w:tr w:rsidR="00000000" w14:paraId="70F76B5A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AAFD24" w14:textId="77777777" w:rsidR="006E4CDE" w:rsidRDefault="006E4CDE">
            <w:pPr>
              <w:pStyle w:val="phtablecellleft"/>
            </w:pPr>
            <w:r>
              <w:t>4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BE1C28" w14:textId="77777777" w:rsidR="006E4CDE" w:rsidRDefault="006E4CDE">
            <w:pPr>
              <w:pStyle w:val="phtablecellleft"/>
            </w:pPr>
            <w:r>
              <w:t>Исследований в смену (план)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4AE859" w14:textId="77777777" w:rsidR="006E4CDE" w:rsidRDefault="006E4CDE">
            <w:pPr>
              <w:pStyle w:val="phtablecellleft"/>
            </w:pPr>
            <w:r>
              <w:t>Количество исследований в смену (план)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C0728E" w14:textId="77777777" w:rsidR="006E4CDE" w:rsidRDefault="006E4CDE">
            <w:pPr>
              <w:pStyle w:val="phtablecellleft"/>
            </w:pPr>
            <w:r>
              <w:t>Числовое поле с ограничением до 5-ти символов и значением до 32767</w:t>
            </w:r>
          </w:p>
        </w:tc>
      </w:tr>
    </w:tbl>
    <w:p w14:paraId="5EDE5D9F" w14:textId="77777777" w:rsidR="006E4CDE" w:rsidRDefault="006E4CDE">
      <w:pPr>
        <w:pStyle w:val="phnormal"/>
      </w:pPr>
      <w:r>
        <w:t>Для сохранения внесенных данных необходимо нажать на кнопку «Создать». Окно создания структурного подразделения закроется, внесенные данные отобразятся в блоке «Структурные подразделения».</w:t>
      </w:r>
    </w:p>
    <w:p w14:paraId="13BA7568" w14:textId="77777777" w:rsidR="006E4CDE" w:rsidRDefault="006E4CDE">
      <w:pPr>
        <w:pStyle w:val="phnormal"/>
      </w:pPr>
      <w:r>
        <w:t>Нажатие кнопки «Отменить» инициирует закрытие окна редактирования без сохранения изменений.</w:t>
      </w:r>
    </w:p>
    <w:p w14:paraId="7336C5AF" w14:textId="77777777" w:rsidR="006E4CDE" w:rsidRDefault="006E4CDE">
      <w:pPr>
        <w:pStyle w:val="5"/>
        <w:numPr>
          <w:ilvl w:val="4"/>
          <w:numId w:val="18"/>
        </w:numPr>
      </w:pPr>
      <w:r>
        <w:t>Скорая медицинская помощь</w:t>
      </w:r>
    </w:p>
    <w:p w14:paraId="174ABF8A" w14:textId="77777777" w:rsidR="006E4CDE" w:rsidRDefault="006E4CDE">
      <w:pPr>
        <w:pStyle w:val="phnormal"/>
      </w:pPr>
      <w:r>
        <w:t>При выборе значения «Скорая медицинская помощь» в поле «Тип подразделения» форма ввода сведений о структурном подразделении принимает вид, представленный на рисунке (</w:t>
      </w:r>
      <w:r>
        <w:fldChar w:fldCharType="begin"/>
      </w:r>
      <w:r>
        <w:instrText xml:space="preserve"> REF _Ref531952240 \h </w:instrText>
      </w:r>
      <w:r>
        <w:fldChar w:fldCharType="separate"/>
      </w:r>
      <w:r>
        <w:t>Рисунок 25</w:t>
      </w:r>
      <w:r>
        <w:fldChar w:fldCharType="end"/>
      </w:r>
      <w:r>
        <w:t>).</w:t>
      </w:r>
    </w:p>
    <w:p w14:paraId="29A2D971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92" type="#_x0000_t75" style="width:484.5pt;height:387pt" filled="t">
            <v:fill color2="black"/>
            <v:imagedata r:id="rId43" o:title="" croptop="-6f" cropbottom="-6f" cropleft="-5f" cropright="-5f"/>
          </v:shape>
        </w:pict>
      </w:r>
    </w:p>
    <w:p w14:paraId="677C8264" w14:textId="77777777" w:rsidR="006E4CDE" w:rsidRDefault="006E4CDE">
      <w:pPr>
        <w:pStyle w:val="phfiguretitle"/>
      </w:pPr>
      <w:bookmarkStart w:id="62" w:name="_Ref531952240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25</w:t>
      </w:r>
      <w:r>
        <w:fldChar w:fldCharType="end"/>
      </w:r>
      <w:bookmarkEnd w:id="62"/>
      <w:r>
        <w:t xml:space="preserve"> – Форма ввода сведений при выборе типа подразделения «Скорая медицинская помощь»</w:t>
      </w:r>
    </w:p>
    <w:p w14:paraId="2EA314F7" w14:textId="77777777" w:rsidR="006E4CDE" w:rsidRDefault="006E4CDE">
      <w:pPr>
        <w:pStyle w:val="phnormal"/>
      </w:pPr>
      <w:r>
        <w:t xml:space="preserve">Для добавления дополнительной информации о бригадах скорой медицинской помощи (далее – СМП) необходимо нажать на кнопку </w:t>
      </w:r>
      <w:r>
        <w:rPr>
          <w:i/>
          <w:lang w:val="ru-RU" w:eastAsia="ru-RU"/>
        </w:rPr>
        <w:pict>
          <v:shape id="_x0000_i1093" type="#_x0000_t75" style="width:21.75pt;height:17.25pt" filled="t">
            <v:fill color2="black"/>
            <v:imagedata r:id="rId38" o:title="" croptop="-237f" cropbottom="-237f" cropleft="-188f" cropright="-188f"/>
          </v:shape>
        </w:pict>
      </w:r>
      <w:r>
        <w:t xml:space="preserve"> и заполнить форму ввода информации. Поля, отмеченные знаком «*» («звездочка»), обязательны для заполнения.</w:t>
      </w:r>
    </w:p>
    <w:p w14:paraId="41680B04" w14:textId="77777777" w:rsidR="006E4CDE" w:rsidRDefault="006E4CDE">
      <w:pPr>
        <w:pStyle w:val="phnormal"/>
      </w:pPr>
      <w:r>
        <w:t>Описание дополнительных полей, доступных при выборе значений типа подразделения «Скорая медицинская помощь», представлено в таблице (</w:t>
      </w:r>
      <w:r>
        <w:fldChar w:fldCharType="begin"/>
      </w:r>
      <w:r>
        <w:instrText xml:space="preserve"> REF _Ref513553189 \h </w:instrText>
      </w:r>
      <w:r>
        <w:fldChar w:fldCharType="separate"/>
      </w:r>
      <w:r>
        <w:t>Таблица 10</w:t>
      </w:r>
      <w:r>
        <w:fldChar w:fldCharType="end"/>
      </w:r>
      <w:r>
        <w:t>).</w:t>
      </w:r>
    </w:p>
    <w:p w14:paraId="4F7B76A3" w14:textId="77777777" w:rsidR="006E4CDE" w:rsidRDefault="006E4CDE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_Ref531945865 \h </w:instrText>
      </w:r>
      <w:r>
        <w:fldChar w:fldCharType="separate"/>
      </w:r>
      <w:r>
        <w:t>Рисунок 19</w:t>
      </w:r>
      <w:r>
        <w:fldChar w:fldCharType="end"/>
      </w:r>
      <w:r>
        <w:t>).</w:t>
      </w:r>
    </w:p>
    <w:p w14:paraId="4E83316B" w14:textId="77777777" w:rsidR="006E4CDE" w:rsidRDefault="006E4CDE">
      <w:pPr>
        <w:pStyle w:val="phtabletitle"/>
      </w:pPr>
      <w:bookmarkStart w:id="63" w:name="_Ref513553189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10</w:t>
      </w:r>
      <w:r>
        <w:fldChar w:fldCharType="end"/>
      </w:r>
      <w:bookmarkEnd w:id="63"/>
      <w:r>
        <w:t xml:space="preserve"> – Описание полей при добавлении информации о бригадах СМП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5"/>
        <w:gridCol w:w="2448"/>
        <w:gridCol w:w="3044"/>
        <w:gridCol w:w="4194"/>
      </w:tblGrid>
      <w:tr w:rsidR="00000000" w14:paraId="4368AA87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0BA66C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C3AD3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699655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90103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2A0A5E3E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62E01A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3BFDDD" w14:textId="77777777" w:rsidR="006E4CDE" w:rsidRDefault="006E4CDE">
            <w:pPr>
              <w:pStyle w:val="phtablecellleft"/>
            </w:pPr>
            <w:r>
              <w:t>Здание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86FEDF" w14:textId="77777777" w:rsidR="006E4CDE" w:rsidRDefault="006E4CDE">
            <w:pPr>
              <w:pStyle w:val="phtablecellleft"/>
            </w:pPr>
            <w:r>
              <w:t>Наименование здания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C86F3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292FEC99">
                <v:shape id="_x0000_i1094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53022597" w14:textId="77777777" w:rsidR="006E4CDE" w:rsidRDefault="006E4CDE">
            <w:pPr>
              <w:pStyle w:val="phtablecellleft"/>
            </w:pPr>
            <w:r>
              <w:t>В списке отображаются доступные для выбора наименования зданий.</w:t>
            </w:r>
          </w:p>
          <w:p w14:paraId="146901E0" w14:textId="77777777" w:rsidR="006E4CDE" w:rsidRDefault="006E4CDE">
            <w:pPr>
              <w:pStyle w:val="phtablecellleft"/>
            </w:pPr>
            <w:r>
              <w:t>Если требуемое наименование отсутствует в списке, его необходимо добавить в карточке сведений медицинской организации в блоке «Лечебно-профилактические здания».</w:t>
            </w:r>
          </w:p>
          <w:p w14:paraId="1B79B70F" w14:textId="77777777" w:rsidR="006E4CDE" w:rsidRDefault="006E4CDE">
            <w:pPr>
              <w:pStyle w:val="phtablecellleft"/>
            </w:pPr>
            <w:r>
              <w:rPr>
                <w:b/>
              </w:rPr>
              <w:t>Примечание</w:t>
            </w:r>
            <w:r>
              <w:t xml:space="preserve"> – в поле «Здание» существует ограничение на выбор упраздненных зданий. Упраздненное здание может быть выбрано при следующих условиях:</w:t>
            </w:r>
          </w:p>
          <w:p w14:paraId="27707545" w14:textId="77777777" w:rsidR="006E4CDE" w:rsidRDefault="006E4CDE">
            <w:pPr>
              <w:pStyle w:val="phtableitemizedlist1"/>
            </w:pPr>
            <w:r>
              <w:t>дата завершения эксплуатации здания должна быть позже даты упразднения структурного подразделения;</w:t>
            </w:r>
          </w:p>
          <w:p w14:paraId="204FA219" w14:textId="77777777" w:rsidR="006E4CDE" w:rsidRDefault="006E4CDE">
            <w:pPr>
              <w:pStyle w:val="phtableitemizedlist1"/>
            </w:pPr>
            <w:r>
              <w:t>дата завершения эксплуатации здания не заполнена</w:t>
            </w:r>
          </w:p>
        </w:tc>
      </w:tr>
      <w:tr w:rsidR="00000000" w14:paraId="5DDBF133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CE3D19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0ADA5A" w14:textId="77777777" w:rsidR="006E4CDE" w:rsidRDefault="006E4CDE">
            <w:pPr>
              <w:pStyle w:val="phtablecellleft"/>
            </w:pPr>
            <w:r>
              <w:t>Вид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676253" w14:textId="77777777" w:rsidR="006E4CDE" w:rsidRDefault="006E4CDE">
            <w:pPr>
              <w:pStyle w:val="phtablecellleft"/>
            </w:pPr>
            <w:r>
              <w:t>Вид бригады СМП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33C365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2E9477E3">
                <v:shape id="_x0000_i1095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0477003C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126F0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FB73A" w14:textId="77777777" w:rsidR="006E4CDE" w:rsidRDefault="006E4CDE">
            <w:pPr>
              <w:pStyle w:val="phtablecellleft"/>
            </w:pPr>
            <w:r>
              <w:t>Профиль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251772" w14:textId="77777777" w:rsidR="006E4CDE" w:rsidRDefault="006E4CDE">
            <w:pPr>
              <w:pStyle w:val="phtablecellleft"/>
            </w:pPr>
            <w:r>
              <w:t>Профиль бригады СМП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012F0D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10C802D4">
                <v:shape id="_x0000_i1096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7EA1638E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50B0AC" w14:textId="77777777" w:rsidR="006E4CDE" w:rsidRDefault="006E4CDE">
            <w:pPr>
              <w:pStyle w:val="phtablecellleft"/>
            </w:pPr>
            <w:r>
              <w:t>4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969D24" w14:textId="77777777" w:rsidR="006E4CDE" w:rsidRDefault="006E4CDE">
            <w:pPr>
              <w:pStyle w:val="phtablecellleft"/>
            </w:pPr>
            <w:r>
              <w:t>Специализация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71BB5" w14:textId="77777777" w:rsidR="006E4CDE" w:rsidRDefault="006E4CDE">
            <w:pPr>
              <w:pStyle w:val="phtablecellleft"/>
            </w:pPr>
            <w:r>
              <w:t>Специализация бригады СМП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8EE059" w14:textId="77777777" w:rsidR="006E4CDE" w:rsidRDefault="006E4CDE">
            <w:pPr>
              <w:pStyle w:val="phtablecellleft"/>
            </w:pPr>
            <w:r>
              <w:t>Выбор значения из выпадающего списка с помощью кнопки.</w:t>
            </w:r>
          </w:p>
          <w:p w14:paraId="244177E5" w14:textId="77777777" w:rsidR="006E4CDE" w:rsidRDefault="006E4CDE">
            <w:pPr>
              <w:pStyle w:val="phtablecellleft"/>
            </w:pPr>
            <w:r>
              <w:t>Поле отображается в случае выбора значения «Специализированные (только врачебные)» в поле «Профиль»</w:t>
            </w:r>
          </w:p>
        </w:tc>
      </w:tr>
      <w:tr w:rsidR="00000000" w14:paraId="2F42FAC7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536D9" w14:textId="77777777" w:rsidR="006E4CDE" w:rsidRDefault="006E4CDE">
            <w:pPr>
              <w:pStyle w:val="phtablecellleft"/>
            </w:pPr>
            <w:r>
              <w:t>5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5EAD6" w14:textId="77777777" w:rsidR="006E4CDE" w:rsidRDefault="006E4CDE">
            <w:pPr>
              <w:pStyle w:val="phtablecellleft"/>
            </w:pPr>
            <w:r>
              <w:t>Бригад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CF02EF" w14:textId="77777777" w:rsidR="006E4CDE" w:rsidRDefault="006E4CDE">
            <w:pPr>
              <w:pStyle w:val="phtablecellleft"/>
            </w:pPr>
            <w:r>
              <w:t>Количество бригад СМП указанных вида и профиля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B079F2" w14:textId="77777777" w:rsidR="006E4CDE" w:rsidRDefault="006E4CDE">
            <w:pPr>
              <w:pStyle w:val="phtablecellleft"/>
            </w:pPr>
            <w:r>
              <w:t>Числовое поле для ввода с ограничением до 3-х символов</w:t>
            </w:r>
          </w:p>
        </w:tc>
      </w:tr>
      <w:tr w:rsidR="00000000" w14:paraId="20946B9F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9B712C" w14:textId="77777777" w:rsidR="006E4CDE" w:rsidRDefault="006E4CDE">
            <w:pPr>
              <w:pStyle w:val="phtablecellleft"/>
            </w:pPr>
            <w:r>
              <w:t>6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516665" w14:textId="77777777" w:rsidR="006E4CDE" w:rsidRDefault="006E4CDE">
            <w:pPr>
              <w:pStyle w:val="phtablecellleft"/>
            </w:pPr>
            <w:r>
              <w:t>Автомобилей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D2207D" w14:textId="77777777" w:rsidR="006E4CDE" w:rsidRDefault="006E4CDE">
            <w:pPr>
              <w:pStyle w:val="phtablecellleft"/>
            </w:pPr>
            <w:r>
              <w:t>Количество автомобилей для бригад СМП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350F30" w14:textId="77777777" w:rsidR="006E4CDE" w:rsidRDefault="006E4CDE">
            <w:pPr>
              <w:pStyle w:val="phtablecellleft"/>
            </w:pPr>
            <w:r>
              <w:t>Числовое поле для ввода с ограничением до 3-х символов</w:t>
            </w:r>
          </w:p>
        </w:tc>
      </w:tr>
      <w:tr w:rsidR="00000000" w14:paraId="035BED09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F17BAA" w14:textId="77777777" w:rsidR="006E4CDE" w:rsidRDefault="006E4CDE">
            <w:pPr>
              <w:pStyle w:val="phtablecellleft"/>
            </w:pPr>
            <w:r>
              <w:t>7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221ED8" w14:textId="77777777" w:rsidR="006E4CDE" w:rsidRDefault="006E4CDE">
            <w:pPr>
              <w:pStyle w:val="phtablecellleft"/>
            </w:pPr>
            <w:r>
              <w:t>Выездов в смену (план)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62880" w14:textId="77777777" w:rsidR="006E4CDE" w:rsidRDefault="006E4CDE">
            <w:pPr>
              <w:pStyle w:val="phtablecellleft"/>
            </w:pPr>
            <w:r>
              <w:t>Количество выездов в смену (план) для бригад СМП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4C7CC9" w14:textId="77777777" w:rsidR="006E4CDE" w:rsidRDefault="006E4CDE">
            <w:pPr>
              <w:pStyle w:val="phtablecellleft"/>
            </w:pPr>
            <w:r>
              <w:t>Числовое поле для ввода с ограничением до 3-х символов</w:t>
            </w:r>
          </w:p>
        </w:tc>
      </w:tr>
    </w:tbl>
    <w:p w14:paraId="78A126B7" w14:textId="77777777" w:rsidR="006E4CDE" w:rsidRDefault="006E4CDE">
      <w:pPr>
        <w:pStyle w:val="phnormal"/>
      </w:pPr>
      <w:r>
        <w:t>Для сохранения внесенных данных необходимо нажать на кнопку «Создать». Окно создания структурного подразделения закроется, внесенные данные отобразятся в блоке «Структурные подразделения».</w:t>
      </w:r>
    </w:p>
    <w:p w14:paraId="59574060" w14:textId="77777777" w:rsidR="006E4CDE" w:rsidRDefault="006E4CDE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034D937F" w14:textId="77777777" w:rsidR="006E4CDE" w:rsidRDefault="006E4CDE">
      <w:pPr>
        <w:pStyle w:val="5"/>
        <w:numPr>
          <w:ilvl w:val="4"/>
          <w:numId w:val="18"/>
        </w:numPr>
      </w:pPr>
      <w:r>
        <w:t>Административно-хозяйственное подразделение</w:t>
      </w:r>
    </w:p>
    <w:p w14:paraId="522022D6" w14:textId="77777777" w:rsidR="006E4CDE" w:rsidRDefault="006E4CDE">
      <w:pPr>
        <w:pStyle w:val="phnormal"/>
      </w:pPr>
      <w:r>
        <w:t>При выборе значения «Административно-хозяйственный (вспомогательный)» в поле «Тип подразделения» форма ввода сведений о структурном подразделении имеет вид, представленный на рисунке (</w:t>
      </w:r>
      <w:r>
        <w:fldChar w:fldCharType="begin"/>
      </w:r>
      <w:r>
        <w:instrText xml:space="preserve"> REF _Ref531952843 \h </w:instrText>
      </w:r>
      <w:r>
        <w:fldChar w:fldCharType="separate"/>
      </w:r>
      <w:r>
        <w:t>Рисунок 26</w:t>
      </w:r>
      <w:r>
        <w:fldChar w:fldCharType="end"/>
      </w:r>
      <w:r>
        <w:t>).</w:t>
      </w:r>
    </w:p>
    <w:p w14:paraId="35E55253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097" type="#_x0000_t75" style="width:484.5pt;height:382.5pt" filled="t">
            <v:fill color2="black"/>
            <v:imagedata r:id="rId44" o:title="" croptop="-6f" cropbottom="-6f" cropleft="-4f" cropright="-4f"/>
          </v:shape>
        </w:pict>
      </w:r>
    </w:p>
    <w:p w14:paraId="3993F7D2" w14:textId="77777777" w:rsidR="006E4CDE" w:rsidRDefault="006E4CDE">
      <w:pPr>
        <w:pStyle w:val="phfiguretitle"/>
      </w:pPr>
      <w:bookmarkStart w:id="64" w:name="_Ref531952843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26</w:t>
      </w:r>
      <w:r>
        <w:fldChar w:fldCharType="end"/>
      </w:r>
      <w:bookmarkEnd w:id="64"/>
      <w:r>
        <w:t xml:space="preserve"> – Форма ввода сведений при выборе типа подразделения «Административно-хозяйственный (вспомогательный)»</w:t>
      </w:r>
    </w:p>
    <w:p w14:paraId="7C96F992" w14:textId="77777777" w:rsidR="006E4CDE" w:rsidRDefault="006E4CDE">
      <w:pPr>
        <w:pStyle w:val="phnormal"/>
      </w:pPr>
      <w:r>
        <w:t>В табличной части «Занимаемые здания» отображаются доступные для выбора наименования зданий. Если требуемое наименование здания отсутствует в списке, его необходимо добавить в карточке сведений медицинской организации в блоке «Лечебно-профилактические здания».</w:t>
      </w:r>
    </w:p>
    <w:p w14:paraId="46F13E6A" w14:textId="77777777" w:rsidR="006E4CDE" w:rsidRDefault="006E4CDE">
      <w:pPr>
        <w:pStyle w:val="phnormal"/>
      </w:pPr>
      <w:r>
        <w:t xml:space="preserve">Для данного типа подразделения доступен множественный выбор зданий для указания месторасположения вводимого подразделения. Необходимо выбрать одно или несколько значений. </w:t>
      </w:r>
    </w:p>
    <w:p w14:paraId="2FF44366" w14:textId="77777777" w:rsidR="006E4CDE" w:rsidRDefault="006E4CDE">
      <w:pPr>
        <w:pStyle w:val="phnormal"/>
      </w:pPr>
      <w:r>
        <w:rPr>
          <w:b/>
        </w:rPr>
        <w:t>Примечание</w:t>
      </w:r>
      <w:r>
        <w:t xml:space="preserve"> – ограничен выбор упраздненных зданий. Упраздненное здание может быть выбрано при следующих условиях:</w:t>
      </w:r>
    </w:p>
    <w:p w14:paraId="48CA6031" w14:textId="77777777" w:rsidR="006E4CDE" w:rsidRDefault="006E4CDE">
      <w:pPr>
        <w:pStyle w:val="phlistitemized10"/>
      </w:pPr>
      <w:r>
        <w:t>дата завершения эксплуатации здания должна быть позже даты упразднения структурного подразделения;</w:t>
      </w:r>
    </w:p>
    <w:p w14:paraId="16D9243A" w14:textId="77777777" w:rsidR="006E4CDE" w:rsidRDefault="006E4CDE">
      <w:pPr>
        <w:pStyle w:val="phlistitemized10"/>
      </w:pPr>
      <w:r>
        <w:t>дата завершения эксплуатации здания не заполнена.</w:t>
      </w:r>
    </w:p>
    <w:p w14:paraId="234F722E" w14:textId="77777777" w:rsidR="006E4CDE" w:rsidRDefault="006E4CDE">
      <w:pPr>
        <w:pStyle w:val="phnormal"/>
      </w:pPr>
      <w:r>
        <w:t>Для сохранения внесенных данных необходимо нажать на кнопку «Создать». Окно создания структурного подразделения закроется, внесенные данные отобразятся в блоке «Структурные подразделения».</w:t>
      </w:r>
    </w:p>
    <w:p w14:paraId="39DC0F86" w14:textId="77777777" w:rsidR="006E4CDE" w:rsidRDefault="006E4CDE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4A4C6617" w14:textId="77777777" w:rsidR="006E4CDE" w:rsidRDefault="006E4CDE">
      <w:pPr>
        <w:pStyle w:val="phnormal"/>
      </w:pPr>
      <w:r>
        <w:t>Для редактирования записи в блоке «Структурные подразделения» необходимо выбрать строку и нажать на кнопку «Изменить», откроется окно редактирования данных аналогичное окну создания, состав полей будет зависеть от выбранного типа подразделения.</w:t>
      </w:r>
    </w:p>
    <w:p w14:paraId="6FF55519" w14:textId="77777777" w:rsidR="006E4CDE" w:rsidRDefault="006E4CDE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для подтверждения действий по удалению. В случае подтверждения удаления данные будут удалены без возможности восстановления.</w:t>
      </w:r>
    </w:p>
    <w:p w14:paraId="31CE8AA2" w14:textId="77777777" w:rsidR="006E4CDE" w:rsidRDefault="006E4CDE">
      <w:pPr>
        <w:pStyle w:val="4"/>
        <w:numPr>
          <w:ilvl w:val="3"/>
          <w:numId w:val="18"/>
        </w:numPr>
      </w:pPr>
      <w:bookmarkStart w:id="65" w:name="_Ввод_сведений_о_1"/>
      <w:bookmarkEnd w:id="65"/>
      <w:r>
        <w:t>Ввод сведений о врачебном участке</w:t>
      </w:r>
    </w:p>
    <w:p w14:paraId="5BA927B7" w14:textId="77777777" w:rsidR="006E4CDE" w:rsidRDefault="006E4CDE">
      <w:pPr>
        <w:pStyle w:val="phnormal"/>
      </w:pPr>
      <w:r>
        <w:t xml:space="preserve">Для добавления записи о штатном расписании медицинской организации необходимо нажать на кнопку </w:t>
      </w:r>
      <w:r>
        <w:rPr>
          <w:lang w:val="ru-RU" w:eastAsia="ru-RU"/>
        </w:rPr>
        <w:pict>
          <v:shape id="_x0000_i1098" type="#_x0000_t75" style="width:66pt;height:24pt" filled="t">
            <v:fill color2="black"/>
            <v:imagedata r:id="rId29" o:title="" croptop="-170f" cropbottom="-170f" cropleft="-62f" cropright="-62f"/>
          </v:shape>
        </w:pict>
      </w:r>
      <w:r>
        <w:t xml:space="preserve"> в блоке «Штатное расписание», откроется форма для ввода данных о штатном расписании (</w:t>
      </w:r>
      <w:r>
        <w:fldChar w:fldCharType="begin"/>
      </w:r>
      <w:r>
        <w:instrText xml:space="preserve"> REF _Ref58312455 \h </w:instrText>
      </w:r>
      <w:r>
        <w:fldChar w:fldCharType="separate"/>
      </w:r>
      <w:r>
        <w:t>Рисунок 27</w:t>
      </w:r>
      <w:r>
        <w:fldChar w:fldCharType="end"/>
      </w:r>
      <w:r>
        <w:t>).</w:t>
      </w:r>
    </w:p>
    <w:p w14:paraId="03658089" w14:textId="77777777" w:rsidR="006E4CDE" w:rsidRDefault="006E4CDE">
      <w:pPr>
        <w:pStyle w:val="phnormal"/>
      </w:pPr>
      <w:r>
        <w:rPr>
          <w:lang w:val="ru-RU" w:eastAsia="ru-RU"/>
        </w:rPr>
        <w:pict>
          <v:shape id="_x0000_i1099" type="#_x0000_t75" style="width:391.5pt;height:329.25pt" filled="t">
            <v:fill color2="black"/>
            <v:imagedata r:id="rId45" o:title="" croptop="-12f" cropbottom="-12f" cropleft="-10f" cropright="-10f"/>
          </v:shape>
        </w:pict>
      </w:r>
    </w:p>
    <w:p w14:paraId="6800AE35" w14:textId="77777777" w:rsidR="006E4CDE" w:rsidRDefault="006E4CDE">
      <w:pPr>
        <w:pStyle w:val="phfiguretitle"/>
      </w:pPr>
      <w:bookmarkStart w:id="66" w:name="_Ref58312427"/>
      <w:bookmarkStart w:id="67" w:name="_Ref58312455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27</w:t>
      </w:r>
      <w:r>
        <w:fldChar w:fldCharType="end"/>
      </w:r>
      <w:bookmarkEnd w:id="67"/>
      <w:r>
        <w:t xml:space="preserve"> – Форма ввода сведений о </w:t>
      </w:r>
      <w:bookmarkEnd w:id="66"/>
      <w:r>
        <w:t>врачебном участке</w:t>
      </w:r>
    </w:p>
    <w:p w14:paraId="7D28080F" w14:textId="77777777" w:rsidR="006E4CDE" w:rsidRDefault="006E4CDE">
      <w:pPr>
        <w:pStyle w:val="phnormal"/>
      </w:pPr>
      <w:r>
        <w:t>В открывшемся окне необходимо заполнить поля формы ввода (описание полей представлено в таблице [</w:t>
      </w:r>
      <w:r>
        <w:fldChar w:fldCharType="begin"/>
      </w:r>
      <w:r>
        <w:instrText xml:space="preserve"> REF _Ref513554421 \h </w:instrText>
      </w:r>
      <w:r>
        <w:fldChar w:fldCharType="separate"/>
      </w:r>
      <w:r>
        <w:t>Таблица 12</w:t>
      </w:r>
      <w:r>
        <w:fldChar w:fldCharType="end"/>
      </w:r>
      <w:r>
        <w:t>]). Поля, отмеченные знаком «*» («звездочка»), обязательны для заполнения.</w:t>
      </w:r>
    </w:p>
    <w:p w14:paraId="03CA1B5E" w14:textId="77777777" w:rsidR="006E4CDE" w:rsidRDefault="006E4CDE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_Ref58312671 \h </w:instrText>
      </w:r>
      <w:r>
        <w:fldChar w:fldCharType="separate"/>
      </w:r>
      <w:r>
        <w:t>Рисунок 28</w:t>
      </w:r>
      <w:r>
        <w:fldChar w:fldCharType="end"/>
      </w:r>
      <w:r>
        <w:fldChar w:fldCharType="begin"/>
      </w:r>
      <w:r>
        <w:instrText xml:space="preserve"> REF _Ref11059704 \h </w:instrText>
      </w:r>
      <w:r>
        <w:fldChar w:fldCharType="separate"/>
      </w:r>
      <w:r>
        <w:t>Рисунок 32</w:t>
      </w:r>
      <w:r>
        <w:fldChar w:fldCharType="end"/>
      </w:r>
      <w:r>
        <w:t>).</w:t>
      </w:r>
    </w:p>
    <w:p w14:paraId="7B88989F" w14:textId="77777777" w:rsidR="006E4CDE" w:rsidRDefault="006E4CDE">
      <w:pPr>
        <w:pStyle w:val="phnormal"/>
      </w:pPr>
      <w:r>
        <w:rPr>
          <w:lang w:val="ru-RU" w:eastAsia="ru-RU"/>
        </w:rPr>
        <w:pict>
          <v:shape id="_x0000_i1100" type="#_x0000_t75" style="width:392.25pt;height:400.5pt" filled="t">
            <v:fill color2="black"/>
            <v:imagedata r:id="rId46" o:title="" croptop="-10f" cropbottom="-10f" cropleft="-10f" cropright="-10f"/>
          </v:shape>
        </w:pict>
      </w:r>
    </w:p>
    <w:p w14:paraId="425403CC" w14:textId="77777777" w:rsidR="006E4CDE" w:rsidRDefault="006E4CDE">
      <w:pPr>
        <w:pStyle w:val="phfiguretitle"/>
      </w:pPr>
      <w:bookmarkStart w:id="68" w:name="_Ref58312671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28</w:t>
      </w:r>
      <w:r>
        <w:fldChar w:fldCharType="end"/>
      </w:r>
      <w:bookmarkEnd w:id="68"/>
      <w:r>
        <w:t>– Отображение сообщения о незаполненных полях</w:t>
      </w:r>
    </w:p>
    <w:p w14:paraId="2C2282A6" w14:textId="77777777" w:rsidR="006E4CDE" w:rsidRDefault="006E4CDE">
      <w:pPr>
        <w:pStyle w:val="phtabletitle"/>
      </w:pPr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11</w:t>
      </w:r>
      <w:r>
        <w:fldChar w:fldCharType="end"/>
      </w:r>
      <w:r>
        <w:t>– Описание полей при добавлении записи о штатном расписании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5"/>
        <w:gridCol w:w="2779"/>
        <w:gridCol w:w="3087"/>
        <w:gridCol w:w="3820"/>
      </w:tblGrid>
      <w:tr w:rsidR="00000000" w14:paraId="240A986C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FAF677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E1D1B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F6188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8D9E9D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59F88863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86213B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B59E8A" w14:textId="77777777" w:rsidR="006E4CDE" w:rsidRDefault="006E4CDE">
            <w:pPr>
              <w:pStyle w:val="phtablecellleft"/>
            </w:pPr>
            <w:r>
              <w:t>Номер участка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8FE042" w14:textId="77777777" w:rsidR="006E4CDE" w:rsidRDefault="006E4CDE">
            <w:pPr>
              <w:pStyle w:val="phtablecellleft"/>
            </w:pPr>
            <w:r>
              <w:t>Номер врачебного участка, присвоенный в рамках организации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9B32CC" w14:textId="77777777" w:rsidR="006E4CDE" w:rsidRDefault="006E4CDE">
            <w:pPr>
              <w:pStyle w:val="phtablecellleft"/>
              <w:jc w:val="left"/>
            </w:pPr>
            <w:r>
              <w:t xml:space="preserve">Текстовое поле </w:t>
            </w:r>
            <w:r>
              <w:br/>
              <w:t>Минимальная длина 1</w:t>
            </w:r>
            <w:r>
              <w:br/>
              <w:t>Максимальная длина 100</w:t>
            </w:r>
          </w:p>
        </w:tc>
      </w:tr>
      <w:tr w:rsidR="00000000" w14:paraId="748800C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95145C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3AD175" w14:textId="77777777" w:rsidR="006E4CDE" w:rsidRDefault="006E4CDE">
            <w:pPr>
              <w:pStyle w:val="phtablecellleft"/>
            </w:pPr>
            <w:r>
              <w:t>Дата формирования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824CA5" w14:textId="77777777" w:rsidR="006E4CDE" w:rsidRDefault="006E4CDE">
            <w:pPr>
              <w:pStyle w:val="phtablecellleft"/>
            </w:pPr>
            <w:r>
              <w:t>Дата формирования врачебного участка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C3394B" w14:textId="77777777" w:rsidR="006E4CDE" w:rsidRDefault="006E4CDE">
            <w:pPr>
              <w:pStyle w:val="phtablecellleft"/>
            </w:pPr>
            <w:r>
              <w:t>Выбор значения из календаря.</w:t>
            </w:r>
          </w:p>
          <w:p w14:paraId="2479ED0E" w14:textId="77777777" w:rsidR="006E4CDE" w:rsidRDefault="006E4CDE">
            <w:pPr>
              <w:pStyle w:val="phtablecellleft"/>
            </w:pPr>
            <w:r>
              <w:t>Дата формирования должна быть раньше или равна текущей дате</w:t>
            </w:r>
          </w:p>
        </w:tc>
      </w:tr>
      <w:tr w:rsidR="00000000" w14:paraId="4FEE6AA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92080B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4B4153" w14:textId="77777777" w:rsidR="006E4CDE" w:rsidRDefault="006E4CDE">
            <w:pPr>
              <w:pStyle w:val="phtablecellleft"/>
            </w:pPr>
            <w:r>
              <w:t>Тип участка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15D0E3" w14:textId="77777777" w:rsidR="006E4CDE" w:rsidRDefault="006E4CDE">
            <w:pPr>
              <w:pStyle w:val="phtablecellleft"/>
            </w:pPr>
            <w:r>
              <w:t xml:space="preserve">Тип врачебного участка 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FB7619" w14:textId="77777777" w:rsidR="006E4CDE" w:rsidRDefault="006E4CDE">
            <w:pPr>
              <w:pStyle w:val="phtablecellleft"/>
            </w:pPr>
            <w:r>
              <w:t>Выбор значения из выпадающего списка</w:t>
            </w:r>
          </w:p>
        </w:tc>
      </w:tr>
      <w:tr w:rsidR="00000000" w14:paraId="3A0D4BF6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7DA29F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D4521A" w14:textId="77777777" w:rsidR="006E4CDE" w:rsidRDefault="006E4CDE">
            <w:pPr>
              <w:pStyle w:val="phtablecellleft"/>
            </w:pPr>
            <w:r>
              <w:t xml:space="preserve">Категория обслуживаемого населения 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E8CF5" w14:textId="77777777" w:rsidR="006E4CDE" w:rsidRDefault="006E4CDE">
            <w:pPr>
              <w:pStyle w:val="phtablecellleft"/>
            </w:pPr>
            <w:r>
              <w:t>Категория обслуживаемого населения, для выбора возможно указание как только взрослые или детские,  так и одновременно и взрослые и детские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5260DC" w14:textId="77777777" w:rsidR="006E4CDE" w:rsidRDefault="006E4CDE">
            <w:pPr>
              <w:pStyle w:val="phtablecellleft"/>
            </w:pPr>
            <w:r>
              <w:t>Установление «флажка».</w:t>
            </w:r>
          </w:p>
          <w:p w14:paraId="5B5A80D5" w14:textId="77777777" w:rsidR="006E4CDE" w:rsidRDefault="006E4CDE">
            <w:pPr>
              <w:pStyle w:val="phtablecellleft"/>
            </w:pPr>
          </w:p>
        </w:tc>
      </w:tr>
      <w:tr w:rsidR="00000000" w14:paraId="7ABFD89D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27FB61" w14:textId="77777777" w:rsidR="006E4CDE" w:rsidRDefault="006E4CDE">
            <w:pPr>
              <w:pStyle w:val="phtablecellleft"/>
            </w:pPr>
            <w:r>
              <w:t>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E37801" w14:textId="77777777" w:rsidR="006E4CDE" w:rsidRDefault="006E4CDE">
            <w:pPr>
              <w:pStyle w:val="phtablecellleft"/>
            </w:pPr>
            <w:r>
              <w:t>Прикрепленное население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7F87F2" w14:textId="77777777" w:rsidR="006E4CDE" w:rsidRDefault="006E4CDE">
            <w:pPr>
              <w:pStyle w:val="phtablecellleft"/>
            </w:pPr>
            <w:r>
              <w:t>Количество прикрепленного населения к участку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8F10A1" w14:textId="77777777" w:rsidR="006E4CDE" w:rsidRDefault="006E4CDE">
            <w:pPr>
              <w:pStyle w:val="phtablecellleft"/>
            </w:pPr>
            <w:r>
              <w:t>Числовое поле для ввода. Максимальное значение, которое можно внести – 99999</w:t>
            </w:r>
          </w:p>
          <w:p w14:paraId="127DAF6E" w14:textId="77777777" w:rsidR="006E4CDE" w:rsidRDefault="006E4CDE">
            <w:pPr>
              <w:pStyle w:val="phtablecellleft"/>
            </w:pPr>
          </w:p>
        </w:tc>
      </w:tr>
      <w:tr w:rsidR="00000000" w14:paraId="1B9827A6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E5EE15" w14:textId="77777777" w:rsidR="006E4CDE" w:rsidRDefault="006E4CDE">
            <w:pPr>
              <w:pStyle w:val="phtablecellleft"/>
            </w:pPr>
            <w:r>
              <w:t>6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EB569A" w14:textId="77777777" w:rsidR="006E4CDE" w:rsidRDefault="006E4CDE">
            <w:pPr>
              <w:pStyle w:val="phtablecellleft"/>
            </w:pPr>
            <w:r>
              <w:t>Дата упразднения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66038C" w14:textId="77777777" w:rsidR="006E4CDE" w:rsidRDefault="006E4CDE">
            <w:pPr>
              <w:pStyle w:val="phtablecellleft"/>
            </w:pPr>
            <w:r>
              <w:t>Дата упразднения Врачебного участка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A2F525" w14:textId="77777777" w:rsidR="006E4CDE" w:rsidRDefault="006E4CDE">
            <w:pPr>
              <w:pStyle w:val="phtablecellleft"/>
            </w:pPr>
            <w:r>
              <w:t>Выбор значения из календаря.</w:t>
            </w:r>
          </w:p>
          <w:p w14:paraId="28A33368" w14:textId="77777777" w:rsidR="006E4CDE" w:rsidRDefault="006E4CDE">
            <w:pPr>
              <w:pStyle w:val="phtablecellleft"/>
            </w:pPr>
            <w:r>
              <w:t>Дата упразднения должна быть позже или равна Дате формирования. Также не позже текущей даты</w:t>
            </w:r>
          </w:p>
          <w:p w14:paraId="17F7E1A5" w14:textId="77777777" w:rsidR="006E4CDE" w:rsidRDefault="006E4CDE">
            <w:pPr>
              <w:pStyle w:val="phtablecellleft"/>
            </w:pPr>
            <w:r>
              <w:t>При заполнении данного поля, созданная запись Врачебного участка окрашивается в темный цвет и отображается в конце списка Врачебных участков</w:t>
            </w:r>
          </w:p>
        </w:tc>
      </w:tr>
      <w:tr w:rsidR="00000000" w14:paraId="4AFB5589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35C154" w14:textId="77777777" w:rsidR="006E4CDE" w:rsidRDefault="006E4CDE">
            <w:pPr>
              <w:pStyle w:val="phtablecellleft"/>
            </w:pPr>
            <w:r>
              <w:t>7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468BEF" w14:textId="77777777" w:rsidR="006E4CDE" w:rsidRDefault="006E4CDE">
            <w:pPr>
              <w:pStyle w:val="phtablecellleft"/>
            </w:pPr>
            <w:r>
              <w:t>Записи в подблоке Участковый врач/фельдшер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731030" w14:textId="77777777" w:rsidR="006E4CDE" w:rsidRDefault="006E4CDE">
            <w:pPr>
              <w:pStyle w:val="phtablecellleft"/>
            </w:pPr>
            <w:r>
              <w:t>Табличная часть для заполнения записей участковых врачей/фельдшеров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40DC66" w14:textId="77777777" w:rsidR="006E4CDE" w:rsidRDefault="006E4CDE">
            <w:pPr>
              <w:pStyle w:val="phtablecellleft"/>
            </w:pPr>
            <w:r>
              <w:t xml:space="preserve">Для заполнения табличной части необходимо нажать на кнопку </w:t>
            </w:r>
            <w:r>
              <w:rPr>
                <w:lang w:val="ru-RU" w:eastAsia="ru-RU"/>
              </w:rPr>
              <w:pict w14:anchorId="025E424A">
                <v:shape id="_x0000_i1101" type="#_x0000_t75" style="width:24pt;height:21pt" filled="t">
                  <v:fill color2="black"/>
                  <v:imagedata r:id="rId47" o:title="" croptop="-156f" cropbottom="-156f" cropleft="-136f" cropright="-136f"/>
                </v:shape>
              </w:pict>
            </w:r>
          </w:p>
          <w:p w14:paraId="31542287" w14:textId="77777777" w:rsidR="006E4CDE" w:rsidRDefault="006E4CDE">
            <w:pPr>
              <w:pStyle w:val="phtablecellleft"/>
            </w:pPr>
            <w:r>
              <w:t>после чего откроется форма ввода, представленная на рисунке (</w:t>
            </w:r>
            <w:r>
              <w:fldChar w:fldCharType="begin"/>
            </w:r>
            <w:r>
              <w:instrText xml:space="preserve"> REF _Ref531953349 \h </w:instrText>
            </w:r>
            <w:r>
              <w:fldChar w:fldCharType="separate"/>
            </w:r>
            <w:r>
              <w:t>Рисунок 33</w:t>
            </w:r>
            <w:r>
              <w:fldChar w:fldCharType="end"/>
            </w:r>
            <w:r>
              <w:t>).</w:t>
            </w:r>
          </w:p>
          <w:p w14:paraId="03BD570F" w14:textId="77777777" w:rsidR="006E4CDE" w:rsidRDefault="006E4CDE">
            <w:pPr>
              <w:pStyle w:val="phtablecellleft"/>
            </w:pPr>
            <w:r>
              <w:t>Описание полей табличной части приведено в пп. 7.1 – 7.4.</w:t>
            </w:r>
          </w:p>
          <w:p w14:paraId="11C18EE7" w14:textId="77777777" w:rsidR="006E4CDE" w:rsidRDefault="006E4CDE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добавление участкового врача/фельдшера. </w:t>
            </w:r>
          </w:p>
          <w:p w14:paraId="4993ED17" w14:textId="77777777" w:rsidR="006E4CDE" w:rsidRDefault="006E4CDE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2FA1A9DA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0D3BDE" w14:textId="77777777" w:rsidR="006E4CDE" w:rsidRDefault="006E4CDE">
            <w:pPr>
              <w:pStyle w:val="phtablecellleft"/>
            </w:pPr>
            <w:r>
              <w:t>7.1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BE77FC" w14:textId="77777777" w:rsidR="006E4CDE" w:rsidRDefault="006E4CDE">
            <w:pPr>
              <w:pStyle w:val="phtablecellleft"/>
            </w:pPr>
            <w:r>
              <w:t>Дата начала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0DCB33" w14:textId="77777777" w:rsidR="006E4CDE" w:rsidRDefault="006E4CDE">
            <w:pPr>
              <w:pStyle w:val="phtablecellleft"/>
            </w:pPr>
            <w:r>
              <w:t>Дата начала прикрепления участкового врача/фельдшера к врачебному участку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393667" w14:textId="77777777" w:rsidR="006E4CDE" w:rsidRDefault="006E4CDE">
            <w:pPr>
              <w:pStyle w:val="phtablecellleft"/>
            </w:pPr>
            <w:r>
              <w:t>Выбор значения из календаря.</w:t>
            </w:r>
          </w:p>
          <w:p w14:paraId="44E8BCD9" w14:textId="77777777" w:rsidR="006E4CDE" w:rsidRDefault="006E4CDE">
            <w:pPr>
              <w:pStyle w:val="phtablecellleft"/>
            </w:pPr>
            <w:r>
              <w:t>Дата начала прикрепления врача к участку должна быть позже или равна Дате формирования участка. Также не позже текущей даты</w:t>
            </w:r>
          </w:p>
        </w:tc>
      </w:tr>
      <w:tr w:rsidR="00000000" w14:paraId="71626D9E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FDD294" w14:textId="77777777" w:rsidR="006E4CDE" w:rsidRDefault="006E4CDE">
            <w:pPr>
              <w:pStyle w:val="phtablecellleft"/>
            </w:pPr>
            <w:r>
              <w:t>7.2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4756C" w14:textId="77777777" w:rsidR="006E4CDE" w:rsidRDefault="006E4CDE">
            <w:pPr>
              <w:pStyle w:val="phtablecellleft"/>
            </w:pPr>
            <w:r>
              <w:t>Дата окончания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997B29" w14:textId="77777777" w:rsidR="006E4CDE" w:rsidRDefault="006E4CDE">
            <w:pPr>
              <w:pStyle w:val="phtablecellleft"/>
            </w:pPr>
            <w:r>
              <w:t>Дата окончания прикрепления участкового врача/фельдшера к врачебному участку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6C650" w14:textId="77777777" w:rsidR="006E4CDE" w:rsidRDefault="006E4CDE">
            <w:pPr>
              <w:pStyle w:val="phtablecellleft"/>
            </w:pPr>
            <w:r>
              <w:t>Выбор значения из календаря.</w:t>
            </w:r>
          </w:p>
          <w:p w14:paraId="32C2AC8D" w14:textId="77777777" w:rsidR="006E4CDE" w:rsidRDefault="006E4CDE">
            <w:pPr>
              <w:pStyle w:val="phtablecellleft"/>
            </w:pPr>
            <w:r>
              <w:t>Дата окончания прикрепления врача к участку  должна быть позже или равна Дате начала, но не позже даты упразднения самого участка ,  или не позже текущей даты</w:t>
            </w:r>
          </w:p>
        </w:tc>
      </w:tr>
      <w:tr w:rsidR="00000000" w14:paraId="22D3E948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1442C7" w14:textId="77777777" w:rsidR="006E4CDE" w:rsidRDefault="006E4CDE">
            <w:pPr>
              <w:pStyle w:val="phtablecellleft"/>
            </w:pPr>
            <w:r>
              <w:t>7.3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2BA36" w14:textId="77777777" w:rsidR="006E4CDE" w:rsidRDefault="006E4CDE">
            <w:pPr>
              <w:pStyle w:val="phtablecellleft"/>
            </w:pPr>
            <w:r>
              <w:t>Группа кабинетов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BE955D" w14:textId="77777777" w:rsidR="006E4CDE" w:rsidRDefault="006E4CDE">
            <w:pPr>
              <w:pStyle w:val="phtablecellleft"/>
            </w:pPr>
            <w:r>
              <w:t>Группа кабинетов амбулаторного подразделения в которых может быть расположен врачебный участок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74F26A" w14:textId="77777777" w:rsidR="006E4CDE" w:rsidRDefault="006E4CDE">
            <w:pPr>
              <w:pStyle w:val="phtablecellleft"/>
            </w:pPr>
            <w:r>
              <w:t>Выводится список кабинетов всех Амбулаторных подразделений при условии, если тип Кабинета имеет признак Врачебного участка</w:t>
            </w:r>
          </w:p>
          <w:p w14:paraId="7F84C058" w14:textId="77777777" w:rsidR="006E4CDE" w:rsidRDefault="006E4CDE">
            <w:pPr>
              <w:pStyle w:val="phtablecellleft"/>
              <w:jc w:val="left"/>
            </w:pPr>
            <w:r>
              <w:t>В справочнике https://nsi.rosminzdrav.ru/#!/</w:t>
            </w:r>
            <w:r>
              <w:br/>
              <w:t>refbook/1.2.643.5.1.13.13.99.2.228</w:t>
            </w:r>
          </w:p>
        </w:tc>
      </w:tr>
      <w:tr w:rsidR="00000000" w14:paraId="2BBA69B8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A925A1" w14:textId="77777777" w:rsidR="006E4CDE" w:rsidRDefault="006E4CDE">
            <w:pPr>
              <w:pStyle w:val="phtablecellleft"/>
            </w:pPr>
            <w:r>
              <w:t>7.4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156D5A" w14:textId="77777777" w:rsidR="006E4CDE" w:rsidRDefault="006E4CDE">
            <w:pPr>
              <w:pStyle w:val="phtablecellleft"/>
            </w:pPr>
            <w:r>
              <w:t>Врач/фельдшер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0E3B2" w14:textId="77777777" w:rsidR="006E4CDE" w:rsidRDefault="006E4CDE">
            <w:pPr>
              <w:pStyle w:val="phtablecellleft"/>
            </w:pPr>
            <w:r>
              <w:t>Участковый врач фельдшер который Трудоустроен в подразделении в котором есть Группа кабинетов разрешенная для формирования Врачебного участка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FC00E0" w14:textId="77777777" w:rsidR="006E4CDE" w:rsidRDefault="006E4CDE">
            <w:pPr>
              <w:pStyle w:val="phtablecellleft"/>
            </w:pPr>
            <w:r>
              <w:t>Поле поиска.</w:t>
            </w:r>
            <w:r>
              <w:br/>
              <w:t>Поиск производится по Врачам которые трудоустроены в указанный период по разрешенной должности в соответствии с типом участка в подразделении выбранной группы кабинетов</w:t>
            </w:r>
            <w:r>
              <w:br/>
              <w:t>произвести поиск можно по ФИО или СНИСЛ</w:t>
            </w:r>
          </w:p>
        </w:tc>
      </w:tr>
      <w:tr w:rsidR="00000000" w14:paraId="231D675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76713E" w14:textId="77777777" w:rsidR="006E4CDE" w:rsidRDefault="006E4CDE">
            <w:pPr>
              <w:pStyle w:val="phtablecellleft"/>
            </w:pPr>
            <w:r>
              <w:t>8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E3103F" w14:textId="77777777" w:rsidR="006E4CDE" w:rsidRDefault="006E4CDE">
            <w:pPr>
              <w:pStyle w:val="phtablecellleft"/>
            </w:pPr>
            <w:r>
              <w:t>Записи в подблоке Адреса обслуживания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3079F" w14:textId="77777777" w:rsidR="006E4CDE" w:rsidRDefault="006E4CDE">
            <w:pPr>
              <w:pStyle w:val="phtablecellleft"/>
            </w:pPr>
            <w:r>
              <w:t>Табличная часть для заполнения записей адресов обслуживания участка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782438" w14:textId="77777777" w:rsidR="006E4CDE" w:rsidRDefault="006E4CDE">
            <w:pPr>
              <w:pStyle w:val="phtablecellleft"/>
            </w:pPr>
            <w:r>
              <w:t xml:space="preserve">Для заполнения табличной части необходимо нажать на кнопку </w:t>
            </w:r>
            <w:r>
              <w:rPr>
                <w:lang w:val="ru-RU" w:eastAsia="ru-RU"/>
              </w:rPr>
              <w:pict w14:anchorId="7521B286">
                <v:shape id="_x0000_i1102" type="#_x0000_t75" style="width:24pt;height:21pt" filled="t">
                  <v:fill color2="black"/>
                  <v:imagedata r:id="rId47" o:title="" croptop="-156f" cropbottom="-156f" cropleft="-136f" cropright="-136f"/>
                </v:shape>
              </w:pict>
            </w:r>
          </w:p>
          <w:p w14:paraId="6E1260CB" w14:textId="77777777" w:rsidR="006E4CDE" w:rsidRDefault="006E4CDE">
            <w:pPr>
              <w:pStyle w:val="phtablecellleft"/>
            </w:pPr>
            <w:r>
              <w:t>после чего откроется форма ввода, представленная на рисунке (</w:t>
            </w:r>
            <w:r>
              <w:fldChar w:fldCharType="begin"/>
            </w:r>
            <w:r>
              <w:instrText xml:space="preserve"> REF _Ref531953349 \h </w:instrText>
            </w:r>
            <w:r>
              <w:fldChar w:fldCharType="separate"/>
            </w:r>
            <w:r>
              <w:t>Рисунок 33</w:t>
            </w:r>
            <w:r>
              <w:fldChar w:fldCharType="end"/>
            </w:r>
            <w:r>
              <w:t>).</w:t>
            </w:r>
          </w:p>
          <w:p w14:paraId="52182DAD" w14:textId="77777777" w:rsidR="006E4CDE" w:rsidRDefault="006E4CDE">
            <w:pPr>
              <w:pStyle w:val="phtablecellleft"/>
            </w:pPr>
            <w:r>
              <w:t>Описание полей табличной части приведено в пп. 8.1 – 8.3.</w:t>
            </w:r>
          </w:p>
          <w:p w14:paraId="049D2F47" w14:textId="77777777" w:rsidR="006E4CDE" w:rsidRDefault="006E4CDE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адреса обслуживания. </w:t>
            </w:r>
          </w:p>
          <w:p w14:paraId="1D2B59B6" w14:textId="77777777" w:rsidR="006E4CDE" w:rsidRDefault="006E4CDE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0742E811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118437" w14:textId="77777777" w:rsidR="006E4CDE" w:rsidRDefault="006E4CDE">
            <w:pPr>
              <w:pStyle w:val="phtablecellleft"/>
            </w:pPr>
            <w:r>
              <w:t>8.1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09FA23" w14:textId="77777777" w:rsidR="006E4CDE" w:rsidRDefault="006E4CDE">
            <w:pPr>
              <w:pStyle w:val="phtablecellleft"/>
            </w:pPr>
            <w:r>
              <w:t>Дата начала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CDE77C" w14:textId="77777777" w:rsidR="006E4CDE" w:rsidRDefault="006E4CDE">
            <w:pPr>
              <w:pStyle w:val="phtablecellleft"/>
            </w:pPr>
            <w:r>
              <w:t>Дата начала прикрепления указанного адреса к обслуживанию во врачебном участке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364090" w14:textId="77777777" w:rsidR="006E4CDE" w:rsidRDefault="006E4CDE">
            <w:pPr>
              <w:pStyle w:val="phtablecellleft"/>
            </w:pPr>
            <w:r>
              <w:t>Выбор значения из календаря.</w:t>
            </w:r>
          </w:p>
          <w:p w14:paraId="3C5796D9" w14:textId="77777777" w:rsidR="006E4CDE" w:rsidRDefault="006E4CDE">
            <w:pPr>
              <w:pStyle w:val="phtablecellleft"/>
            </w:pPr>
            <w:r>
              <w:t>Дата начала обслуживания адреса должна быть позже или равна Дате формирования участка. Также не позже текущей даты</w:t>
            </w:r>
          </w:p>
        </w:tc>
      </w:tr>
      <w:tr w:rsidR="00000000" w14:paraId="4B069A8E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CD7EE3" w14:textId="77777777" w:rsidR="006E4CDE" w:rsidRDefault="006E4CDE">
            <w:pPr>
              <w:pStyle w:val="phtablecellleft"/>
            </w:pPr>
            <w:r>
              <w:t>8.2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99278" w14:textId="77777777" w:rsidR="006E4CDE" w:rsidRDefault="006E4CDE">
            <w:pPr>
              <w:pStyle w:val="phtablecellleft"/>
            </w:pPr>
            <w:r>
              <w:t>Дата окончания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C4F4C9" w14:textId="77777777" w:rsidR="006E4CDE" w:rsidRDefault="006E4CDE">
            <w:pPr>
              <w:pStyle w:val="phtablecellleft"/>
            </w:pPr>
            <w:r>
              <w:t>Дата окончания прикрепления указанного адреса к обслуживанию во врачебном участке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EFB223" w14:textId="77777777" w:rsidR="006E4CDE" w:rsidRDefault="006E4CDE">
            <w:pPr>
              <w:pStyle w:val="phtablecellleft"/>
            </w:pPr>
            <w:r>
              <w:t>Выбор значения из календаря.</w:t>
            </w:r>
          </w:p>
          <w:p w14:paraId="4E91D0DD" w14:textId="77777777" w:rsidR="006E4CDE" w:rsidRDefault="006E4CDE">
            <w:pPr>
              <w:pStyle w:val="phtablecellleft"/>
            </w:pPr>
            <w:r>
              <w:t>Дата окончания обслуживания адреса должна быть позже или равна Дате начала, но не позже даты упразднения самого участка ,  или не позже текущей даты</w:t>
            </w:r>
          </w:p>
        </w:tc>
      </w:tr>
      <w:tr w:rsidR="00000000" w14:paraId="3C6632D1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64257B" w14:textId="77777777" w:rsidR="006E4CDE" w:rsidRDefault="006E4CDE">
            <w:pPr>
              <w:pStyle w:val="phtablecellleft"/>
            </w:pPr>
            <w:r>
              <w:t>8.3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FECF1A" w14:textId="77777777" w:rsidR="006E4CDE" w:rsidRDefault="006E4CDE">
            <w:pPr>
              <w:pStyle w:val="phtablecellleft"/>
            </w:pPr>
            <w:r>
              <w:t>Адрес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BF61B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FD4598" w14:textId="77777777" w:rsidR="006E4CDE" w:rsidRDefault="006E4CDE">
            <w:pPr>
              <w:pStyle w:val="phtablecellleft"/>
            </w:pPr>
            <w:r>
              <w:t xml:space="preserve">Для указания адреса необходимо нажать на кнопку </w:t>
            </w:r>
            <w:r>
              <w:rPr>
                <w:lang w:val="ru-RU" w:eastAsia="ru-RU"/>
              </w:rPr>
              <w:pict w14:anchorId="28CAADE1">
                <v:shape id="_x0000_i1103" type="#_x0000_t75" style="width:25.5pt;height:19.5pt" filled="t">
                  <v:fill color2="black"/>
                  <v:imagedata r:id="rId27" o:title="" croptop="-168f" cropbottom="-168f" cropleft="-132f" cropright="-132f"/>
                </v:shape>
              </w:pict>
            </w:r>
            <w:r>
              <w:t xml:space="preserve"> на форме ввода адреса в поле «Адрес». В открывшемся окне на вкладке «Стандартный ввод» необходимо заполнить поля «Адрес» и «Дом» либо перейти на вкладку «Расширенный режим» и заполнить поля «Субъект», «Населенный пункт», «Улица», «Дом».</w:t>
            </w:r>
          </w:p>
          <w:p w14:paraId="5663C59D" w14:textId="77777777" w:rsidR="006E4CDE" w:rsidRDefault="006E4CDE">
            <w:pPr>
              <w:pStyle w:val="phtablecellleft"/>
            </w:pPr>
            <w:r>
              <w:t xml:space="preserve">Описание полей табличной части приведено в </w:t>
            </w:r>
            <w:r>
              <w:fldChar w:fldCharType="begin"/>
            </w:r>
            <w:r>
              <w:instrText xml:space="preserve"> REF _Ref513552706 \h </w:instrText>
            </w:r>
            <w:r>
              <w:fldChar w:fldCharType="separate"/>
            </w:r>
            <w:r>
              <w:t>Таблица 2</w:t>
            </w:r>
            <w:r>
              <w:fldChar w:fldCharType="end"/>
            </w:r>
          </w:p>
          <w:p w14:paraId="4CA0F95E" w14:textId="77777777" w:rsidR="006E4CDE" w:rsidRDefault="006E4CDE">
            <w:pPr>
              <w:pStyle w:val="phtablecellleft"/>
            </w:pPr>
            <w:r>
              <w:t xml:space="preserve">Кнопка «Сохранить» инициирует сохранение введенных данных и закрытие окна добавления адреса. </w:t>
            </w:r>
          </w:p>
          <w:p w14:paraId="568B631D" w14:textId="77777777" w:rsidR="006E4CDE" w:rsidRDefault="006E4CDE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</w:tbl>
    <w:p w14:paraId="37B84941" w14:textId="77777777" w:rsidR="006E4CDE" w:rsidRDefault="006E4CDE">
      <w:pPr>
        <w:pStyle w:val="phnormal"/>
      </w:pPr>
    </w:p>
    <w:p w14:paraId="33DF0779" w14:textId="77777777" w:rsidR="006E4CDE" w:rsidRDefault="006E4CDE">
      <w:pPr>
        <w:pStyle w:val="phnormal"/>
      </w:pPr>
    </w:p>
    <w:p w14:paraId="0E2E8407" w14:textId="77777777" w:rsidR="006E4CDE" w:rsidRDefault="006E4CDE">
      <w:pPr>
        <w:pStyle w:val="phnormal"/>
      </w:pPr>
      <w:r>
        <w:rPr>
          <w:lang w:val="ru-RU" w:eastAsia="ru-RU"/>
        </w:rPr>
        <w:pict>
          <v:shape id="_x0000_i1104" type="#_x0000_t75" style="width:393pt;height:123.75pt" filled="t">
            <v:fill color2="black"/>
            <v:imagedata r:id="rId48" o:title="" croptop="-33f" cropbottom="-33f" cropleft="-10f" cropright="-10f"/>
          </v:shape>
        </w:pict>
      </w:r>
    </w:p>
    <w:p w14:paraId="298BB691" w14:textId="77777777" w:rsidR="006E4CDE" w:rsidRDefault="006E4CDE">
      <w:pPr>
        <w:pStyle w:val="phfiguretitle"/>
      </w:pPr>
      <w:bookmarkStart w:id="69" w:name="_Ref58315243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29</w:t>
      </w:r>
      <w:r>
        <w:fldChar w:fldCharType="end"/>
      </w:r>
      <w:bookmarkEnd w:id="69"/>
      <w:r>
        <w:t xml:space="preserve"> - Форма добавления участкового врача</w:t>
      </w:r>
    </w:p>
    <w:p w14:paraId="6FE7B117" w14:textId="77777777" w:rsidR="006E4CDE" w:rsidRDefault="006E4CDE">
      <w:pPr>
        <w:pStyle w:val="phnormal"/>
      </w:pPr>
      <w:r>
        <w:rPr>
          <w:lang w:val="ru-RU" w:eastAsia="ru-RU"/>
        </w:rPr>
        <w:pict>
          <v:shape id="_x0000_i1105" type="#_x0000_t75" style="width:391.5pt;height:104.25pt" filled="t">
            <v:fill color2="black"/>
            <v:imagedata r:id="rId49" o:title="" croptop="-39f" cropbottom="-39f" cropleft="-10f" cropright="-10f"/>
          </v:shape>
        </w:pict>
      </w:r>
    </w:p>
    <w:p w14:paraId="2681A616" w14:textId="77777777" w:rsidR="006E4CDE" w:rsidRDefault="006E4CDE">
      <w:pPr>
        <w:pStyle w:val="phfiguretitle"/>
      </w:pPr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30</w:t>
      </w:r>
      <w:r>
        <w:fldChar w:fldCharType="end"/>
      </w:r>
      <w:r>
        <w:t>- Форма добавления участкового врача</w:t>
      </w:r>
    </w:p>
    <w:p w14:paraId="56CD4EAA" w14:textId="77777777" w:rsidR="006E4CDE" w:rsidRDefault="006E4CDE">
      <w:pPr>
        <w:pStyle w:val="phnormal"/>
      </w:pPr>
      <w:r>
        <w:t>Для сохранения внесенных данных необходимо нажать на кнопку «Создать». Окно создания врачебного участка закроется, внесенные данные отобразятся в блоке «Врачебные участки».</w:t>
      </w:r>
    </w:p>
    <w:p w14:paraId="1D4FC433" w14:textId="77777777" w:rsidR="006E4CDE" w:rsidRDefault="006E4CDE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18269659" w14:textId="77777777" w:rsidR="006E4CDE" w:rsidRDefault="006E4CDE">
      <w:pPr>
        <w:pStyle w:val="phnormal"/>
      </w:pPr>
      <w:r>
        <w:t xml:space="preserve">Для редактирования записи в блоке «Врачебные участки» необходимо выбрать строку и нажать на кнопку «Изменить», откроется окно редактирования данных аналогичное окну создания (см. </w:t>
      </w:r>
      <w:r>
        <w:fldChar w:fldCharType="begin"/>
      </w:r>
      <w:r>
        <w:instrText xml:space="preserve"> REF _Ref58312455 \h </w:instrText>
      </w:r>
      <w:r>
        <w:fldChar w:fldCharType="separate"/>
      </w:r>
      <w:r>
        <w:t>Рисунок 27</w:t>
      </w:r>
      <w:r>
        <w:fldChar w:fldCharType="end"/>
      </w:r>
      <w:r>
        <w:fldChar w:fldCharType="begin"/>
      </w:r>
      <w:r>
        <w:instrText xml:space="preserve"> REF _Ref531952991 \h </w:instrText>
      </w:r>
      <w:r>
        <w:fldChar w:fldCharType="separate"/>
      </w:r>
      <w:r>
        <w:t>Рисунок 31</w:t>
      </w:r>
      <w:r>
        <w:fldChar w:fldCharType="end"/>
      </w:r>
      <w:r>
        <w:t>).</w:t>
      </w:r>
    </w:p>
    <w:p w14:paraId="1B628231" w14:textId="77777777" w:rsidR="006E4CDE" w:rsidRDefault="006E4CDE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о подтверждении действий по удалению. В случае подтверждения удаления данные будут удалены без возможности восстановления.</w:t>
      </w:r>
    </w:p>
    <w:p w14:paraId="2D294B92" w14:textId="77777777" w:rsidR="006E4CDE" w:rsidRDefault="006E4CDE">
      <w:pPr>
        <w:pStyle w:val="phnormal"/>
        <w:rPr>
          <w:b/>
        </w:rPr>
      </w:pPr>
    </w:p>
    <w:p w14:paraId="2444FB9A" w14:textId="77777777" w:rsidR="006E4CDE" w:rsidRDefault="006E4CDE">
      <w:pPr>
        <w:pStyle w:val="4"/>
        <w:numPr>
          <w:ilvl w:val="3"/>
          <w:numId w:val="18"/>
        </w:numPr>
      </w:pPr>
      <w:r>
        <w:t>Ввод сведений о штатном расписании</w:t>
      </w:r>
    </w:p>
    <w:p w14:paraId="05751B71" w14:textId="77777777" w:rsidR="006E4CDE" w:rsidRDefault="006E4CDE">
      <w:pPr>
        <w:pStyle w:val="phnormal"/>
      </w:pPr>
      <w:r>
        <w:t xml:space="preserve">Для добавления записи о штатном расписании медицинской организации необходимо нажать на кнопку </w:t>
      </w:r>
      <w:r>
        <w:rPr>
          <w:lang w:val="ru-RU" w:eastAsia="ru-RU"/>
        </w:rPr>
        <w:pict>
          <v:shape id="_x0000_i1106" type="#_x0000_t75" style="width:66pt;height:24pt" filled="t">
            <v:fill color2="black"/>
            <v:imagedata r:id="rId29" o:title="" croptop="-170f" cropbottom="-170f" cropleft="-62f" cropright="-62f"/>
          </v:shape>
        </w:pict>
      </w:r>
      <w:r>
        <w:t xml:space="preserve"> в блоке «Штатное расписание», откроется форма для ввода данных о штатном расписании (</w:t>
      </w:r>
      <w:r>
        <w:fldChar w:fldCharType="begin"/>
      </w:r>
      <w:r>
        <w:instrText xml:space="preserve"> REF _Ref531952991 \h </w:instrText>
      </w:r>
      <w:r>
        <w:fldChar w:fldCharType="separate"/>
      </w:r>
      <w:r>
        <w:t>Рисунок 31</w:t>
      </w:r>
      <w:r>
        <w:fldChar w:fldCharType="end"/>
      </w:r>
      <w:r>
        <w:t>).</w:t>
      </w:r>
    </w:p>
    <w:p w14:paraId="78AA5F04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07" type="#_x0000_t75" style="width:495.75pt;height:211.5pt" filled="t">
            <v:fill color2="black"/>
            <v:imagedata r:id="rId50" o:title="" croptop="-10f" cropbottom="-10f" cropleft="-4f" cropright="-4f"/>
          </v:shape>
        </w:pict>
      </w:r>
    </w:p>
    <w:p w14:paraId="3B0C19A9" w14:textId="77777777" w:rsidR="006E4CDE" w:rsidRDefault="006E4CDE">
      <w:pPr>
        <w:pStyle w:val="phfiguretitle"/>
      </w:pPr>
      <w:bookmarkStart w:id="70" w:name="_Ref531952991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31</w:t>
      </w:r>
      <w:r>
        <w:fldChar w:fldCharType="end"/>
      </w:r>
      <w:bookmarkEnd w:id="70"/>
      <w:r>
        <w:t xml:space="preserve"> – Форма ввода сведений о штатном расписании</w:t>
      </w:r>
    </w:p>
    <w:p w14:paraId="5A412FF3" w14:textId="77777777" w:rsidR="006E4CDE" w:rsidRDefault="006E4CDE">
      <w:pPr>
        <w:pStyle w:val="phnormal"/>
      </w:pPr>
      <w:r>
        <w:t>В открывшемся окне необходимо заполнить поля формы ввода (описание полей представлено в таблице [</w:t>
      </w:r>
      <w:r>
        <w:fldChar w:fldCharType="begin"/>
      </w:r>
      <w:r>
        <w:instrText xml:space="preserve"> REF _Ref513554421 \h </w:instrText>
      </w:r>
      <w:r>
        <w:fldChar w:fldCharType="separate"/>
      </w:r>
      <w:r>
        <w:t>Таблица 12</w:t>
      </w:r>
      <w:r>
        <w:fldChar w:fldCharType="end"/>
      </w:r>
      <w:r>
        <w:t>]). Поля, отмеченные знаком «*» («звездочка»), обязательны для заполнения.</w:t>
      </w:r>
    </w:p>
    <w:p w14:paraId="11D96907" w14:textId="77777777" w:rsidR="006E4CDE" w:rsidRDefault="006E4CDE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_Ref11059704 \h </w:instrText>
      </w:r>
      <w:r>
        <w:fldChar w:fldCharType="separate"/>
      </w:r>
      <w:r>
        <w:t>Рисунок 32</w:t>
      </w:r>
      <w:r>
        <w:fldChar w:fldCharType="end"/>
      </w:r>
      <w:r>
        <w:t>).</w:t>
      </w:r>
    </w:p>
    <w:p w14:paraId="5C9EECA9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08" type="#_x0000_t75" style="width:497.25pt;height:222.75pt" filled="t">
            <v:fill color2="black"/>
            <v:imagedata r:id="rId51" o:title="" croptop="-10f" cropbottom="-10f" cropleft="-4f" cropright="-4f"/>
          </v:shape>
        </w:pict>
      </w:r>
    </w:p>
    <w:p w14:paraId="57E9F54C" w14:textId="77777777" w:rsidR="006E4CDE" w:rsidRDefault="006E4CDE">
      <w:pPr>
        <w:pStyle w:val="phfiguretitle"/>
      </w:pPr>
      <w:bookmarkStart w:id="71" w:name="_Ref11059704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32</w:t>
      </w:r>
      <w:r>
        <w:fldChar w:fldCharType="end"/>
      </w:r>
      <w:bookmarkEnd w:id="71"/>
      <w:r>
        <w:t xml:space="preserve"> – Отображение сообщения о незаполненных полях</w:t>
      </w:r>
    </w:p>
    <w:p w14:paraId="45743FA6" w14:textId="77777777" w:rsidR="006E4CDE" w:rsidRDefault="006E4CDE">
      <w:pPr>
        <w:pStyle w:val="phtabletitle"/>
      </w:pPr>
      <w:bookmarkStart w:id="72" w:name="_Ref513554421"/>
      <w:r>
        <w:t xml:space="preserve">Таблица </w:t>
      </w:r>
      <w:r>
        <w:rPr>
          <w:lang w:val="ru-RU" w:eastAsia="ru-RU"/>
        </w:rPr>
        <w:fldChar w:fldCharType="begin"/>
      </w:r>
      <w:r>
        <w:rPr>
          <w:lang w:val="ru-RU" w:eastAsia="ru-RU"/>
        </w:rPr>
        <w:instrText xml:space="preserve"> SEQ "Таблица" \* ARABIC </w:instrText>
      </w:r>
      <w:r>
        <w:rPr>
          <w:lang w:val="ru-RU" w:eastAsia="ru-RU"/>
        </w:rPr>
        <w:fldChar w:fldCharType="separate"/>
      </w:r>
      <w:r>
        <w:rPr>
          <w:lang w:val="ru-RU" w:eastAsia="ru-RU"/>
        </w:rPr>
        <w:t>12</w:t>
      </w:r>
      <w:r>
        <w:rPr>
          <w:lang w:val="ru-RU" w:eastAsia="ru-RU"/>
        </w:rPr>
        <w:fldChar w:fldCharType="end"/>
      </w:r>
      <w:bookmarkEnd w:id="72"/>
      <w:r>
        <w:t xml:space="preserve"> – Описание полей при добавлении записи о штатном расписании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5"/>
        <w:gridCol w:w="2779"/>
        <w:gridCol w:w="3087"/>
        <w:gridCol w:w="3820"/>
      </w:tblGrid>
      <w:tr w:rsidR="00000000" w14:paraId="336467F9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BA9162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681A6A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A4F18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49057D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6D15A11A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F593F3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39989C" w14:textId="77777777" w:rsidR="006E4CDE" w:rsidRDefault="006E4CDE">
            <w:pPr>
              <w:pStyle w:val="phtablecellleft"/>
            </w:pPr>
            <w:r>
              <w:t>Номер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A06F83" w14:textId="77777777" w:rsidR="006E4CDE" w:rsidRDefault="006E4CDE">
            <w:pPr>
              <w:pStyle w:val="phtablecellleft"/>
            </w:pPr>
            <w:r>
              <w:t>Номер штатного расписания, присвоенный в рамках организации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E2E26E" w14:textId="77777777" w:rsidR="006E4CDE" w:rsidRDefault="006E4CDE">
            <w:pPr>
              <w:pStyle w:val="phtablecellleft"/>
            </w:pPr>
            <w:r>
              <w:t>Текстовое поле для ввода с ограничением до 20-ти символов</w:t>
            </w:r>
          </w:p>
        </w:tc>
      </w:tr>
      <w:tr w:rsidR="00000000" w14:paraId="5CEBD360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D2481F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25B9D6" w14:textId="77777777" w:rsidR="006E4CDE" w:rsidRDefault="006E4CDE">
            <w:pPr>
              <w:pStyle w:val="phtablecellleft"/>
            </w:pPr>
            <w:r>
              <w:t>Дата утверждения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5701DC" w14:textId="77777777" w:rsidR="006E4CDE" w:rsidRDefault="006E4CDE">
            <w:pPr>
              <w:pStyle w:val="phtablecellleft"/>
            </w:pPr>
            <w:r>
              <w:t>Дата утверждения локального документа штатного расписания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EF3AD3" w14:textId="77777777" w:rsidR="006E4CDE" w:rsidRDefault="006E4CDE">
            <w:pPr>
              <w:pStyle w:val="phtablecellleft"/>
            </w:pPr>
            <w:r>
              <w:t>Выбор значения из календаря.</w:t>
            </w:r>
          </w:p>
          <w:p w14:paraId="31B08BB1" w14:textId="77777777" w:rsidR="006E4CDE" w:rsidRDefault="006E4CDE">
            <w:pPr>
              <w:pStyle w:val="phtablecellleft"/>
            </w:pPr>
            <w:r>
              <w:t>Значение не должно быть больше текущей даты</w:t>
            </w:r>
          </w:p>
        </w:tc>
      </w:tr>
      <w:tr w:rsidR="00000000" w14:paraId="035BD0E6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18EE0D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1634D" w14:textId="77777777" w:rsidR="006E4CDE" w:rsidRDefault="006E4CDE">
            <w:pPr>
              <w:pStyle w:val="phtablecellleft"/>
            </w:pPr>
            <w:r>
              <w:t>Период действия с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B8779" w14:textId="77777777" w:rsidR="006E4CDE" w:rsidRDefault="006E4CDE">
            <w:pPr>
              <w:pStyle w:val="phtablecellleft"/>
            </w:pPr>
            <w:r>
              <w:t>Дата начала действия штатного расписания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88E23C" w14:textId="77777777" w:rsidR="006E4CDE" w:rsidRDefault="006E4CDE">
            <w:pPr>
              <w:pStyle w:val="phtablecellleft"/>
            </w:pPr>
            <w:r>
              <w:t>Выбор значения из календаря. Значение должно быть больше или равно значению, указанному в поле «Дата утверждения»</w:t>
            </w:r>
          </w:p>
        </w:tc>
      </w:tr>
      <w:tr w:rsidR="00000000" w14:paraId="6950D6F6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69BB67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4752EF" w14:textId="77777777" w:rsidR="006E4CDE" w:rsidRDefault="006E4CDE">
            <w:pPr>
              <w:pStyle w:val="phtablecellleft"/>
            </w:pPr>
            <w:r>
              <w:t>Период действия по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455FAF" w14:textId="77777777" w:rsidR="006E4CDE" w:rsidRDefault="006E4CDE">
            <w:pPr>
              <w:pStyle w:val="phtablecellleft"/>
            </w:pPr>
            <w:r>
              <w:t>Дата окончания действия штатного расписания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7493A4" w14:textId="77777777" w:rsidR="006E4CDE" w:rsidRDefault="006E4CDE">
            <w:pPr>
              <w:pStyle w:val="phtablecellleft"/>
            </w:pPr>
            <w:r>
              <w:t>Выбор значения из календаря. Должно быть больше или равно значению, указанному в поле «Период действия с»</w:t>
            </w:r>
          </w:p>
        </w:tc>
      </w:tr>
      <w:tr w:rsidR="00000000" w14:paraId="74E5D79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539A25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4D642A" w14:textId="77777777" w:rsidR="006E4CDE" w:rsidRDefault="006E4CDE">
            <w:pPr>
              <w:pStyle w:val="phtablecellleft"/>
            </w:pPr>
            <w:r>
              <w:t>Записи в штатном расписании (штатные единицы)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8A096" w14:textId="77777777" w:rsidR="006E4CDE" w:rsidRDefault="006E4CDE">
            <w:pPr>
              <w:pStyle w:val="phtablecellleft"/>
            </w:pPr>
            <w:r>
              <w:t>Табличная часть для заполнения записей штатного расписания (штатных единиц)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0561C0" w14:textId="77777777" w:rsidR="006E4CDE" w:rsidRDefault="006E4CDE">
            <w:pPr>
              <w:pStyle w:val="phtablecellleft"/>
            </w:pPr>
            <w:r>
              <w:t xml:space="preserve">Для заполнения табличной части необходимо нажать на кнопку </w:t>
            </w:r>
            <w:r>
              <w:rPr>
                <w:lang w:val="ru-RU" w:eastAsia="ru-RU"/>
              </w:rPr>
              <w:pict w14:anchorId="5C3464DF">
                <v:shape id="_x0000_i1109" type="#_x0000_t75" style="width:24pt;height:21pt" filled="t">
                  <v:fill color2="black"/>
                  <v:imagedata r:id="rId47" o:title="" croptop="-156f" cropbottom="-156f" cropleft="-136f" cropright="-136f"/>
                </v:shape>
              </w:pict>
            </w:r>
            <w:r>
              <w:t>, после чего откроется форма ввода, представленная на рисунке (</w:t>
            </w:r>
            <w:r>
              <w:fldChar w:fldCharType="begin"/>
            </w:r>
            <w:r>
              <w:instrText xml:space="preserve"> REF _Ref531953349 \h </w:instrText>
            </w:r>
            <w:r>
              <w:fldChar w:fldCharType="separate"/>
            </w:r>
            <w:r>
              <w:t>Рисунок 33</w:t>
            </w:r>
            <w:r>
              <w:fldChar w:fldCharType="end"/>
            </w:r>
            <w:r>
              <w:t>).</w:t>
            </w:r>
          </w:p>
          <w:p w14:paraId="6283D29F" w14:textId="77777777" w:rsidR="006E4CDE" w:rsidRDefault="006E4CDE">
            <w:pPr>
              <w:pStyle w:val="phtablecellleft"/>
            </w:pPr>
            <w:r>
              <w:t>Описание полей табличной части приведено в пп. 5.1 – 5.7.</w:t>
            </w:r>
          </w:p>
          <w:p w14:paraId="76340FBA" w14:textId="77777777" w:rsidR="006E4CDE" w:rsidRDefault="006E4CDE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записи штатного расписания. </w:t>
            </w:r>
          </w:p>
          <w:p w14:paraId="464C36F9" w14:textId="77777777" w:rsidR="006E4CDE" w:rsidRDefault="006E4CDE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0A2D5B29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8C42E6" w14:textId="77777777" w:rsidR="006E4CDE" w:rsidRDefault="006E4CDE">
            <w:pPr>
              <w:pStyle w:val="phtablecellleft"/>
            </w:pPr>
            <w:r>
              <w:t>5.1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EF4E65" w14:textId="77777777" w:rsidR="006E4CDE" w:rsidRDefault="006E4CDE">
            <w:pPr>
              <w:pStyle w:val="phtablecellleft"/>
            </w:pPr>
            <w:r>
              <w:t>Структурное подразделение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9F2E30" w14:textId="77777777" w:rsidR="006E4CDE" w:rsidRDefault="006E4CDE">
            <w:pPr>
              <w:pStyle w:val="phtablecellleft"/>
            </w:pPr>
            <w:r>
              <w:t>Наименование структурного подразделения.</w:t>
            </w:r>
          </w:p>
          <w:p w14:paraId="77BBDBCC" w14:textId="77777777" w:rsidR="006E4CDE" w:rsidRDefault="006E4CDE">
            <w:pPr>
              <w:pStyle w:val="phtablecellleft"/>
            </w:pPr>
            <w:r>
              <w:t>Если было указано подразделение типа «Стационарный», то появляется дополнительное поле «Отделение стационара»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EC24AE" w14:textId="77777777" w:rsidR="006E4CDE" w:rsidRDefault="006E4CDE">
            <w:pPr>
              <w:pStyle w:val="phtablecellleft"/>
            </w:pPr>
            <w:r>
              <w:t>Выбор значения из выпадающего списка с возможностью поиска по наименованию.</w:t>
            </w:r>
          </w:p>
          <w:p w14:paraId="0A4825EB" w14:textId="77777777" w:rsidR="006E4CDE" w:rsidRDefault="006E4CDE">
            <w:pPr>
              <w:pStyle w:val="phtablecellleft"/>
            </w:pPr>
            <w:r>
              <w:t>В списке отображаются доступные для выбора структурные подразделения.</w:t>
            </w:r>
          </w:p>
          <w:p w14:paraId="0CE361D8" w14:textId="77777777" w:rsidR="006E4CDE" w:rsidRDefault="006E4CDE">
            <w:pPr>
              <w:pStyle w:val="phtablecellleft"/>
            </w:pPr>
            <w:r>
              <w:t>Если требуемое наименование отсутствует в списке, его необходимо добавить в карточке сведений медицинской организации в блоке «Структурные подразделения»</w:t>
            </w:r>
          </w:p>
        </w:tc>
      </w:tr>
      <w:tr w:rsidR="00000000" w14:paraId="42E05CF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0EF682" w14:textId="77777777" w:rsidR="006E4CDE" w:rsidRDefault="006E4CDE">
            <w:pPr>
              <w:pStyle w:val="phtablecellleft"/>
            </w:pPr>
            <w:r>
              <w:t>5.2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139F10" w14:textId="77777777" w:rsidR="006E4CDE" w:rsidRDefault="006E4CDE">
            <w:pPr>
              <w:pStyle w:val="phtablecellleft"/>
            </w:pPr>
            <w:r>
              <w:t>Должность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C9E760" w14:textId="77777777" w:rsidR="006E4CDE" w:rsidRDefault="006E4CDE">
            <w:pPr>
              <w:pStyle w:val="phtablecellleft"/>
            </w:pPr>
            <w:r>
              <w:t>Должность в рамках выбранного структурного подразделения (отделения стационара)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BE416A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610E9C4C">
                <v:shape id="_x0000_i1110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 xml:space="preserve">. Чтобы очистить поле необходимо нажать на кнопку </w:t>
            </w:r>
            <w:r>
              <w:rPr>
                <w:lang w:val="ru-RU" w:eastAsia="ru-RU"/>
              </w:rPr>
              <w:pict w14:anchorId="088EEEEC">
                <v:shape id="_x0000_i1111" type="#_x0000_t75" style="width:24pt;height:21pt" filled="t">
                  <v:fill color2="black"/>
                  <v:imagedata r:id="rId19" o:title="" croptop="-195f" cropbottom="-195f" cropleft="-170f" cropright="-170f"/>
                </v:shape>
              </w:pict>
            </w:r>
          </w:p>
        </w:tc>
      </w:tr>
      <w:tr w:rsidR="00000000" w14:paraId="67751980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5A76CC" w14:textId="77777777" w:rsidR="006E4CDE" w:rsidRDefault="006E4CDE">
            <w:pPr>
              <w:pStyle w:val="phtablecellleft"/>
            </w:pPr>
            <w:r>
              <w:t>5.3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C4382" w14:textId="77777777" w:rsidR="006E4CDE" w:rsidRDefault="006E4CDE">
            <w:pPr>
              <w:pStyle w:val="phtablecellleft"/>
            </w:pPr>
            <w:r>
              <w:t>Ставка, ед.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068C12" w14:textId="77777777" w:rsidR="006E4CDE" w:rsidRDefault="006E4CDE">
            <w:pPr>
              <w:pStyle w:val="phtablecellleft"/>
            </w:pPr>
            <w:r>
              <w:t>Ставка сотрудника на указанной должности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387111" w14:textId="77777777" w:rsidR="006E4CDE" w:rsidRDefault="006E4CDE">
            <w:pPr>
              <w:pStyle w:val="phtablecellleft"/>
            </w:pPr>
            <w:r>
              <w:t xml:space="preserve">Числовое поле для ввода. Максимальное значение, которое можно внести – 600.0000. </w:t>
            </w:r>
          </w:p>
          <w:p w14:paraId="6F5693E8" w14:textId="77777777" w:rsidR="006E4CDE" w:rsidRDefault="006E4CDE">
            <w:pPr>
              <w:pStyle w:val="phtablecellleft"/>
            </w:pPr>
            <w:r>
              <w:t>Возможен ввод дробной части в формате х.хххх</w:t>
            </w:r>
          </w:p>
        </w:tc>
      </w:tr>
      <w:tr w:rsidR="00000000" w14:paraId="45F72531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6024D6" w14:textId="77777777" w:rsidR="006E4CDE" w:rsidRDefault="006E4CDE">
            <w:pPr>
              <w:pStyle w:val="phtablecellleft"/>
            </w:pPr>
            <w:r>
              <w:t>5.4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71D759" w14:textId="77777777" w:rsidR="006E4CDE" w:rsidRDefault="006E4CDE">
            <w:pPr>
              <w:pStyle w:val="phtablecellleft"/>
            </w:pPr>
            <w:r>
              <w:t>Занятых штатных единиц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5F2E3F" w14:textId="77777777" w:rsidR="006E4CDE" w:rsidRDefault="006E4CDE">
            <w:pPr>
              <w:pStyle w:val="phtablecellleft"/>
            </w:pPr>
            <w:r>
              <w:t>Число занятых штатных единиц по указанной должности в рамках выбранного структурного подразделения (отделения стационара)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7E1A93" w14:textId="77777777" w:rsidR="006E4CDE" w:rsidRDefault="006E4CDE">
            <w:pPr>
              <w:pStyle w:val="phtablecellleft"/>
            </w:pPr>
            <w:r>
              <w:t>Числовое рассчитываемое поле.</w:t>
            </w:r>
          </w:p>
          <w:p w14:paraId="61CE649F" w14:textId="77777777" w:rsidR="006E4CDE" w:rsidRDefault="006E4CDE">
            <w:pPr>
              <w:pStyle w:val="phtablecellleft"/>
            </w:pPr>
            <w:r>
              <w:t>Р</w:t>
            </w:r>
            <w:r>
              <w:rPr>
                <w:shd w:val="clear" w:color="auto" w:fill="FFFFFF"/>
              </w:rPr>
              <w:t>ассчитывается как сумма всех занятых ставок (для активных записей в личных делах сотрудников медицинской организации, кроме тех, для которых существует связанная открытая запись в разделе «Временное неисполнение функциональных обязанностей») медицинских работников в пределах каждой должности в МО/подразделении/отделении стационара, указанных в личном деле</w:t>
            </w:r>
          </w:p>
        </w:tc>
      </w:tr>
      <w:tr w:rsidR="00000000" w14:paraId="0D08438C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5AA530" w14:textId="77777777" w:rsidR="006E4CDE" w:rsidRDefault="006E4CDE">
            <w:pPr>
              <w:pStyle w:val="phtablecellleft"/>
            </w:pPr>
            <w:r>
              <w:t>5.5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7FFADA" w14:textId="77777777" w:rsidR="006E4CDE" w:rsidRDefault="006E4CDE">
            <w:pPr>
              <w:pStyle w:val="phtablecellleft"/>
            </w:pPr>
            <w:r>
              <w:t>В т.ч. внешнее совместительство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C763EC" w14:textId="77777777" w:rsidR="006E4CDE" w:rsidRDefault="006E4CDE">
            <w:pPr>
              <w:pStyle w:val="phtablecellleft"/>
            </w:pPr>
            <w:r>
              <w:t>Число занятых штатных единиц по внешнему совместительству по указанной должности в рамках выбранного структурного подразделения (отделения стационара)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512FC5" w14:textId="77777777" w:rsidR="006E4CDE" w:rsidRDefault="006E4CDE">
            <w:pPr>
              <w:pStyle w:val="phtablecellleft"/>
            </w:pPr>
            <w:r>
              <w:t>Числовое рассчитываемое поле.</w:t>
            </w:r>
          </w:p>
          <w:p w14:paraId="0EA28D02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Рассчитывается как сумма всех занятых ставок (для активных записей в личных делах сотрудников медицинской организации, кроме тех, для которых существует связанная открытая запись в разделе «Временное неисполнение функциональных обязанностей») медицинских работников с типом занятия должности = «Совместительство (внешнее)» в пределах каждой должности в МО/подразделении/отделении стационара, указанных в личном деле</w:t>
            </w:r>
          </w:p>
        </w:tc>
      </w:tr>
      <w:tr w:rsidR="00000000" w14:paraId="214E73A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13FFB8" w14:textId="77777777" w:rsidR="006E4CDE" w:rsidRDefault="006E4CDE">
            <w:pPr>
              <w:pStyle w:val="phtablecellleft"/>
            </w:pPr>
            <w:r>
              <w:t>5.6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5EF9D" w14:textId="77777777" w:rsidR="006E4CDE" w:rsidRDefault="006E4CDE">
            <w:pPr>
              <w:pStyle w:val="phtablecellleft"/>
            </w:pPr>
            <w:r>
              <w:t>Вакансии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063599" w14:textId="77777777" w:rsidR="006E4CDE" w:rsidRDefault="006E4CDE">
            <w:pPr>
              <w:pStyle w:val="phtablecellleft"/>
            </w:pPr>
            <w:r>
              <w:t>Число свободных ставок в штатном расписании по указанной должности в рамках выбранного структурного подразделения (отделения стационара)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430713" w14:textId="77777777" w:rsidR="006E4CDE" w:rsidRDefault="006E4CDE">
            <w:pPr>
              <w:pStyle w:val="phtablecellleft"/>
            </w:pPr>
            <w:r>
              <w:t>Числовое рассчитываемое поле.</w:t>
            </w:r>
          </w:p>
          <w:p w14:paraId="14732B3D" w14:textId="77777777" w:rsidR="006E4CDE" w:rsidRDefault="006E4CDE">
            <w:pPr>
              <w:pStyle w:val="phtablecellleft"/>
            </w:pPr>
            <w:r>
              <w:t>Рассчитывается как разница между значениями в полях «Количество штатных единиц» и «Количество занятых штатных единиц»</w:t>
            </w:r>
          </w:p>
        </w:tc>
      </w:tr>
      <w:tr w:rsidR="00000000" w14:paraId="07EF09A7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7220F" w14:textId="77777777" w:rsidR="006E4CDE" w:rsidRDefault="006E4CDE">
            <w:pPr>
              <w:pStyle w:val="phtablecellleft"/>
            </w:pPr>
            <w:r>
              <w:t>5.7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A27E3A" w14:textId="77777777" w:rsidR="006E4CDE" w:rsidRDefault="006E4CDE">
            <w:pPr>
              <w:pStyle w:val="phtablecellleft"/>
            </w:pPr>
            <w:r>
              <w:t>Примечания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D15CAD" w14:textId="77777777" w:rsidR="006E4CDE" w:rsidRDefault="006E4CDE">
            <w:pPr>
              <w:pStyle w:val="phtablecellleft"/>
            </w:pPr>
            <w:r>
              <w:t>Примечания по добавляемой записи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D1803" w14:textId="77777777" w:rsidR="006E4CDE" w:rsidRDefault="006E4CDE">
            <w:pPr>
              <w:pStyle w:val="phtablecellleft"/>
            </w:pPr>
            <w:r>
              <w:t>Текстовое поле с ограничением в 256-ти символов</w:t>
            </w:r>
          </w:p>
        </w:tc>
      </w:tr>
    </w:tbl>
    <w:p w14:paraId="785207FB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12" type="#_x0000_t75" style="width:393.75pt;height:221.25pt" filled="t">
            <v:fill color2="black"/>
            <v:imagedata r:id="rId52" o:title="" croptop="-11f" cropbottom="-11f" cropleft="-6f" cropright="-6f"/>
          </v:shape>
        </w:pict>
      </w:r>
    </w:p>
    <w:p w14:paraId="7E0930D9" w14:textId="77777777" w:rsidR="006E4CDE" w:rsidRDefault="006E4CDE">
      <w:pPr>
        <w:pStyle w:val="phfiguretitle"/>
      </w:pPr>
      <w:bookmarkStart w:id="73" w:name="_Ref53195334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33</w:t>
      </w:r>
      <w:r>
        <w:fldChar w:fldCharType="end"/>
      </w:r>
      <w:bookmarkEnd w:id="73"/>
      <w:r>
        <w:t xml:space="preserve"> – Форма добавления записи в штатное расписание</w:t>
      </w:r>
    </w:p>
    <w:p w14:paraId="41A40106" w14:textId="77777777" w:rsidR="006E4CDE" w:rsidRDefault="006E4CDE">
      <w:pPr>
        <w:pStyle w:val="phnormal"/>
      </w:pPr>
      <w:r>
        <w:t>Для сохранения внесенных данных необходимо нажать на кнопку «Создать». Окно создания структурного подразделения закроется, внесенные данные отобразятся в блоке «Штатное расписание».</w:t>
      </w:r>
    </w:p>
    <w:p w14:paraId="4BC81753" w14:textId="77777777" w:rsidR="006E4CDE" w:rsidRDefault="006E4CDE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5633A451" w14:textId="77777777" w:rsidR="006E4CDE" w:rsidRDefault="006E4CDE">
      <w:pPr>
        <w:pStyle w:val="phnormal"/>
      </w:pPr>
      <w:r>
        <w:t xml:space="preserve">Для редактирования записи в блоке «Штатное расписание» необходимо выбрать строку и нажать на кнопку «Изменить», откроется окно редактирования данных аналогичное окну создания (см. </w:t>
      </w:r>
      <w:r>
        <w:fldChar w:fldCharType="begin"/>
      </w:r>
      <w:r>
        <w:instrText xml:space="preserve"> REF _Ref531952991 \h </w:instrText>
      </w:r>
      <w:r>
        <w:fldChar w:fldCharType="separate"/>
      </w:r>
      <w:r>
        <w:t>Рисунок 31</w:t>
      </w:r>
      <w:r>
        <w:fldChar w:fldCharType="end"/>
      </w:r>
      <w:r>
        <w:t>).</w:t>
      </w:r>
    </w:p>
    <w:p w14:paraId="1633971D" w14:textId="77777777" w:rsidR="006E4CDE" w:rsidRDefault="006E4CDE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о подтверждении действий по удалению. В случае подтверждения удаления данные будут удалены без возможности восстановления.</w:t>
      </w:r>
    </w:p>
    <w:p w14:paraId="5438E549" w14:textId="77777777" w:rsidR="006E4CDE" w:rsidRDefault="006E4CDE">
      <w:pPr>
        <w:pStyle w:val="phnormal"/>
      </w:pPr>
      <w:r>
        <w:t xml:space="preserve">В блоке «Штатное расписание» доступна возможность выгрузки записи о штатном расписании в файл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Excel</w:t>
      </w:r>
      <w:r>
        <w:t xml:space="preserve">. Для этого в табличной части необходимо выбрать требуемую запись и нажать на кнопку </w:t>
      </w:r>
      <w:r>
        <w:rPr>
          <w:lang w:val="ru-RU" w:eastAsia="ru-RU"/>
        </w:rPr>
        <w:pict>
          <v:shape id="_x0000_i1113" type="#_x0000_t75" style="width:97.5pt;height:21pt" filled="t">
            <v:fill color2="black"/>
            <v:imagedata r:id="rId53" o:title="" croptop="-195f" cropbottom="-195f" cropleft="-42f" cropright="-42f"/>
          </v:shape>
        </w:pict>
      </w:r>
      <w:r>
        <w:t>.</w:t>
      </w:r>
    </w:p>
    <w:p w14:paraId="25C112BD" w14:textId="77777777" w:rsidR="006E4CDE" w:rsidRDefault="006E4CDE">
      <w:pPr>
        <w:pStyle w:val="phnormal"/>
      </w:pPr>
      <w:r>
        <w:t xml:space="preserve">Для создания копии штатного расписания в блоке «Штатное расписание» необходимо выбрать строчку и нажать на кнопку </w:t>
      </w:r>
      <w:r>
        <w:rPr>
          <w:lang w:val="ru-RU" w:eastAsia="ru-RU"/>
        </w:rPr>
        <w:pict>
          <v:shape id="_x0000_i1114" type="#_x0000_t75" style="width:81.75pt;height:20.25pt" filled="t">
            <v:fill color2="black"/>
            <v:imagedata r:id="rId54" o:title="" croptop="-202f" cropbottom="-202f" cropleft="-50f" cropright="-50f"/>
          </v:shape>
        </w:pict>
      </w:r>
      <w:r>
        <w:t>. Откроется окно создания штатного расписания с заполненными полями (</w:t>
      </w:r>
      <w:r>
        <w:fldChar w:fldCharType="begin"/>
      </w:r>
      <w:r>
        <w:instrText xml:space="preserve"> REF _Ref11074719 \h </w:instrText>
      </w:r>
      <w:r>
        <w:fldChar w:fldCharType="separate"/>
      </w:r>
      <w:r>
        <w:t>Рисунок 34</w:t>
      </w:r>
      <w:r>
        <w:fldChar w:fldCharType="end"/>
      </w:r>
      <w:r>
        <w:t>).</w:t>
      </w:r>
    </w:p>
    <w:p w14:paraId="7AF8A1BE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15" type="#_x0000_t75" style="width:415.5pt;height:238.5pt" filled="t">
            <v:fill color2="black"/>
            <v:imagedata r:id="rId55" o:title="" croptop="-9f" cropbottom="-9f" cropleft="-5f" cropright="-5f"/>
          </v:shape>
        </w:pict>
      </w:r>
    </w:p>
    <w:p w14:paraId="2F61E1FF" w14:textId="77777777" w:rsidR="006E4CDE" w:rsidRDefault="006E4CDE">
      <w:pPr>
        <w:pStyle w:val="phfiguretitle"/>
      </w:pPr>
      <w:bookmarkStart w:id="74" w:name="_Ref1107471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34</w:t>
      </w:r>
      <w:r>
        <w:fldChar w:fldCharType="end"/>
      </w:r>
      <w:bookmarkEnd w:id="74"/>
      <w:r>
        <w:t xml:space="preserve"> – Окно создания штатного расписания</w:t>
      </w:r>
    </w:p>
    <w:p w14:paraId="5927C3BC" w14:textId="77777777" w:rsidR="006E4CDE" w:rsidRDefault="006E4CDE">
      <w:pPr>
        <w:pStyle w:val="phlistitemizedtitle"/>
      </w:pPr>
      <w:r>
        <w:t>Задайте новые значения в полях:</w:t>
      </w:r>
    </w:p>
    <w:p w14:paraId="658CE3CD" w14:textId="77777777" w:rsidR="006E4CDE" w:rsidRDefault="006E4CDE">
      <w:pPr>
        <w:pStyle w:val="phlistitemized10"/>
      </w:pPr>
      <w:r>
        <w:t>«Номер»;</w:t>
      </w:r>
    </w:p>
    <w:p w14:paraId="690C2DE0" w14:textId="77777777" w:rsidR="006E4CDE" w:rsidRDefault="006E4CDE">
      <w:pPr>
        <w:pStyle w:val="phlistitemized10"/>
      </w:pPr>
      <w:r>
        <w:t>«Период действия с»;</w:t>
      </w:r>
    </w:p>
    <w:p w14:paraId="1348D4A0" w14:textId="77777777" w:rsidR="006E4CDE" w:rsidRDefault="006E4CDE">
      <w:pPr>
        <w:pStyle w:val="phlistitemized10"/>
      </w:pPr>
      <w:r>
        <w:t>«Период действия по»;</w:t>
      </w:r>
    </w:p>
    <w:p w14:paraId="6C11C754" w14:textId="77777777" w:rsidR="006E4CDE" w:rsidRDefault="006E4CDE">
      <w:pPr>
        <w:pStyle w:val="phlistitemized10"/>
      </w:pPr>
      <w:r>
        <w:t>«Дата утверждения».</w:t>
      </w:r>
    </w:p>
    <w:p w14:paraId="0118CD1E" w14:textId="77777777" w:rsidR="006E4CDE" w:rsidRDefault="006E4CDE">
      <w:pPr>
        <w:pStyle w:val="phnormal"/>
      </w:pPr>
      <w:r>
        <w:t>Заполнение полей описано в таблице (</w:t>
      </w:r>
      <w:r>
        <w:fldChar w:fldCharType="begin"/>
      </w:r>
      <w:r>
        <w:instrText xml:space="preserve"> REF _Ref513554421 \h </w:instrText>
      </w:r>
      <w:r>
        <w:fldChar w:fldCharType="separate"/>
      </w:r>
      <w:r>
        <w:t>Таблица 12</w:t>
      </w:r>
      <w:r>
        <w:fldChar w:fldCharType="end"/>
      </w:r>
      <w:r>
        <w:t>).</w:t>
      </w:r>
    </w:p>
    <w:p w14:paraId="2F81A515" w14:textId="77777777" w:rsidR="006E4CDE" w:rsidRDefault="006E4CDE">
      <w:pPr>
        <w:pStyle w:val="phnormal"/>
      </w:pPr>
      <w:r>
        <w:t>Если номер штатного расписания не будет изменен, то при попытке сохранить копию будет отображаться предупреждающее сообщение (</w:t>
      </w:r>
      <w:r>
        <w:fldChar w:fldCharType="begin"/>
      </w:r>
      <w:r>
        <w:instrText xml:space="preserve"> REF _Ref11075808 \h </w:instrText>
      </w:r>
      <w:r>
        <w:fldChar w:fldCharType="separate"/>
      </w:r>
      <w:r>
        <w:t>Рисунок 35</w:t>
      </w:r>
      <w:r>
        <w:fldChar w:fldCharType="end"/>
      </w:r>
      <w:r>
        <w:t>).</w:t>
      </w:r>
    </w:p>
    <w:p w14:paraId="1BA6DE6A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16" type="#_x0000_t75" style="width:484.5pt;height:59.25pt" filled="t">
            <v:fill color2="black"/>
            <v:imagedata r:id="rId56" o:title="" croptop="-46f" cropbottom="-46f" cropleft="-5f" cropright="-5f"/>
          </v:shape>
        </w:pict>
      </w:r>
    </w:p>
    <w:p w14:paraId="6BAF47EF" w14:textId="77777777" w:rsidR="006E4CDE" w:rsidRDefault="006E4CDE">
      <w:pPr>
        <w:pStyle w:val="phfiguretitle"/>
      </w:pPr>
      <w:bookmarkStart w:id="75" w:name="_Ref11075808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35</w:t>
      </w:r>
      <w:r>
        <w:fldChar w:fldCharType="end"/>
      </w:r>
      <w:bookmarkEnd w:id="75"/>
      <w:r>
        <w:t xml:space="preserve"> – Предупреждающее сообщение при создании копии штатного расписания</w:t>
      </w:r>
    </w:p>
    <w:p w14:paraId="3E677F97" w14:textId="77777777" w:rsidR="006E4CDE" w:rsidRDefault="006E4CDE">
      <w:pPr>
        <w:pStyle w:val="phnormal"/>
      </w:pPr>
      <w:r>
        <w:t>Если в полях «Период действия с» и «Период действия по» даты не будут изменены, то при попытке сохранить копию будут отображаться предупреждающие сообщения (</w:t>
      </w:r>
      <w:r>
        <w:fldChar w:fldCharType="begin"/>
      </w:r>
      <w:r>
        <w:instrText xml:space="preserve"> REF _Ref11075987 \h </w:instrText>
      </w:r>
      <w:r>
        <w:fldChar w:fldCharType="separate"/>
      </w:r>
      <w:r>
        <w:t>Рисунок 36</w:t>
      </w:r>
      <w:r>
        <w:fldChar w:fldCharType="end"/>
      </w:r>
      <w:r>
        <w:t>).</w:t>
      </w:r>
    </w:p>
    <w:p w14:paraId="2396AB55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17" type="#_x0000_t75" style="width:484.5pt;height:62.25pt" filled="t">
            <v:fill color2="black"/>
            <v:imagedata r:id="rId57" o:title="" croptop="-44f" cropbottom="-44f" cropleft="-5f" cropright="-5f"/>
          </v:shape>
        </w:pict>
      </w:r>
    </w:p>
    <w:p w14:paraId="6637AFCC" w14:textId="77777777" w:rsidR="006E4CDE" w:rsidRDefault="006E4CDE">
      <w:pPr>
        <w:pStyle w:val="phfiguretitle"/>
      </w:pPr>
      <w:bookmarkStart w:id="76" w:name="_Ref11075987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36</w:t>
      </w:r>
      <w:r>
        <w:fldChar w:fldCharType="end"/>
      </w:r>
      <w:bookmarkEnd w:id="76"/>
      <w:r>
        <w:t xml:space="preserve"> – Предупреждающее сообщение при создании копии штатного расписания</w:t>
      </w:r>
    </w:p>
    <w:p w14:paraId="01600FBD" w14:textId="77777777" w:rsidR="006E4CDE" w:rsidRDefault="006E4CDE">
      <w:pPr>
        <w:pStyle w:val="4"/>
        <w:numPr>
          <w:ilvl w:val="3"/>
          <w:numId w:val="18"/>
        </w:numPr>
      </w:pPr>
      <w:bookmarkStart w:id="77" w:name="_Ввод_сведений_о_2"/>
      <w:bookmarkEnd w:id="77"/>
      <w:r>
        <w:t>Ввод данных о доходах и расходах медицинской организации</w:t>
      </w:r>
    </w:p>
    <w:p w14:paraId="5D4864FB" w14:textId="77777777" w:rsidR="006E4CDE" w:rsidRDefault="006E4CDE">
      <w:pPr>
        <w:pStyle w:val="phnormal"/>
      </w:pPr>
      <w:r>
        <w:t xml:space="preserve">Для добавления записи о доходах и расходах медицинской организации необходимо нажать на кнопку </w:t>
      </w:r>
      <w:r>
        <w:rPr>
          <w:lang w:val="ru-RU" w:eastAsia="ru-RU"/>
        </w:rPr>
        <w:pict>
          <v:shape id="_x0000_i1118" type="#_x0000_t75" style="width:66pt;height:24pt" filled="t">
            <v:fill color2="black"/>
            <v:imagedata r:id="rId29" o:title="" croptop="-170f" cropbottom="-170f" cropleft="-62f" cropright="-62f"/>
          </v:shape>
        </w:pict>
      </w:r>
      <w:r>
        <w:t xml:space="preserve"> в блоке «Доходы и расходы МО», откроется форма для ввода данных о доходах и расходах (</w:t>
      </w:r>
      <w:r>
        <w:fldChar w:fldCharType="begin"/>
      </w:r>
      <w:r>
        <w:instrText xml:space="preserve"> REF _Ref58321748 \h </w:instrText>
      </w:r>
      <w:r>
        <w:fldChar w:fldCharType="separate"/>
      </w:r>
      <w:r>
        <w:t>Рисунок 37</w:t>
      </w:r>
      <w:r>
        <w:fldChar w:fldCharType="end"/>
      </w:r>
      <w:r>
        <w:t>).</w:t>
      </w:r>
    </w:p>
    <w:p w14:paraId="3D56C82D" w14:textId="77777777" w:rsidR="006E4CDE" w:rsidRDefault="006E4CDE">
      <w:pPr>
        <w:pStyle w:val="phnormal"/>
      </w:pPr>
      <w:r>
        <w:rPr>
          <w:lang w:val="ru-RU" w:eastAsia="ru-RU"/>
        </w:rPr>
        <w:pict>
          <v:shape id="_x0000_i1119" type="#_x0000_t75" style="width:407.25pt;height:279pt" filled="t">
            <v:fill color2="black"/>
            <v:imagedata r:id="rId58" o:title="" croptop="-10f" cropbottom="-10f" cropleft="-7f" cropright="-7f"/>
          </v:shape>
        </w:pict>
      </w:r>
    </w:p>
    <w:p w14:paraId="454A473B" w14:textId="77777777" w:rsidR="006E4CDE" w:rsidRDefault="006E4CDE">
      <w:pPr>
        <w:pStyle w:val="phfiguretitle"/>
      </w:pPr>
      <w:bookmarkStart w:id="78" w:name="_Ref58321748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37</w:t>
      </w:r>
      <w:r>
        <w:fldChar w:fldCharType="end"/>
      </w:r>
      <w:bookmarkEnd w:id="78"/>
      <w:r>
        <w:t xml:space="preserve"> - Форма ввода сведений о врачебном участке</w:t>
      </w:r>
    </w:p>
    <w:p w14:paraId="4D9B76F4" w14:textId="77777777" w:rsidR="006E4CDE" w:rsidRDefault="006E4CDE">
      <w:pPr>
        <w:pStyle w:val="phnormal"/>
      </w:pPr>
      <w:r>
        <w:t>В открывшемся окне необходимо заполнить поля формы ввода (описание полей представлено в таблице [</w:t>
      </w:r>
      <w:r>
        <w:fldChar w:fldCharType="begin"/>
      </w:r>
      <w:r>
        <w:instrText xml:space="preserve"> REF _Ref513554421 \h </w:instrText>
      </w:r>
      <w:r>
        <w:fldChar w:fldCharType="separate"/>
      </w:r>
      <w:r>
        <w:t>Таблица 12</w:t>
      </w:r>
      <w:r>
        <w:fldChar w:fldCharType="end"/>
      </w:r>
      <w:r>
        <w:t>]). Поля, отмеченные знаком «*» («звездочка»), обязательны для заполнения.</w:t>
      </w:r>
    </w:p>
    <w:p w14:paraId="602F4448" w14:textId="77777777" w:rsidR="006E4CDE" w:rsidRDefault="006E4CDE">
      <w:pPr>
        <w:pStyle w:val="phtabletitle"/>
      </w:pPr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13</w:t>
      </w:r>
      <w:r>
        <w:fldChar w:fldCharType="end"/>
      </w:r>
      <w:r>
        <w:t xml:space="preserve"> - Описание полей при добавлении записи о доходах и расходах медицинской организации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5"/>
        <w:gridCol w:w="2779"/>
        <w:gridCol w:w="3087"/>
        <w:gridCol w:w="3820"/>
      </w:tblGrid>
      <w:tr w:rsidR="00000000" w14:paraId="4A97C031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5B6F9A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D51A93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6932A5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C8DB75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5D0790D9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B4E37B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87AAB1" w14:textId="77777777" w:rsidR="006E4CDE" w:rsidRDefault="006E4CDE">
            <w:pPr>
              <w:pStyle w:val="phtablecellleft"/>
            </w:pPr>
            <w:r>
              <w:t>Отечный период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AC2D4F" w14:textId="77777777" w:rsidR="006E4CDE" w:rsidRDefault="006E4CDE">
            <w:pPr>
              <w:pStyle w:val="phtablecellleft"/>
            </w:pPr>
            <w:r>
              <w:t>Период за который вносится запись о расходах и доходах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52DD7B" w14:textId="77777777" w:rsidR="006E4CDE" w:rsidRDefault="006E4CDE">
            <w:pPr>
              <w:pStyle w:val="phtablecellleft"/>
              <w:jc w:val="left"/>
            </w:pPr>
            <w:r>
              <w:t>Поле поиска</w:t>
            </w:r>
            <w:r>
              <w:br/>
              <w:t>Указывается год и для выбора предоставляются все возможные месяцы</w:t>
            </w:r>
          </w:p>
        </w:tc>
      </w:tr>
      <w:tr w:rsidR="00000000" w14:paraId="48E84598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4CB485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B60412" w14:textId="77777777" w:rsidR="006E4CDE" w:rsidRDefault="006E4CDE">
            <w:pPr>
              <w:pStyle w:val="phtablecellleft"/>
            </w:pPr>
            <w:r>
              <w:t>Записи о доходах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C6F165" w14:textId="77777777" w:rsidR="006E4CDE" w:rsidRDefault="006E4CDE">
            <w:pPr>
              <w:pStyle w:val="phtablecellleft"/>
            </w:pPr>
            <w:r>
              <w:t>Табличная часть для заполнения записей о доходах медицинской организации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2774C6" w14:textId="77777777" w:rsidR="006E4CDE" w:rsidRDefault="006E4CDE">
            <w:pPr>
              <w:pStyle w:val="phtablecellleft"/>
            </w:pPr>
            <w:r>
              <w:t xml:space="preserve">Для заполнения табличной части необходимо нажать на кнопку </w:t>
            </w:r>
            <w:r>
              <w:rPr>
                <w:lang w:val="ru-RU" w:eastAsia="ru-RU"/>
              </w:rPr>
              <w:pict w14:anchorId="67F0ABBF">
                <v:shape id="_x0000_i1120" type="#_x0000_t75" style="width:24pt;height:21pt" filled="t">
                  <v:fill color2="black"/>
                  <v:imagedata r:id="rId47" o:title="" croptop="-156f" cropbottom="-156f" cropleft="-136f" cropright="-136f"/>
                </v:shape>
              </w:pict>
            </w:r>
            <w:r>
              <w:t>, после чего откроется форма ввода, представленная на рисунке (</w:t>
            </w:r>
            <w:r>
              <w:fldChar w:fldCharType="begin"/>
            </w:r>
            <w:r>
              <w:instrText xml:space="preserve"> REF _Ref58324927 \h </w:instrText>
            </w:r>
            <w:r>
              <w:fldChar w:fldCharType="separate"/>
            </w:r>
            <w:r>
              <w:t>Рисунок 38</w:t>
            </w:r>
            <w:r>
              <w:fldChar w:fldCharType="end"/>
            </w:r>
            <w:r>
              <w:t>).</w:t>
            </w:r>
          </w:p>
          <w:p w14:paraId="6FB7BBE6" w14:textId="77777777" w:rsidR="006E4CDE" w:rsidRDefault="006E4CDE">
            <w:pPr>
              <w:pStyle w:val="phtablecellleft"/>
            </w:pPr>
            <w:r>
              <w:t>Описание полей табличной части приведено в пп. 2.1 – 2.2.</w:t>
            </w:r>
          </w:p>
          <w:p w14:paraId="76B05CF0" w14:textId="77777777" w:rsidR="006E4CDE" w:rsidRDefault="006E4CDE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записи о доходах </w:t>
            </w:r>
          </w:p>
          <w:p w14:paraId="66EA6317" w14:textId="77777777" w:rsidR="006E4CDE" w:rsidRDefault="006E4CDE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587F3F4C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C2A2B3" w14:textId="77777777" w:rsidR="006E4CDE" w:rsidRDefault="006E4CDE">
            <w:pPr>
              <w:pStyle w:val="phtablecellleft"/>
            </w:pPr>
            <w:r>
              <w:t>2.1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E875A1" w14:textId="77777777" w:rsidR="006E4CDE" w:rsidRDefault="006E4CDE">
            <w:pPr>
              <w:pStyle w:val="phtablecellleft"/>
            </w:pPr>
            <w:r>
              <w:t>Тип дохода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F5A210" w14:textId="77777777" w:rsidR="006E4CDE" w:rsidRDefault="006E4CDE">
            <w:pPr>
              <w:pStyle w:val="phtablecellleft"/>
            </w:pPr>
            <w:r>
              <w:t>Тип дохода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573454" w14:textId="77777777" w:rsidR="006E4CDE" w:rsidRDefault="006E4CDE">
            <w:pPr>
              <w:pStyle w:val="phtablecellleft"/>
            </w:pPr>
            <w:r>
              <w:t>Значение из списка</w:t>
            </w:r>
          </w:p>
        </w:tc>
      </w:tr>
      <w:tr w:rsidR="00000000" w14:paraId="4701AEAE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AC3D13" w14:textId="77777777" w:rsidR="006E4CDE" w:rsidRDefault="006E4CDE">
            <w:pPr>
              <w:pStyle w:val="phtablecellleft"/>
            </w:pPr>
            <w:r>
              <w:t>2.2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AFBC0B" w14:textId="77777777" w:rsidR="006E4CDE" w:rsidRDefault="006E4CDE">
            <w:pPr>
              <w:pStyle w:val="phtablecellleft"/>
            </w:pPr>
            <w:r>
              <w:t>Сумма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CDF067" w14:textId="77777777" w:rsidR="006E4CDE" w:rsidRDefault="006E4CDE">
            <w:pPr>
              <w:pStyle w:val="phtablecellleft"/>
            </w:pPr>
            <w:r>
              <w:t>Сумма дохода по выбранному типу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8C6361" w14:textId="77777777" w:rsidR="006E4CDE" w:rsidRDefault="006E4CDE">
            <w:pPr>
              <w:pStyle w:val="phtablecellleft"/>
            </w:pPr>
            <w:r>
              <w:t>Числовое поле для ввода</w:t>
            </w:r>
          </w:p>
          <w:p w14:paraId="45CD5069" w14:textId="77777777" w:rsidR="006E4CDE" w:rsidRDefault="006E4CDE">
            <w:pPr>
              <w:pStyle w:val="phtablecellleft"/>
            </w:pPr>
            <w:r>
              <w:t xml:space="preserve">Возможен ввод дробной части в формате </w:t>
            </w:r>
          </w:p>
          <w:p w14:paraId="7092B39E" w14:textId="77777777" w:rsidR="006E4CDE" w:rsidRDefault="006E4CDE">
            <w:pPr>
              <w:pStyle w:val="phtablecellleft"/>
            </w:pPr>
            <w:r>
              <w:t>ххххххх.хх</w:t>
            </w:r>
          </w:p>
        </w:tc>
      </w:tr>
      <w:tr w:rsidR="00000000" w14:paraId="4C78DA50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733D6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AC5E6E" w14:textId="77777777" w:rsidR="006E4CDE" w:rsidRDefault="006E4CDE">
            <w:pPr>
              <w:pStyle w:val="phtablecellleft"/>
            </w:pPr>
            <w:r>
              <w:t>Записи о расходах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AF5298" w14:textId="77777777" w:rsidR="006E4CDE" w:rsidRDefault="006E4CDE">
            <w:pPr>
              <w:pStyle w:val="phtablecellleft"/>
            </w:pPr>
            <w:r>
              <w:t>Табличная часть для заполнения записей штатного расписания (штатных единиц)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004047" w14:textId="77777777" w:rsidR="006E4CDE" w:rsidRDefault="006E4CDE">
            <w:pPr>
              <w:pStyle w:val="phtablecellleft"/>
            </w:pPr>
            <w:r>
              <w:t xml:space="preserve">Для заполнения табличной части необходимо нажать на кнопку </w:t>
            </w:r>
            <w:r>
              <w:rPr>
                <w:lang w:val="ru-RU" w:eastAsia="ru-RU"/>
              </w:rPr>
              <w:pict w14:anchorId="16F9AF75">
                <v:shape id="_x0000_i1121" type="#_x0000_t75" style="width:24pt;height:21pt" filled="t">
                  <v:fill color2="black"/>
                  <v:imagedata r:id="rId47" o:title="" croptop="-156f" cropbottom="-156f" cropleft="-136f" cropright="-136f"/>
                </v:shape>
              </w:pict>
            </w:r>
            <w:r>
              <w:t>, после чего откроется форма ввода, представленная на рисунке (</w:t>
            </w:r>
            <w:r>
              <w:fldChar w:fldCharType="begin"/>
            </w:r>
            <w:r>
              <w:instrText xml:space="preserve"> REF _Ref58324962 \h </w:instrText>
            </w:r>
            <w:r>
              <w:fldChar w:fldCharType="separate"/>
            </w:r>
            <w:r>
              <w:t>Рисунок 39</w:t>
            </w:r>
            <w:r>
              <w:fldChar w:fldCharType="end"/>
            </w:r>
            <w:r>
              <w:t>).</w:t>
            </w:r>
          </w:p>
          <w:p w14:paraId="5DAE99F7" w14:textId="77777777" w:rsidR="006E4CDE" w:rsidRDefault="006E4CDE">
            <w:pPr>
              <w:pStyle w:val="phtablecellleft"/>
            </w:pPr>
            <w:r>
              <w:t>При указании типа расхода «Оплата труда с учетом начисления страховых взносов» форма преобразится в представление на рисунке (</w:t>
            </w:r>
            <w:r>
              <w:fldChar w:fldCharType="begin"/>
            </w:r>
            <w:r>
              <w:instrText xml:space="preserve"> REF _Ref58325020 \h </w:instrText>
            </w:r>
            <w:r>
              <w:fldChar w:fldCharType="separate"/>
            </w:r>
            <w:r>
              <w:t>Рисунок 40</w:t>
            </w:r>
            <w:r>
              <w:fldChar w:fldCharType="end"/>
            </w:r>
            <w:r>
              <w:t>).</w:t>
            </w:r>
          </w:p>
          <w:p w14:paraId="0E557F16" w14:textId="77777777" w:rsidR="006E4CDE" w:rsidRDefault="006E4CDE">
            <w:pPr>
              <w:pStyle w:val="phtablecellleft"/>
            </w:pPr>
            <w:r>
              <w:t>Описание полей табличной части приведено в пп. 5.1 – 5.6.</w:t>
            </w:r>
          </w:p>
          <w:p w14:paraId="00F9271E" w14:textId="77777777" w:rsidR="006E4CDE" w:rsidRDefault="006E4CDE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записи штатного расписания. </w:t>
            </w:r>
          </w:p>
          <w:p w14:paraId="715E5F3F" w14:textId="77777777" w:rsidR="006E4CDE" w:rsidRDefault="006E4CDE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753150D3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5C2021" w14:textId="77777777" w:rsidR="006E4CDE" w:rsidRDefault="006E4CDE">
            <w:pPr>
              <w:pStyle w:val="phtablecellleft"/>
            </w:pPr>
            <w:r>
              <w:t>5.1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496F81" w14:textId="77777777" w:rsidR="006E4CDE" w:rsidRDefault="006E4CDE">
            <w:pPr>
              <w:pStyle w:val="phtablecellleft"/>
            </w:pPr>
            <w:r>
              <w:t>Тип расхода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474F59" w14:textId="77777777" w:rsidR="006E4CDE" w:rsidRDefault="006E4CDE">
            <w:pPr>
              <w:pStyle w:val="phtablecellleft"/>
            </w:pPr>
            <w:r>
              <w:t>Тип расхода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BBFEF9" w14:textId="77777777" w:rsidR="006E4CDE" w:rsidRDefault="006E4CDE">
            <w:pPr>
              <w:pStyle w:val="phtablecellleft"/>
            </w:pPr>
            <w:r>
              <w:t>Значение из списка</w:t>
            </w:r>
          </w:p>
        </w:tc>
      </w:tr>
      <w:tr w:rsidR="00000000" w14:paraId="775A011A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69B98" w14:textId="77777777" w:rsidR="006E4CDE" w:rsidRDefault="006E4CDE">
            <w:pPr>
              <w:pStyle w:val="phtablecellleft"/>
            </w:pPr>
            <w:r>
              <w:t>5.2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BC1A9E" w14:textId="77777777" w:rsidR="006E4CDE" w:rsidRDefault="006E4CDE">
            <w:pPr>
              <w:pStyle w:val="phtablecellleft"/>
            </w:pPr>
            <w:r>
              <w:t>Штатное расписание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55F7BC" w14:textId="77777777" w:rsidR="006E4CDE" w:rsidRDefault="006E4CDE">
            <w:pPr>
              <w:pStyle w:val="phtablecellleft"/>
            </w:pPr>
            <w:r>
              <w:t>Выбор записи с действующего на отчетный период штатного расписания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DED6A" w14:textId="77777777" w:rsidR="006E4CDE" w:rsidRDefault="006E4CDE">
            <w:pPr>
              <w:pStyle w:val="phtablecellleft"/>
            </w:pPr>
            <w:r>
              <w:t>Значение из списка</w:t>
            </w:r>
          </w:p>
        </w:tc>
      </w:tr>
      <w:tr w:rsidR="00000000" w14:paraId="22E79D56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E93D8D" w14:textId="77777777" w:rsidR="006E4CDE" w:rsidRDefault="006E4CDE">
            <w:pPr>
              <w:pStyle w:val="phtablecellleft"/>
            </w:pPr>
            <w:r>
              <w:t>5.2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EB34D8" w14:textId="77777777" w:rsidR="006E4CDE" w:rsidRDefault="006E4CDE">
            <w:pPr>
              <w:pStyle w:val="phtablecellleft"/>
            </w:pPr>
            <w:r>
              <w:t>Должность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572E84" w14:textId="77777777" w:rsidR="006E4CDE" w:rsidRDefault="006E4CDE">
            <w:pPr>
              <w:pStyle w:val="phtablecellleft"/>
            </w:pPr>
            <w:r>
              <w:t>Должность в рамках выбранного структурного подразделения (отделения стационара)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A054F1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</w:t>
            </w:r>
          </w:p>
        </w:tc>
      </w:tr>
      <w:tr w:rsidR="00000000" w14:paraId="0B33053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8BA26B" w14:textId="77777777" w:rsidR="006E4CDE" w:rsidRDefault="006E4CDE">
            <w:pPr>
              <w:pStyle w:val="phtablecellleft"/>
            </w:pPr>
            <w:r>
              <w:t>5.3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2A2DC" w14:textId="77777777" w:rsidR="006E4CDE" w:rsidRDefault="006E4CDE">
            <w:pPr>
              <w:pStyle w:val="phtablecellleft"/>
            </w:pPr>
            <w:r>
              <w:t>Ставка, ед.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8EB069" w14:textId="77777777" w:rsidR="006E4CDE" w:rsidRDefault="006E4CDE">
            <w:pPr>
              <w:pStyle w:val="phtablecellleft"/>
            </w:pPr>
            <w:r>
              <w:t>Ставка сотрудника на указанной должности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12617D" w14:textId="77777777" w:rsidR="006E4CDE" w:rsidRDefault="006E4CDE">
            <w:pPr>
              <w:pStyle w:val="phtablecellleft"/>
            </w:pPr>
            <w:r>
              <w:t>Поле заполняется автоматически</w:t>
            </w:r>
          </w:p>
        </w:tc>
      </w:tr>
      <w:tr w:rsidR="00000000" w14:paraId="0B922A0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5B5B0E" w14:textId="77777777" w:rsidR="006E4CDE" w:rsidRDefault="006E4CDE">
            <w:pPr>
              <w:pStyle w:val="phtablecellleft"/>
            </w:pPr>
            <w:r>
              <w:t>5.4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C106A6" w14:textId="77777777" w:rsidR="006E4CDE" w:rsidRDefault="006E4CDE">
            <w:pPr>
              <w:pStyle w:val="phtablecellleft"/>
            </w:pPr>
            <w:r>
              <w:t>Занятых штатных единиц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28CA9F" w14:textId="77777777" w:rsidR="006E4CDE" w:rsidRDefault="006E4CDE">
            <w:pPr>
              <w:pStyle w:val="phtablecellleft"/>
            </w:pPr>
            <w:r>
              <w:t xml:space="preserve">Число занятых штатных единиц по указанной должности 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F21811" w14:textId="77777777" w:rsidR="006E4CDE" w:rsidRDefault="006E4CDE">
            <w:pPr>
              <w:pStyle w:val="phtablecellleft"/>
            </w:pPr>
            <w:r>
              <w:t>Поле заполняется автоматически</w:t>
            </w:r>
          </w:p>
        </w:tc>
      </w:tr>
      <w:tr w:rsidR="00000000" w14:paraId="0E07BBE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623C70" w14:textId="77777777" w:rsidR="006E4CDE" w:rsidRDefault="006E4CDE">
            <w:pPr>
              <w:pStyle w:val="phtablecellleft"/>
            </w:pPr>
            <w:r>
              <w:t>5.5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B54086" w14:textId="77777777" w:rsidR="006E4CDE" w:rsidRDefault="006E4CDE">
            <w:pPr>
              <w:pStyle w:val="phtablecellleft"/>
            </w:pPr>
            <w:r>
              <w:t>В т.ч. внешнее совместительство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91220" w14:textId="77777777" w:rsidR="006E4CDE" w:rsidRDefault="006E4CDE">
            <w:pPr>
              <w:pStyle w:val="phtablecellleft"/>
            </w:pPr>
            <w:r>
              <w:t xml:space="preserve">Число занятых штатных единиц по внешнему совместительству по указанной должности 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91282" w14:textId="77777777" w:rsidR="006E4CDE" w:rsidRDefault="006E4CDE">
            <w:pPr>
              <w:pStyle w:val="phtablecellleft"/>
            </w:pPr>
            <w:r>
              <w:t>Поле заполняется автоматически</w:t>
            </w:r>
          </w:p>
        </w:tc>
      </w:tr>
      <w:tr w:rsidR="00000000" w14:paraId="435BA9B8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FCD91" w14:textId="77777777" w:rsidR="006E4CDE" w:rsidRDefault="006E4CDE">
            <w:pPr>
              <w:pStyle w:val="phtablecellleft"/>
            </w:pPr>
            <w:r>
              <w:t>5.6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3E0A8E" w14:textId="77777777" w:rsidR="006E4CDE" w:rsidRDefault="006E4CDE">
            <w:pPr>
              <w:pStyle w:val="phtablecellleft"/>
            </w:pPr>
            <w:r>
              <w:t>Сумма/Сумма заработной платы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27C7B3" w14:textId="77777777" w:rsidR="006E4CDE" w:rsidRDefault="006E4CDE">
            <w:pPr>
              <w:pStyle w:val="phtablecellleft"/>
            </w:pPr>
            <w:r>
              <w:t>Сумма/Сумма заработной платы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24D6E7" w14:textId="77777777" w:rsidR="006E4CDE" w:rsidRDefault="006E4CDE">
            <w:pPr>
              <w:pStyle w:val="phtablecellleft"/>
            </w:pPr>
            <w:r>
              <w:t>Числовое поле для ввода</w:t>
            </w:r>
          </w:p>
          <w:p w14:paraId="12550A3A" w14:textId="77777777" w:rsidR="006E4CDE" w:rsidRDefault="006E4CDE">
            <w:pPr>
              <w:pStyle w:val="phtablecellleft"/>
            </w:pPr>
            <w:r>
              <w:t xml:space="preserve">Возможен ввод дробной части в формате </w:t>
            </w:r>
          </w:p>
          <w:p w14:paraId="63761049" w14:textId="77777777" w:rsidR="006E4CDE" w:rsidRDefault="006E4CDE">
            <w:pPr>
              <w:pStyle w:val="phtablecellleft"/>
            </w:pPr>
            <w:r>
              <w:t>ххххххх.хх</w:t>
            </w:r>
          </w:p>
        </w:tc>
      </w:tr>
    </w:tbl>
    <w:p w14:paraId="2E8AD295" w14:textId="77777777" w:rsidR="006E4CDE" w:rsidRDefault="006E4CDE">
      <w:pPr>
        <w:pStyle w:val="phnormal"/>
      </w:pPr>
    </w:p>
    <w:p w14:paraId="1EBD76B2" w14:textId="77777777" w:rsidR="006E4CDE" w:rsidRDefault="006E4CDE">
      <w:pPr>
        <w:pStyle w:val="phnormal"/>
      </w:pPr>
      <w:r>
        <w:rPr>
          <w:lang w:val="ru-RU" w:eastAsia="ru-RU"/>
        </w:rPr>
        <w:pict>
          <v:shape id="_x0000_i1122" type="#_x0000_t75" style="width:334.5pt;height:93pt" filled="t">
            <v:fill color2="black"/>
            <v:imagedata r:id="rId59" o:title="" croptop="-44f" cropbottom="-44f" cropleft="-12f" cropright="-12f"/>
          </v:shape>
        </w:pict>
      </w:r>
    </w:p>
    <w:p w14:paraId="657F58F6" w14:textId="77777777" w:rsidR="006E4CDE" w:rsidRDefault="006E4CDE">
      <w:pPr>
        <w:pStyle w:val="phfiguretitle"/>
      </w:pPr>
      <w:bookmarkStart w:id="79" w:name="_Ref58324927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38</w:t>
      </w:r>
      <w:r>
        <w:fldChar w:fldCharType="end"/>
      </w:r>
      <w:bookmarkEnd w:id="79"/>
      <w:r>
        <w:t xml:space="preserve"> - Создание записи о доходах</w:t>
      </w:r>
    </w:p>
    <w:p w14:paraId="6184CE73" w14:textId="77777777" w:rsidR="006E4CDE" w:rsidRDefault="006E4CDE">
      <w:pPr>
        <w:pStyle w:val="phnormal"/>
      </w:pPr>
    </w:p>
    <w:p w14:paraId="3EF0FFFF" w14:textId="77777777" w:rsidR="006E4CDE" w:rsidRDefault="006E4CDE">
      <w:pPr>
        <w:pStyle w:val="phnormal"/>
      </w:pPr>
      <w:r>
        <w:rPr>
          <w:lang w:val="ru-RU" w:eastAsia="ru-RU"/>
        </w:rPr>
        <w:pict>
          <v:shape id="_x0000_i1123" type="#_x0000_t75" style="width:416.25pt;height:100.5pt" filled="t">
            <v:fill color2="black"/>
            <v:imagedata r:id="rId60" o:title="" croptop="-40f" cropbottom="-40f" cropleft="-9f" cropright="-9f"/>
          </v:shape>
        </w:pict>
      </w:r>
    </w:p>
    <w:p w14:paraId="3E99BAE5" w14:textId="77777777" w:rsidR="006E4CDE" w:rsidRDefault="006E4CDE">
      <w:pPr>
        <w:pStyle w:val="phfiguretitle"/>
      </w:pPr>
      <w:bookmarkStart w:id="80" w:name="_Ref58324962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39</w:t>
      </w:r>
      <w:r>
        <w:fldChar w:fldCharType="end"/>
      </w:r>
      <w:bookmarkEnd w:id="80"/>
      <w:r>
        <w:t xml:space="preserve"> - Создание записи о расходах</w:t>
      </w:r>
    </w:p>
    <w:p w14:paraId="2AA3B431" w14:textId="77777777" w:rsidR="006E4CDE" w:rsidRDefault="006E4CDE">
      <w:pPr>
        <w:pStyle w:val="phnormal"/>
      </w:pPr>
    </w:p>
    <w:p w14:paraId="65447CD6" w14:textId="77777777" w:rsidR="006E4CDE" w:rsidRDefault="006E4CDE">
      <w:pPr>
        <w:pStyle w:val="phnormal"/>
      </w:pPr>
      <w:r>
        <w:rPr>
          <w:lang w:val="ru-RU" w:eastAsia="ru-RU"/>
        </w:rPr>
        <w:pict>
          <v:shape id="_x0000_i1124" type="#_x0000_t75" style="width:417.75pt;height:171.75pt" filled="t">
            <v:fill color2="black"/>
            <v:imagedata r:id="rId61" o:title="" croptop="-23f" cropbottom="-23f" cropleft="-9f" cropright="-9f"/>
          </v:shape>
        </w:pict>
      </w:r>
    </w:p>
    <w:p w14:paraId="0F76110F" w14:textId="77777777" w:rsidR="006E4CDE" w:rsidRDefault="006E4CDE">
      <w:pPr>
        <w:pStyle w:val="phfiguretitle"/>
      </w:pPr>
      <w:bookmarkStart w:id="81" w:name="_Ref58325020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40</w:t>
      </w:r>
      <w:r>
        <w:fldChar w:fldCharType="end"/>
      </w:r>
      <w:bookmarkEnd w:id="81"/>
      <w:r>
        <w:t xml:space="preserve"> - Создание записи о расходах с выбранным типом  «Оплата труда с учетом начисления страховых взносов»</w:t>
      </w:r>
    </w:p>
    <w:p w14:paraId="3F7934D5" w14:textId="77777777" w:rsidR="006E4CDE" w:rsidRDefault="006E4CDE">
      <w:pPr>
        <w:pStyle w:val="phnormal"/>
      </w:pPr>
      <w:r>
        <w:t>Для сохранения внесенных данных необходимо нажать на кнопку «Создать». Окно создания доходов и расходов закроется, внесенные данные отобразятся в блоке «Доходы и расходы МО».</w:t>
      </w:r>
    </w:p>
    <w:p w14:paraId="27EC94B0" w14:textId="77777777" w:rsidR="006E4CDE" w:rsidRDefault="006E4CDE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3A10FE74" w14:textId="77777777" w:rsidR="006E4CDE" w:rsidRDefault="006E4CDE">
      <w:pPr>
        <w:pStyle w:val="phnormal"/>
      </w:pPr>
      <w:r>
        <w:t xml:space="preserve">Для редактирования записи в блоке «Доходы и расходы МО» необходимо выбрать строку и нажать на кнопку «Изменить», откроется окно редактирования данных аналогичное окну создания (см. </w:t>
      </w:r>
      <w:r>
        <w:fldChar w:fldCharType="begin"/>
      </w:r>
      <w:r>
        <w:instrText xml:space="preserve"> REF _Ref58321748 \h </w:instrText>
      </w:r>
      <w:r>
        <w:fldChar w:fldCharType="separate"/>
      </w:r>
      <w:r>
        <w:t>Рисунок 37</w:t>
      </w:r>
      <w:r>
        <w:fldChar w:fldCharType="end"/>
      </w:r>
      <w:r>
        <w:t>).</w:t>
      </w:r>
    </w:p>
    <w:p w14:paraId="38FE6BCD" w14:textId="77777777" w:rsidR="006E4CDE" w:rsidRDefault="006E4CDE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о подтверждении действий по удалению. В случае подтверждения удаления данные будут удалены без возможности восстановления.</w:t>
      </w:r>
    </w:p>
    <w:p w14:paraId="137A7224" w14:textId="77777777" w:rsidR="006E4CDE" w:rsidRDefault="006E4CDE">
      <w:pPr>
        <w:pStyle w:val="phnormal"/>
        <w:rPr>
          <w:b/>
        </w:rPr>
      </w:pPr>
    </w:p>
    <w:p w14:paraId="5B797A4F" w14:textId="77777777" w:rsidR="006E4CDE" w:rsidRDefault="006E4CDE">
      <w:pPr>
        <w:pStyle w:val="4"/>
        <w:numPr>
          <w:ilvl w:val="3"/>
          <w:numId w:val="18"/>
        </w:numPr>
      </w:pPr>
      <w:r>
        <w:t>Ввод сведений о медицинском оборудовании</w:t>
      </w:r>
    </w:p>
    <w:p w14:paraId="5E56217B" w14:textId="77777777" w:rsidR="006E4CDE" w:rsidRDefault="006E4CDE">
      <w:pPr>
        <w:pStyle w:val="phnormal"/>
      </w:pPr>
      <w:r>
        <w:t xml:space="preserve">Для добавления записи о медицинском оборудовании организаций необходимо нажать на кнопку </w:t>
      </w:r>
      <w:r>
        <w:rPr>
          <w:lang w:val="ru-RU" w:eastAsia="ru-RU"/>
        </w:rPr>
        <w:pict>
          <v:shape id="_x0000_i1125" type="#_x0000_t75" style="width:66pt;height:24pt" filled="t">
            <v:fill color2="black"/>
            <v:imagedata r:id="rId29" o:title="" croptop="-170f" cropbottom="-170f" cropleft="-62f" cropright="-62f"/>
          </v:shape>
        </w:pict>
      </w:r>
      <w:r>
        <w:t xml:space="preserve"> в блоке «Медицинское оборудование», после чего откроется форма для ввода данных о медицинском оборудовании (</w:t>
      </w:r>
      <w:r>
        <w:fldChar w:fldCharType="begin"/>
      </w:r>
      <w:r>
        <w:instrText xml:space="preserve"> REF _Ref531955285 \h </w:instrText>
      </w:r>
      <w:r>
        <w:fldChar w:fldCharType="separate"/>
      </w:r>
      <w:r>
        <w:t>Рисунок 41</w:t>
      </w:r>
      <w:r>
        <w:fldChar w:fldCharType="end"/>
      </w:r>
      <w:r>
        <w:t>).</w:t>
      </w:r>
    </w:p>
    <w:p w14:paraId="294F6465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26" type="#_x0000_t75" style="width:436.5pt;height:241.5pt" filled="t">
            <v:fill color2="black"/>
            <v:imagedata r:id="rId62" o:title="" croptop="-12f" cropbottom="-12f" cropleft="-6f" cropright="-6f"/>
          </v:shape>
        </w:pict>
      </w:r>
    </w:p>
    <w:p w14:paraId="65CB4211" w14:textId="77777777" w:rsidR="006E4CDE" w:rsidRDefault="006E4CDE">
      <w:pPr>
        <w:pStyle w:val="phfiguretitle"/>
      </w:pPr>
      <w:bookmarkStart w:id="82" w:name="_Ref531955285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41</w:t>
      </w:r>
      <w:r>
        <w:fldChar w:fldCharType="end"/>
      </w:r>
      <w:bookmarkEnd w:id="82"/>
      <w:r>
        <w:t xml:space="preserve"> – Форма добавления записи о медицинском оборудовании организации</w:t>
      </w:r>
    </w:p>
    <w:p w14:paraId="41B27C0A" w14:textId="77777777" w:rsidR="006E4CDE" w:rsidRDefault="006E4CDE">
      <w:pPr>
        <w:pStyle w:val="phnormal"/>
      </w:pPr>
      <w:r>
        <w:t xml:space="preserve">В открывшемся окне необходимо заполнить поля формы ввода (описание полей представлено в таблице </w:t>
      </w:r>
      <w:r>
        <w:fldChar w:fldCharType="begin"/>
      </w:r>
      <w:r>
        <w:instrText xml:space="preserve"> REF _Ref513554589 \h </w:instrText>
      </w:r>
      <w:r>
        <w:fldChar w:fldCharType="separate"/>
      </w:r>
      <w:r>
        <w:t>Таблица 14</w:t>
      </w:r>
      <w:r>
        <w:fldChar w:fldCharType="end"/>
      </w:r>
      <w:r>
        <w:t>). Поля, отмеченные знаком «*» («звездочка»), обязательны для заполнения.</w:t>
      </w:r>
    </w:p>
    <w:p w14:paraId="774D5AC1" w14:textId="77777777" w:rsidR="006E4CDE" w:rsidRDefault="006E4CDE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_Ref531955467 \h </w:instrText>
      </w:r>
      <w:r>
        <w:fldChar w:fldCharType="separate"/>
      </w:r>
      <w:r>
        <w:t>Рисунок 42</w:t>
      </w:r>
      <w:r>
        <w:fldChar w:fldCharType="end"/>
      </w:r>
      <w:r>
        <w:t>).</w:t>
      </w:r>
    </w:p>
    <w:p w14:paraId="6D9F971F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27" type="#_x0000_t75" style="width:408.75pt;height:337.5pt" filled="t">
            <v:fill color2="black"/>
            <v:imagedata r:id="rId63" o:title="" croptop="-8f" cropbottom="-8f" cropleft="-6f" cropright="-6f"/>
          </v:shape>
        </w:pict>
      </w:r>
    </w:p>
    <w:p w14:paraId="1E756797" w14:textId="77777777" w:rsidR="006E4CDE" w:rsidRDefault="006E4CDE">
      <w:pPr>
        <w:pStyle w:val="phfiguretitle"/>
      </w:pPr>
      <w:bookmarkStart w:id="83" w:name="_Ref531955467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42</w:t>
      </w:r>
      <w:r>
        <w:fldChar w:fldCharType="end"/>
      </w:r>
      <w:bookmarkEnd w:id="83"/>
      <w:r>
        <w:t xml:space="preserve"> – Отображение сообщений о незаполненных полях при создании записи о медицинском оборудовании</w:t>
      </w:r>
    </w:p>
    <w:p w14:paraId="1913D1EB" w14:textId="77777777" w:rsidR="006E4CDE" w:rsidRDefault="006E4CDE">
      <w:pPr>
        <w:pStyle w:val="phtabletitle"/>
      </w:pPr>
      <w:bookmarkStart w:id="84" w:name="_Ref513554589"/>
      <w:r>
        <w:t>Таблица </w:t>
      </w:r>
      <w:r>
        <w:rPr>
          <w:lang w:val="ru-RU" w:eastAsia="ru-RU"/>
        </w:rPr>
        <w:fldChar w:fldCharType="begin"/>
      </w:r>
      <w:r>
        <w:rPr>
          <w:lang w:val="ru-RU" w:eastAsia="ru-RU"/>
        </w:rPr>
        <w:instrText xml:space="preserve"> SEQ "Таблица" \* ARABIC </w:instrText>
      </w:r>
      <w:r>
        <w:rPr>
          <w:lang w:val="ru-RU" w:eastAsia="ru-RU"/>
        </w:rPr>
        <w:fldChar w:fldCharType="separate"/>
      </w:r>
      <w:r>
        <w:rPr>
          <w:lang w:val="ru-RU" w:eastAsia="ru-RU"/>
        </w:rPr>
        <w:t>14</w:t>
      </w:r>
      <w:r>
        <w:rPr>
          <w:lang w:val="ru-RU" w:eastAsia="ru-RU"/>
        </w:rPr>
        <w:fldChar w:fldCharType="end"/>
      </w:r>
      <w:bookmarkEnd w:id="84"/>
      <w:r>
        <w:t xml:space="preserve"> – Описание полей при добавлении записи о медицинском оборудовании организации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5"/>
        <w:gridCol w:w="2779"/>
        <w:gridCol w:w="3087"/>
        <w:gridCol w:w="3820"/>
      </w:tblGrid>
      <w:tr w:rsidR="00000000" w14:paraId="58FD537E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68D17B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91C7F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07128C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5F599B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3A0FC2CD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78EDDB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499F4E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Здание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716EBE" w14:textId="77777777" w:rsidR="006E4CDE" w:rsidRDefault="006E4CDE">
            <w:pPr>
              <w:pStyle w:val="phtablecellleft"/>
            </w:pPr>
            <w:r>
              <w:t>Наименование здания, в котором расположено медицинское оборудование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B24F29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7CA56037">
                <v:shape id="_x0000_i1128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3B938D18" w14:textId="77777777" w:rsidR="006E4CDE" w:rsidRDefault="006E4CDE">
            <w:pPr>
              <w:pStyle w:val="phtablecellleft"/>
            </w:pPr>
            <w:r>
              <w:t>В списке отображаются доступные для выбора наименования зданий.</w:t>
            </w:r>
          </w:p>
          <w:p w14:paraId="2698AA36" w14:textId="77777777" w:rsidR="006E4CDE" w:rsidRDefault="006E4CDE">
            <w:pPr>
              <w:pStyle w:val="phtablecellleft"/>
            </w:pPr>
            <w:r>
              <w:t>Если требуемое наименование отсутствует в списке, его необходимо добавить в карточке сведений медицинской организации в блоке «Лечебно-профилактические здания».</w:t>
            </w:r>
          </w:p>
          <w:p w14:paraId="49C6A0F3" w14:textId="77777777" w:rsidR="006E4CDE" w:rsidRDefault="006E4CDE">
            <w:pPr>
              <w:pStyle w:val="phtablecellleft"/>
            </w:pPr>
            <w:r>
              <w:rPr>
                <w:b/>
              </w:rPr>
              <w:t>Примечание</w:t>
            </w:r>
            <w:r>
              <w:t xml:space="preserve"> – В поле «Здание» существует ограничение на выбор упраздненных зданий. Упраздненное здание может быть выбрано при следующих условиях:</w:t>
            </w:r>
          </w:p>
          <w:p w14:paraId="6419611E" w14:textId="77777777" w:rsidR="006E4CDE" w:rsidRDefault="006E4CDE">
            <w:pPr>
              <w:pStyle w:val="phtableitemizedlist1"/>
            </w:pPr>
            <w:r>
              <w:t>дата вывода оборудования из эксплуатации раньше или равна дате завершения эксплуатации здания</w:t>
            </w:r>
          </w:p>
          <w:p w14:paraId="3CAFA9BE" w14:textId="77777777" w:rsidR="006E4CDE" w:rsidRDefault="006E4CDE">
            <w:pPr>
              <w:pStyle w:val="phtableitemizedlist1"/>
            </w:pPr>
            <w:r>
              <w:t>дата завершения эксплуатации здания не заполнена</w:t>
            </w:r>
          </w:p>
        </w:tc>
      </w:tr>
      <w:tr w:rsidR="00000000" w14:paraId="0877A0F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B11814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F5766E" w14:textId="77777777" w:rsidR="006E4CDE" w:rsidRDefault="006E4CDE">
            <w:pPr>
              <w:pStyle w:val="phtablecellleft"/>
            </w:pPr>
            <w:r>
              <w:t>Наименование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CD3886" w14:textId="77777777" w:rsidR="006E4CDE" w:rsidRDefault="006E4CDE">
            <w:pPr>
              <w:pStyle w:val="phtablecellleft"/>
            </w:pPr>
            <w:r>
              <w:t>Наименование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FE28FF" w14:textId="77777777" w:rsidR="006E4CDE" w:rsidRDefault="006E4CDE">
            <w:pPr>
              <w:pStyle w:val="phtablecellleft"/>
            </w:pPr>
            <w:r>
              <w:t>Текстовое поле</w:t>
            </w:r>
          </w:p>
        </w:tc>
      </w:tr>
      <w:tr w:rsidR="00000000" w14:paraId="76AA1228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662360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8144F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Тип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DFED0C" w14:textId="77777777" w:rsidR="006E4CDE" w:rsidRDefault="006E4CDE">
            <w:pPr>
              <w:pStyle w:val="phtablecellleft"/>
            </w:pPr>
            <w:r>
              <w:t>Тип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95B0BD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6F69066E">
                <v:shape id="_x0000_i1129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 xml:space="preserve">. Чтобы очистить поле необходимо нажать на кнопку </w:t>
            </w:r>
            <w:r>
              <w:rPr>
                <w:lang w:val="ru-RU" w:eastAsia="ru-RU"/>
              </w:rPr>
              <w:pict w14:anchorId="2B288BE5">
                <v:shape id="_x0000_i1130" type="#_x0000_t75" style="width:24pt;height:21pt" filled="t">
                  <v:fill color2="black"/>
                  <v:imagedata r:id="rId19" o:title="" croptop="-195f" cropbottom="-195f" cropleft="-170f" cropright="-170f"/>
                </v:shape>
              </w:pict>
            </w:r>
          </w:p>
        </w:tc>
      </w:tr>
      <w:tr w:rsidR="00000000" w14:paraId="6BECB04E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877E04" w14:textId="77777777" w:rsidR="006E4CDE" w:rsidRDefault="006E4CDE">
            <w:pPr>
              <w:pStyle w:val="phtablecellleft"/>
            </w:pPr>
            <w:r>
              <w:t>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FA5876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Производитель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208E32" w14:textId="77777777" w:rsidR="006E4CDE" w:rsidRDefault="006E4CDE">
            <w:pPr>
              <w:pStyle w:val="phtablecellleft"/>
              <w:keepNext/>
              <w:keepLines/>
            </w:pPr>
            <w:r>
              <w:t>Производитель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BDA26" w14:textId="77777777" w:rsidR="006E4CDE" w:rsidRDefault="006E4CDE">
            <w:pPr>
              <w:pStyle w:val="phtablecellleft"/>
            </w:pPr>
            <w:r>
              <w:t>Текстовое поле</w:t>
            </w:r>
          </w:p>
        </w:tc>
      </w:tr>
      <w:tr w:rsidR="00000000" w14:paraId="051E974F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348BA1" w14:textId="77777777" w:rsidR="006E4CDE" w:rsidRDefault="006E4CDE">
            <w:pPr>
              <w:pStyle w:val="phtablecellleft"/>
            </w:pPr>
            <w:r>
              <w:t>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DA3E2" w14:textId="77777777" w:rsidR="006E4CDE" w:rsidRDefault="006E4CDE">
            <w:pPr>
              <w:pStyle w:val="phtablecellleft"/>
              <w:keepNext/>
              <w:keepLines/>
            </w:pPr>
            <w:r>
              <w:rPr>
                <w:shd w:val="clear" w:color="auto" w:fill="FFFFFF"/>
              </w:rPr>
              <w:t>Страна производства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E513CF" w14:textId="77777777" w:rsidR="006E4CDE" w:rsidRDefault="006E4CDE">
            <w:pPr>
              <w:pStyle w:val="phtablecellleft"/>
            </w:pPr>
            <w:r>
              <w:t>Страна-производитель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35A598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4D8B9340">
                <v:shape id="_x0000_i1131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70CC488D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9F5213" w14:textId="77777777" w:rsidR="006E4CDE" w:rsidRDefault="006E4CDE">
            <w:pPr>
              <w:pStyle w:val="phtablecellleft"/>
            </w:pPr>
            <w:r>
              <w:t>6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1C41FF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Модель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1CBC16" w14:textId="77777777" w:rsidR="006E4CDE" w:rsidRDefault="006E4CDE">
            <w:pPr>
              <w:pStyle w:val="phtablecellleft"/>
            </w:pPr>
            <w:r>
              <w:t>Модель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68853D" w14:textId="77777777" w:rsidR="006E4CDE" w:rsidRDefault="006E4CDE">
            <w:pPr>
              <w:pStyle w:val="phtablecellleft"/>
            </w:pPr>
            <w:r>
              <w:t>Текстовое поле</w:t>
            </w:r>
          </w:p>
        </w:tc>
      </w:tr>
      <w:tr w:rsidR="00000000" w14:paraId="61FE31F6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084FCB" w14:textId="77777777" w:rsidR="006E4CDE" w:rsidRDefault="006E4CDE">
            <w:pPr>
              <w:pStyle w:val="phtablecellleft"/>
            </w:pPr>
            <w:r>
              <w:t>7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EA0147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Дата регистрации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3FD52A" w14:textId="77777777" w:rsidR="006E4CDE" w:rsidRDefault="006E4CDE">
            <w:pPr>
              <w:pStyle w:val="phtablecellleft"/>
            </w:pPr>
            <w:r>
              <w:t>Дата регистрации медицинского оборудования. Поле необходимо для формирования запроса в РЗН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E173F8" w14:textId="77777777" w:rsidR="006E4CDE" w:rsidRDefault="006E4CDE">
            <w:pPr>
              <w:pStyle w:val="phtablecellleft"/>
            </w:pPr>
            <w:r>
              <w:t>Выбор значения из календаря.</w:t>
            </w:r>
          </w:p>
          <w:p w14:paraId="342A9E0D" w14:textId="77777777" w:rsidR="006E4CDE" w:rsidRDefault="006E4CDE">
            <w:pPr>
              <w:pStyle w:val="phtablecellleft"/>
            </w:pPr>
            <w:r>
              <w:t>Значение должно быть не позже текущей даты</w:t>
            </w:r>
          </w:p>
        </w:tc>
      </w:tr>
      <w:tr w:rsidR="00000000" w14:paraId="5BC6D6F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CF9104" w14:textId="77777777" w:rsidR="006E4CDE" w:rsidRDefault="006E4CDE">
            <w:pPr>
              <w:pStyle w:val="phtablecellleft"/>
            </w:pPr>
            <w:r>
              <w:t>8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FB40D1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Номер регистрации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236DE" w14:textId="77777777" w:rsidR="006E4CDE" w:rsidRDefault="006E4CDE">
            <w:pPr>
              <w:pStyle w:val="phtablecellleft"/>
            </w:pPr>
            <w:r>
              <w:t>Номер регистрации медицинского оборудования. Поле необходимо для формирования запроса в РЗН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2FAB2E" w14:textId="77777777" w:rsidR="006E4CDE" w:rsidRDefault="006E4CDE">
            <w:pPr>
              <w:pStyle w:val="phtablecellleft"/>
            </w:pPr>
            <w:r>
              <w:t>Числовое поле</w:t>
            </w:r>
          </w:p>
        </w:tc>
      </w:tr>
      <w:tr w:rsidR="00000000" w14:paraId="4D2006AA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314746" w14:textId="77777777" w:rsidR="006E4CDE" w:rsidRDefault="006E4CDE">
            <w:pPr>
              <w:pStyle w:val="phtablecellleft"/>
            </w:pPr>
            <w:r>
              <w:t>9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883333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Запросить в РЗН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212597" w14:textId="77777777" w:rsidR="006E4CDE" w:rsidRDefault="006E4CDE">
            <w:pPr>
              <w:pStyle w:val="phtablecellleft"/>
            </w:pPr>
            <w:r>
              <w:t>Проверка сведений о медицинском оборудовании в РЗН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ABC135" w14:textId="77777777" w:rsidR="006E4CDE" w:rsidRDefault="006E4CDE">
            <w:pPr>
              <w:pStyle w:val="phtablecellleft"/>
            </w:pPr>
            <w:r>
              <w:t>Кнопка доступна после заполнения полей «</w:t>
            </w:r>
            <w:r>
              <w:rPr>
                <w:shd w:val="clear" w:color="auto" w:fill="FFFFFF"/>
              </w:rPr>
              <w:t>Дата регистрации</w:t>
            </w:r>
            <w:r>
              <w:t>» и «</w:t>
            </w:r>
            <w:r>
              <w:rPr>
                <w:shd w:val="clear" w:color="auto" w:fill="FFFFFF"/>
              </w:rPr>
              <w:t>Номер регистрации</w:t>
            </w:r>
            <w:r>
              <w:t>».</w:t>
            </w:r>
          </w:p>
        </w:tc>
      </w:tr>
      <w:tr w:rsidR="00000000" w14:paraId="126BA5B3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AC7DB3" w14:textId="77777777" w:rsidR="006E4CDE" w:rsidRDefault="006E4CDE">
            <w:pPr>
              <w:pStyle w:val="phtablecellleft"/>
            </w:pPr>
            <w:r>
              <w:t>10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5F22FA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Проверить статус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CDC0B0" w14:textId="77777777" w:rsidR="006E4CDE" w:rsidRDefault="006E4CDE">
            <w:pPr>
              <w:pStyle w:val="phtablecellleft"/>
            </w:pPr>
            <w:r>
              <w:t>Проверка наличия сведений о медицинском оборудовании в РЗН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66010B" w14:textId="77777777" w:rsidR="006E4CDE" w:rsidRDefault="006E4CDE">
            <w:pPr>
              <w:pStyle w:val="phtablecellleft"/>
            </w:pPr>
            <w:r>
              <w:t>Кнопка становится доступной после нажатия кнопки «Запросить в РЗН».</w:t>
            </w:r>
          </w:p>
          <w:p w14:paraId="7442EC6B" w14:textId="77777777" w:rsidR="006E4CDE" w:rsidRDefault="006E4CDE">
            <w:pPr>
              <w:pStyle w:val="phtablecellleft"/>
            </w:pPr>
            <w:r>
              <w:t>При наличии сведений в РЗН отображается диалоговое окно, содержащее сведения о медицинском оборудовании.</w:t>
            </w:r>
          </w:p>
          <w:p w14:paraId="4674B484" w14:textId="77777777" w:rsidR="006E4CDE" w:rsidRDefault="006E4CDE">
            <w:pPr>
              <w:pStyle w:val="phtablecellleft"/>
            </w:pPr>
            <w:r>
              <w:t>В случае если были получены сведения, отличающиеся от внесенных, то для замены внесенных сведений необходимо нажать на кнопку «Подтверждение изменения сведений» (</w:t>
            </w:r>
            <w:r>
              <w:fldChar w:fldCharType="begin"/>
            </w:r>
            <w:r>
              <w:instrText xml:space="preserve"> REF _Ref11137049 \h </w:instrText>
            </w:r>
            <w:r>
              <w:fldChar w:fldCharType="separate"/>
            </w:r>
            <w:r>
              <w:t>Рисунок 43</w:t>
            </w:r>
            <w:r>
              <w:fldChar w:fldCharType="end"/>
            </w:r>
            <w:r>
              <w:t>), окно подтверждения изменения сведений закроется, внесенные сведения будут заменены.</w:t>
            </w:r>
          </w:p>
          <w:p w14:paraId="063DF84F" w14:textId="77777777" w:rsidR="006E4CDE" w:rsidRDefault="006E4CDE">
            <w:pPr>
              <w:pStyle w:val="phtablecellleft"/>
            </w:pPr>
            <w:r>
              <w:t>При отсутствии сведений в РЗН Подсистема отобразит сообщение: «Запрашиваемые сведения не найдены»</w:t>
            </w:r>
          </w:p>
        </w:tc>
      </w:tr>
      <w:tr w:rsidR="00000000" w14:paraId="68766D4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C083F1" w14:textId="77777777" w:rsidR="006E4CDE" w:rsidRDefault="006E4CDE">
            <w:pPr>
              <w:pStyle w:val="phtablecellleft"/>
            </w:pPr>
            <w:r>
              <w:t>11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928C11" w14:textId="77777777" w:rsidR="006E4CDE" w:rsidRDefault="006E4CDE">
            <w:pPr>
              <w:pStyle w:val="phtablecellleft"/>
            </w:pPr>
            <w:r>
              <w:t>Серийный номер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144803" w14:textId="77777777" w:rsidR="006E4CDE" w:rsidRDefault="006E4CDE">
            <w:pPr>
              <w:pStyle w:val="phtablecellleft"/>
            </w:pPr>
            <w:r>
              <w:t>Серийный номер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1B5AC7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Текстовое поле</w:t>
            </w:r>
          </w:p>
        </w:tc>
      </w:tr>
      <w:tr w:rsidR="00000000" w14:paraId="3DDEDD95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4AB5E7" w14:textId="77777777" w:rsidR="006E4CDE" w:rsidRDefault="006E4CDE">
            <w:pPr>
              <w:pStyle w:val="phtablecellleft"/>
            </w:pPr>
            <w:r>
              <w:t>12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311D7C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Инвентарный номер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44EB3A" w14:textId="77777777" w:rsidR="006E4CDE" w:rsidRDefault="006E4CDE">
            <w:pPr>
              <w:pStyle w:val="phtablecellleft"/>
            </w:pPr>
            <w:r>
              <w:t>Инвентарный номер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00C6FE" w14:textId="77777777" w:rsidR="006E4CDE" w:rsidRDefault="006E4CDE">
            <w:pPr>
              <w:pStyle w:val="phtablecellleft"/>
            </w:pPr>
            <w:r>
              <w:t>Текстовое поле</w:t>
            </w:r>
          </w:p>
        </w:tc>
      </w:tr>
      <w:tr w:rsidR="00000000" w14:paraId="42297E6E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E778C5" w14:textId="77777777" w:rsidR="006E4CDE" w:rsidRDefault="006E4CDE">
            <w:pPr>
              <w:pStyle w:val="phtablecellleft"/>
            </w:pPr>
            <w:r>
              <w:t>13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10D6AA" w14:textId="77777777" w:rsidR="006E4CDE" w:rsidRDefault="006E4CDE">
            <w:pPr>
              <w:pStyle w:val="phtablecellleft"/>
            </w:pPr>
            <w:r>
              <w:t>Дата выпуска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07FAF9" w14:textId="77777777" w:rsidR="006E4CDE" w:rsidRDefault="006E4CDE">
            <w:pPr>
              <w:pStyle w:val="phtablecellleft"/>
            </w:pPr>
            <w:r>
              <w:t>Дата выпуска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3D34F" w14:textId="77777777" w:rsidR="006E4CDE" w:rsidRDefault="006E4CDE">
            <w:pPr>
              <w:pStyle w:val="phtablecellleft"/>
            </w:pPr>
            <w:r>
              <w:t>Выбор значения из календаря.</w:t>
            </w:r>
          </w:p>
          <w:p w14:paraId="313E6806" w14:textId="77777777" w:rsidR="006E4CDE" w:rsidRDefault="006E4CDE">
            <w:pPr>
              <w:pStyle w:val="phtablecellleft"/>
            </w:pPr>
            <w:r>
              <w:t>Значение должно быть не больше текущей даты и не меньше 01.01.1920</w:t>
            </w:r>
          </w:p>
        </w:tc>
      </w:tr>
      <w:tr w:rsidR="00000000" w14:paraId="7C9E4CF6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E40A0B" w14:textId="77777777" w:rsidR="006E4CDE" w:rsidRDefault="006E4CDE">
            <w:pPr>
              <w:pStyle w:val="phtablecellleft"/>
            </w:pPr>
            <w:r>
              <w:t>14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217CB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Дата ввода в эксплуатацию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37B1BE" w14:textId="77777777" w:rsidR="006E4CDE" w:rsidRDefault="006E4CDE">
            <w:pPr>
              <w:pStyle w:val="phtablecellleft"/>
            </w:pPr>
            <w:r>
              <w:t>Дата ввода в</w:t>
            </w:r>
            <w:r>
              <w:rPr>
                <w:shd w:val="clear" w:color="auto" w:fill="FFFFFF"/>
              </w:rPr>
              <w:t xml:space="preserve"> эксплуатацию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AAE8D" w14:textId="77777777" w:rsidR="006E4CDE" w:rsidRDefault="006E4CDE">
            <w:pPr>
              <w:pStyle w:val="phtablecellleft"/>
            </w:pPr>
            <w:r>
              <w:t xml:space="preserve">Выбор значения из календаря. </w:t>
            </w:r>
          </w:p>
          <w:p w14:paraId="22F7199C" w14:textId="77777777" w:rsidR="006E4CDE" w:rsidRDefault="006E4CDE">
            <w:pPr>
              <w:pStyle w:val="phtablecellleft"/>
            </w:pPr>
            <w:r>
              <w:t>Значение должно быть больше или равно значению в поле «Дата выпуска»</w:t>
            </w:r>
          </w:p>
        </w:tc>
      </w:tr>
      <w:tr w:rsidR="00000000" w14:paraId="2EC4E277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B6AA8" w14:textId="77777777" w:rsidR="006E4CDE" w:rsidRDefault="006E4CDE">
            <w:pPr>
              <w:pStyle w:val="phtablecellleft"/>
            </w:pPr>
            <w:r>
              <w:t>15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37A172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Срок службы, лет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397A44" w14:textId="77777777" w:rsidR="006E4CDE" w:rsidRDefault="006E4CDE">
            <w:pPr>
              <w:pStyle w:val="phtablecellleft"/>
            </w:pPr>
            <w:r>
              <w:t>Срок службы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4531A" w14:textId="77777777" w:rsidR="006E4CDE" w:rsidRDefault="006E4CDE">
            <w:pPr>
              <w:pStyle w:val="phtablecellleft"/>
            </w:pPr>
            <w:r>
              <w:t>Числовое поле с ограничением до 2-х символов</w:t>
            </w:r>
          </w:p>
        </w:tc>
      </w:tr>
      <w:tr w:rsidR="00000000" w14:paraId="02F38D93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30B6C9" w14:textId="77777777" w:rsidR="006E4CDE" w:rsidRDefault="006E4CDE">
            <w:pPr>
              <w:pStyle w:val="phtablecellleft"/>
            </w:pPr>
            <w:r>
              <w:t>16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E128C5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Дата вывода из эксплуатации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E5C8B0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Дата вывода из эксплуатации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50C779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Выбор значения из календаря.</w:t>
            </w:r>
          </w:p>
          <w:p w14:paraId="65016E5B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Значение должно быть больше значения в поле «Дата ввода в эксплуатацию»</w:t>
            </w:r>
          </w:p>
        </w:tc>
      </w:tr>
      <w:tr w:rsidR="00000000" w14:paraId="4817EFD5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8B0530" w14:textId="77777777" w:rsidR="006E4CDE" w:rsidRDefault="006E4CDE">
            <w:pPr>
              <w:pStyle w:val="phtablecellleft"/>
            </w:pPr>
            <w:r>
              <w:t>17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52D289" w14:textId="77777777" w:rsidR="006E4CDE" w:rsidRDefault="006E4CDE">
            <w:pPr>
              <w:pStyle w:val="phtablecellleft"/>
            </w:pPr>
            <w:r>
              <w:t>Причина вывода из эксплуатации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63C948" w14:textId="77777777" w:rsidR="006E4CDE" w:rsidRDefault="006E4CDE">
            <w:pPr>
              <w:pStyle w:val="phtablecellleft"/>
            </w:pPr>
            <w:r>
              <w:t>Причина вывода из эксплуатации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D9E35" w14:textId="77777777" w:rsidR="006E4CDE" w:rsidRDefault="006E4CDE">
            <w:pPr>
              <w:pStyle w:val="phtablecellleft"/>
            </w:pPr>
            <w:r>
              <w:t>Текстовое поле.</w:t>
            </w:r>
          </w:p>
          <w:p w14:paraId="4C1B22EE" w14:textId="77777777" w:rsidR="006E4CDE" w:rsidRDefault="006E4CDE">
            <w:pPr>
              <w:pStyle w:val="phtablecellleft"/>
            </w:pPr>
            <w:r>
              <w:t>Поле отображается, если заполнено поле «Дата вывода из эксплуатации»</w:t>
            </w:r>
          </w:p>
        </w:tc>
      </w:tr>
    </w:tbl>
    <w:p w14:paraId="5958A362" w14:textId="77777777" w:rsidR="006E4CDE" w:rsidRDefault="006E4CDE">
      <w:pPr>
        <w:pStyle w:val="phfigure"/>
      </w:pPr>
      <w:bookmarkStart w:id="85" w:name="_4.1.5_Ввод_сведений"/>
      <w:bookmarkEnd w:id="85"/>
      <w:r>
        <w:rPr>
          <w:lang w:val="ru-RU" w:eastAsia="ru-RU"/>
        </w:rPr>
        <w:pict>
          <v:shape id="_x0000_i1132" type="#_x0000_t75" style="width:237pt;height:120pt" filled="t">
            <v:fill color2="black"/>
            <v:imagedata r:id="rId64" o:title="" croptop="-34f" cropbottom="-34f" cropleft="-17f" cropright="-17f"/>
          </v:shape>
        </w:pict>
      </w:r>
    </w:p>
    <w:p w14:paraId="3880BABF" w14:textId="77777777" w:rsidR="006E4CDE" w:rsidRDefault="006E4CDE">
      <w:pPr>
        <w:pStyle w:val="phfiguretitle"/>
      </w:pPr>
      <w:bookmarkStart w:id="86" w:name="_Ref1113704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43</w:t>
      </w:r>
      <w:r>
        <w:fldChar w:fldCharType="end"/>
      </w:r>
      <w:bookmarkEnd w:id="86"/>
      <w:r>
        <w:t xml:space="preserve"> – Окно «Подтверждение изменения сведений»</w:t>
      </w:r>
    </w:p>
    <w:p w14:paraId="3D890A8D" w14:textId="77777777" w:rsidR="006E4CDE" w:rsidRDefault="006E4CDE">
      <w:pPr>
        <w:pStyle w:val="phnormal"/>
      </w:pPr>
      <w:r>
        <w:t>Для сохранения внесенных данных необходимо нажать на кнопку «Создать». Окно закроется, внесенные данные отобразятся в блоке «Медицинское оборудование».</w:t>
      </w:r>
    </w:p>
    <w:p w14:paraId="4D66A2E8" w14:textId="77777777" w:rsidR="006E4CDE" w:rsidRDefault="006E4CDE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75847665" w14:textId="77777777" w:rsidR="006E4CDE" w:rsidRDefault="006E4CDE">
      <w:pPr>
        <w:pStyle w:val="phnormal"/>
      </w:pPr>
      <w:r>
        <w:t xml:space="preserve">Для редактирования записи в блоке «Медицинское оборудование» необходимо выбрать строку и нажать на кнопку «Изменить», откроется окно редактирования данных. Окно редактирования аналогично окну добавления (см. </w:t>
      </w:r>
      <w:r>
        <w:fldChar w:fldCharType="begin"/>
      </w:r>
      <w:r>
        <w:instrText xml:space="preserve"> REF _Ref531955285 \h </w:instrText>
      </w:r>
      <w:r>
        <w:fldChar w:fldCharType="separate"/>
      </w:r>
      <w:r>
        <w:t>Рисунок 41</w:t>
      </w:r>
      <w:r>
        <w:fldChar w:fldCharType="end"/>
      </w:r>
      <w:r>
        <w:t>).</w:t>
      </w:r>
    </w:p>
    <w:p w14:paraId="75BEF1E8" w14:textId="77777777" w:rsidR="006E4CDE" w:rsidRDefault="006E4CDE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о подтверждении действий по удалению. В случае подтверждения удаления данные будут удалены без возможности восстановления.</w:t>
      </w:r>
    </w:p>
    <w:p w14:paraId="39533CCE" w14:textId="77777777" w:rsidR="006E4CDE" w:rsidRDefault="006E4CDE">
      <w:pPr>
        <w:pStyle w:val="4"/>
        <w:numPr>
          <w:ilvl w:val="3"/>
          <w:numId w:val="18"/>
        </w:numPr>
      </w:pPr>
      <w:bookmarkStart w:id="87" w:name="_Ref16235304"/>
      <w:r>
        <w:t>Ввод сведений о передвижных подразделения</w:t>
      </w:r>
      <w:bookmarkEnd w:id="87"/>
      <w:r>
        <w:t>х</w:t>
      </w:r>
    </w:p>
    <w:p w14:paraId="4950777D" w14:textId="77777777" w:rsidR="006E4CDE" w:rsidRDefault="006E4CDE">
      <w:pPr>
        <w:pStyle w:val="phnormal"/>
      </w:pPr>
      <w:r>
        <w:t xml:space="preserve">Для добавления записи о передвижных подразделениях организации необходимо нажать на кнопку </w:t>
      </w:r>
      <w:r>
        <w:rPr>
          <w:lang w:val="ru-RU" w:eastAsia="ru-RU"/>
        </w:rPr>
        <w:pict>
          <v:shape id="_x0000_i1133" type="#_x0000_t75" style="width:66pt;height:24pt" filled="t">
            <v:fill color2="black"/>
            <v:imagedata r:id="rId29" o:title="" croptop="-170f" cropbottom="-170f" cropleft="-62f" cropright="-62f"/>
          </v:shape>
        </w:pict>
      </w:r>
      <w:r>
        <w:t xml:space="preserve"> в блоке «Передвижные подразделения», откроется форма для ввода данных о передвижном подразделении (</w:t>
      </w:r>
      <w:r>
        <w:fldChar w:fldCharType="begin"/>
      </w:r>
      <w:r>
        <w:instrText xml:space="preserve"> REF _Ref16235447 \h </w:instrText>
      </w:r>
      <w:r>
        <w:fldChar w:fldCharType="separate"/>
      </w:r>
      <w:r>
        <w:t>Рисунок 44</w:t>
      </w:r>
      <w:r>
        <w:fldChar w:fldCharType="end"/>
      </w:r>
      <w:r>
        <w:t>).</w:t>
      </w:r>
    </w:p>
    <w:p w14:paraId="2F04C948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34" type="#_x0000_t75" style="width:484.5pt;height:226.5pt" filled="t">
            <v:fill color2="black"/>
            <v:imagedata r:id="rId65" o:title="" croptop="-11f" cropbottom="-11f" cropleft="-5f" cropright="-5f"/>
          </v:shape>
        </w:pict>
      </w:r>
    </w:p>
    <w:p w14:paraId="65AAA4F2" w14:textId="77777777" w:rsidR="006E4CDE" w:rsidRDefault="006E4CDE">
      <w:pPr>
        <w:pStyle w:val="phfiguretitle"/>
      </w:pPr>
      <w:bookmarkStart w:id="88" w:name="_Ref16235447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44</w:t>
      </w:r>
      <w:r>
        <w:fldChar w:fldCharType="end"/>
      </w:r>
      <w:bookmarkEnd w:id="88"/>
      <w:r>
        <w:t xml:space="preserve"> – Форма ввода сведений о передвижных подразделениях</w:t>
      </w:r>
    </w:p>
    <w:p w14:paraId="5E86D74A" w14:textId="77777777" w:rsidR="006E4CDE" w:rsidRDefault="006E4CDE">
      <w:pPr>
        <w:pStyle w:val="phnormal"/>
      </w:pPr>
      <w:r>
        <w:t>Поля, отмеченные знаком «*» («звездочка»), обязательны для заполнения.</w:t>
      </w:r>
    </w:p>
    <w:p w14:paraId="75FE29FD" w14:textId="77777777" w:rsidR="006E4CDE" w:rsidRDefault="006E4CDE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_Ref16235809 \h </w:instrText>
      </w:r>
      <w:r>
        <w:fldChar w:fldCharType="separate"/>
      </w:r>
      <w:r>
        <w:t>Рисунок 45</w:t>
      </w:r>
      <w:r>
        <w:fldChar w:fldCharType="end"/>
      </w:r>
      <w:r>
        <w:t>).</w:t>
      </w:r>
    </w:p>
    <w:p w14:paraId="329DD5A2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35" type="#_x0000_t75" style="width:399.75pt;height:282.75pt" filled="t">
            <v:fill color2="black"/>
            <v:imagedata r:id="rId66" o:title="" croptop="-7f" cropbottom="-7f" cropleft="-5f" cropright="-5f"/>
          </v:shape>
        </w:pict>
      </w:r>
    </w:p>
    <w:p w14:paraId="6C19721A" w14:textId="77777777" w:rsidR="006E4CDE" w:rsidRDefault="006E4CDE">
      <w:pPr>
        <w:pStyle w:val="phfiguretitle"/>
      </w:pPr>
      <w:bookmarkStart w:id="89" w:name="_Ref16235809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45</w:t>
      </w:r>
      <w:r>
        <w:fldChar w:fldCharType="end"/>
      </w:r>
      <w:bookmarkEnd w:id="89"/>
      <w:r>
        <w:t xml:space="preserve"> – Отображение сообщения о незаполненных полях </w:t>
      </w:r>
    </w:p>
    <w:p w14:paraId="273B4FE0" w14:textId="77777777" w:rsidR="006E4CDE" w:rsidRDefault="006E4CDE">
      <w:pPr>
        <w:pStyle w:val="phnormal"/>
      </w:pPr>
      <w:r>
        <w:t>В блоке существует ограничение на создание подразделений с повторяющимися данными в полях: «Наименование», «Тип», «Здание», «Подразделение». При попытке сохранить подразделение с повторяющимися данными во всех четырех перечисленных полях Подсистема выдаст предупреждающие сообщения (</w:t>
      </w:r>
      <w:r>
        <w:fldChar w:fldCharType="begin"/>
      </w:r>
      <w:r>
        <w:instrText xml:space="preserve"> REF _Ref16251037 \h </w:instrText>
      </w:r>
      <w:r>
        <w:fldChar w:fldCharType="separate"/>
      </w:r>
      <w:r>
        <w:t>Рисунок 46</w:t>
      </w:r>
      <w:r>
        <w:fldChar w:fldCharType="end"/>
      </w:r>
      <w:r>
        <w:t>):</w:t>
      </w:r>
    </w:p>
    <w:p w14:paraId="297404BD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36" type="#_x0000_t75" style="width:411.75pt;height:261pt" filled="t">
            <v:fill color2="black"/>
            <v:imagedata r:id="rId67" o:title="" croptop="-12f" cropbottom="-12f" cropleft="-7f" cropright="-7f"/>
          </v:shape>
        </w:pict>
      </w:r>
    </w:p>
    <w:p w14:paraId="62E6A19F" w14:textId="77777777" w:rsidR="006E4CDE" w:rsidRDefault="006E4CDE">
      <w:pPr>
        <w:pStyle w:val="phfiguretitle"/>
      </w:pPr>
      <w:bookmarkStart w:id="90" w:name="_Ref16251037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46</w:t>
      </w:r>
      <w:r>
        <w:fldChar w:fldCharType="end"/>
      </w:r>
      <w:bookmarkEnd w:id="90"/>
      <w:r>
        <w:t xml:space="preserve"> – Отображение сообщения о повторяющихся данных в полях</w:t>
      </w:r>
    </w:p>
    <w:p w14:paraId="44D33E3B" w14:textId="77777777" w:rsidR="006E4CDE" w:rsidRDefault="006E4CDE">
      <w:pPr>
        <w:pStyle w:val="phnormal"/>
      </w:pPr>
      <w:r>
        <w:t>Описание полей формы ввода сведений о передвижном подразделении представлено в таблице (</w:t>
      </w:r>
      <w:r>
        <w:fldChar w:fldCharType="begin"/>
      </w:r>
      <w:r>
        <w:instrText xml:space="preserve"> REF _Ref16236014 \h </w:instrText>
      </w:r>
      <w:r>
        <w:fldChar w:fldCharType="separate"/>
      </w:r>
      <w:r>
        <w:t>Таблица 15</w:t>
      </w:r>
      <w:r>
        <w:fldChar w:fldCharType="end"/>
      </w:r>
      <w:r>
        <w:t xml:space="preserve">). </w:t>
      </w:r>
    </w:p>
    <w:p w14:paraId="770745BB" w14:textId="77777777" w:rsidR="006E4CDE" w:rsidRDefault="006E4CDE">
      <w:pPr>
        <w:pStyle w:val="phtabletitle"/>
      </w:pPr>
      <w:bookmarkStart w:id="91" w:name="_Ref16236014"/>
      <w:r>
        <w:t>Таблица 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15</w:t>
      </w:r>
      <w:r>
        <w:fldChar w:fldCharType="end"/>
      </w:r>
      <w:bookmarkEnd w:id="91"/>
      <w:r>
        <w:t xml:space="preserve"> – Описание полей формы ввода сведений о передвижном подразделении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5"/>
        <w:gridCol w:w="2779"/>
        <w:gridCol w:w="2932"/>
        <w:gridCol w:w="3975"/>
      </w:tblGrid>
      <w:tr w:rsidR="00000000" w14:paraId="39E0B3D9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0B1124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D75CE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BD570D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C140D3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43097F58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605376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6EC896" w14:textId="77777777" w:rsidR="006E4CDE" w:rsidRDefault="006E4CDE">
            <w:pPr>
              <w:pStyle w:val="phtablecellleft"/>
            </w:pPr>
            <w:r>
              <w:t>Наименование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11D991" w14:textId="77777777" w:rsidR="006E4CDE" w:rsidRDefault="006E4CDE">
            <w:pPr>
              <w:pStyle w:val="phtablecellleft"/>
            </w:pPr>
            <w:r>
              <w:t>Наименование передвижного подразделения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D4568F" w14:textId="77777777" w:rsidR="006E4CDE" w:rsidRDefault="006E4CDE">
            <w:pPr>
              <w:pStyle w:val="phtablecellleft"/>
            </w:pPr>
            <w:r>
              <w:t>Текстовое поле для ввода с ограничением до 256-ти символов</w:t>
            </w:r>
          </w:p>
        </w:tc>
      </w:tr>
      <w:tr w:rsidR="00000000" w14:paraId="525EAF0F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67332D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2327E1" w14:textId="77777777" w:rsidR="006E4CDE" w:rsidRDefault="006E4CDE">
            <w:pPr>
              <w:pStyle w:val="phtablecellleft"/>
            </w:pPr>
            <w:r>
              <w:t>Тип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BDB71C" w14:textId="77777777" w:rsidR="006E4CDE" w:rsidRDefault="006E4CDE">
            <w:pPr>
              <w:pStyle w:val="phtablecellleft"/>
            </w:pPr>
            <w:r>
              <w:t>Тип передвижного подразделения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2674E2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496D4446">
                <v:shape id="_x0000_i1137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1C71B643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6EABB1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BD6597" w14:textId="77777777" w:rsidR="006E4CDE" w:rsidRDefault="006E4CDE">
            <w:pPr>
              <w:pStyle w:val="phtablecellleft"/>
            </w:pPr>
            <w:r>
              <w:t xml:space="preserve">Здание 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EF25D9" w14:textId="77777777" w:rsidR="006E4CDE" w:rsidRDefault="006E4CDE">
            <w:pPr>
              <w:pStyle w:val="phtablecellleft"/>
            </w:pPr>
            <w:r>
              <w:t>Здание, к которому прикреплено передвижное подразделение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8BE76D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7FE116CE">
                <v:shape id="_x0000_i1138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103A022A" w14:textId="77777777" w:rsidR="006E4CDE" w:rsidRDefault="006E4CDE">
            <w:pPr>
              <w:pStyle w:val="phtablecellleft"/>
            </w:pPr>
            <w:r>
              <w:rPr>
                <w:b/>
              </w:rPr>
              <w:t>Примечание</w:t>
            </w:r>
            <w:r>
              <w:t xml:space="preserve"> – Выбираемое здание должно иметь незаполненную дату завершения эксплуатации</w:t>
            </w:r>
          </w:p>
        </w:tc>
      </w:tr>
      <w:tr w:rsidR="00000000" w14:paraId="2CE76B2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69FA3C" w14:textId="77777777" w:rsidR="006E4CDE" w:rsidRDefault="006E4CDE">
            <w:pPr>
              <w:pStyle w:val="phtablecellleft"/>
            </w:pPr>
            <w:r>
              <w:t>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B1BE17" w14:textId="77777777" w:rsidR="006E4CDE" w:rsidRDefault="006E4CDE">
            <w:pPr>
              <w:pStyle w:val="phtablecellleft"/>
            </w:pPr>
            <w:r>
              <w:t>Подразделение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D66094" w14:textId="77777777" w:rsidR="006E4CDE" w:rsidRDefault="006E4CDE">
            <w:pPr>
              <w:pStyle w:val="phtablecellleft"/>
            </w:pPr>
            <w:r>
              <w:t>Структурное подразделение, к которому прикреплено передвижное подразделение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440101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7934D3D2">
                <v:shape id="_x0000_i1139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7FA40ABD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060D82" w14:textId="77777777" w:rsidR="006E4CDE" w:rsidRDefault="006E4CDE">
            <w:pPr>
              <w:pStyle w:val="phtablecellleft"/>
            </w:pPr>
            <w:r>
              <w:t>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410E5E" w14:textId="77777777" w:rsidR="006E4CDE" w:rsidRDefault="006E4CDE">
            <w:pPr>
              <w:pStyle w:val="phtablecellleft"/>
            </w:pPr>
            <w:r>
              <w:t>Источник финансирования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D0F355" w14:textId="77777777" w:rsidR="006E4CDE" w:rsidRDefault="006E4CDE">
            <w:pPr>
              <w:pStyle w:val="phtablecellleft"/>
            </w:pPr>
            <w:r>
              <w:t>Источник финансирования передвижного подразделения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13CCC9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7AAF0A35">
                <v:shape id="_x0000_i1140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667BDC8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3CFF0D" w14:textId="77777777" w:rsidR="006E4CDE" w:rsidRDefault="006E4CDE">
            <w:pPr>
              <w:pStyle w:val="phtablecellleft"/>
            </w:pPr>
            <w:r>
              <w:t>6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118271" w14:textId="77777777" w:rsidR="006E4CDE" w:rsidRDefault="006E4CDE">
            <w:pPr>
              <w:pStyle w:val="phtablecellleft"/>
            </w:pPr>
            <w:r>
              <w:t>Количество выездов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C61865" w14:textId="77777777" w:rsidR="006E4CDE" w:rsidRDefault="006E4CDE">
            <w:pPr>
              <w:pStyle w:val="phtablecellleft"/>
            </w:pPr>
            <w:r>
              <w:t>Учет количества выездов передвижного подразделения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A2B161" w14:textId="77777777" w:rsidR="006E4CDE" w:rsidRDefault="006E4CDE">
            <w:pPr>
              <w:pStyle w:val="phtablecellleft"/>
            </w:pPr>
            <w:r>
              <w:t>Числовое поле. Минимальное значение для ввода – 0, максимальное – 2000</w:t>
            </w:r>
          </w:p>
        </w:tc>
      </w:tr>
      <w:tr w:rsidR="00000000" w14:paraId="0ABB5A73" w14:textId="77777777">
        <w:trPr>
          <w:trHeight w:val="1992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C7543F" w14:textId="77777777" w:rsidR="006E4CDE" w:rsidRDefault="006E4CDE">
            <w:pPr>
              <w:pStyle w:val="phtablecellleft"/>
            </w:pPr>
            <w:r>
              <w:t>7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F7D9BD" w14:textId="77777777" w:rsidR="006E4CDE" w:rsidRDefault="006E4CDE">
            <w:pPr>
              <w:pStyle w:val="phtablecellleft"/>
            </w:pPr>
            <w:r>
              <w:t>Посещаемые населенные пункты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69143C" w14:textId="77777777" w:rsidR="006E4CDE" w:rsidRDefault="006E4CDE">
            <w:pPr>
              <w:pStyle w:val="phtablecellleft"/>
            </w:pPr>
            <w:r>
              <w:t>Записи о планируемых к посещению населенных пунктах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9FCD7" w14:textId="77777777" w:rsidR="006E4CDE" w:rsidRDefault="006E4CDE">
            <w:pPr>
              <w:pStyle w:val="phtablecellleft"/>
            </w:pPr>
            <w:r>
              <w:t xml:space="preserve">Для добавления записи о планируемых к посещению населенных пунктах необходимо нажать на кнопку </w:t>
            </w:r>
            <w:r>
              <w:rPr>
                <w:lang w:val="ru-RU" w:eastAsia="ru-RU"/>
              </w:rPr>
              <w:pict w14:anchorId="28279B40">
                <v:shape id="_x0000_i1141" type="#_x0000_t75" style="width:22.5pt;height:18pt" filled="t">
                  <v:fill color2="black"/>
                  <v:imagedata r:id="rId68" o:title="" croptop="-182f" cropbottom="-182f" cropleft="-145f" cropright="-145f"/>
                </v:shape>
              </w:pict>
            </w:r>
            <w:r>
              <w:t>. Откроется форма ввода сведений о посещаемом населенном пункте (</w:t>
            </w:r>
            <w:r>
              <w:fldChar w:fldCharType="begin"/>
            </w:r>
            <w:r>
              <w:instrText xml:space="preserve"> REF _Ref16237807 \h </w:instrText>
            </w:r>
            <w:r>
              <w:fldChar w:fldCharType="separate"/>
            </w:r>
            <w:r>
              <w:t>Рисунок 47</w:t>
            </w:r>
            <w:r>
              <w:fldChar w:fldCharType="end"/>
            </w:r>
            <w:r>
              <w:t xml:space="preserve">). </w:t>
            </w:r>
          </w:p>
          <w:p w14:paraId="09A5A30B" w14:textId="77777777" w:rsidR="006E4CDE" w:rsidRDefault="006E4CDE">
            <w:pPr>
              <w:pStyle w:val="phtablecellleft"/>
            </w:pPr>
            <w:r>
              <w:t>Описание полей приведено в п. 8.</w:t>
            </w:r>
          </w:p>
          <w:p w14:paraId="326C95CB" w14:textId="77777777" w:rsidR="006E4CDE" w:rsidRDefault="006E4CDE">
            <w:pPr>
              <w:pStyle w:val="phtablecellleft"/>
            </w:pPr>
            <w:r>
              <w:rPr>
                <w:b/>
              </w:rPr>
              <w:t>Примечание</w:t>
            </w:r>
            <w:r>
              <w:t xml:space="preserve"> – В блоке «Посещаемые населенные пункты» адреса населенных пунктов не должны повторяться. При попытке сохранить населенный пункт с уже добавленным адресом, Подсистема выведет предупреждающее сообщение «Пункт посещения с таким адресом уже существует»</w:t>
            </w:r>
          </w:p>
        </w:tc>
      </w:tr>
      <w:tr w:rsidR="00000000" w14:paraId="391DBDCA" w14:textId="77777777">
        <w:trPr>
          <w:trHeight w:val="3801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89AF1D" w14:textId="77777777" w:rsidR="006E4CDE" w:rsidRDefault="006E4CDE">
            <w:pPr>
              <w:pStyle w:val="phtablecellleft"/>
            </w:pPr>
            <w:r>
              <w:t>8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0FD45C" w14:textId="77777777" w:rsidR="006E4CDE" w:rsidRDefault="006E4CDE">
            <w:pPr>
              <w:pStyle w:val="phtablecellleft"/>
            </w:pPr>
            <w:r>
              <w:t>Сведений о посещаемом населенном пункте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52ABAE" w14:textId="77777777" w:rsidR="006E4CDE" w:rsidRDefault="006E4CDE">
            <w:pPr>
              <w:pStyle w:val="phtablecellleft"/>
            </w:pPr>
            <w:r>
              <w:t>Сведений о посещаемом населенном пункте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11F62" w14:textId="77777777" w:rsidR="006E4CDE" w:rsidRDefault="006E4CDE">
            <w:pPr>
              <w:pStyle w:val="phtablecellleft"/>
            </w:pPr>
            <w:r>
              <w:t xml:space="preserve">В окне сведений о посещаемом населенном пункте необходимо заполнить информацию в поле «Адрес». Для указания адреса необходимо нажать на кнопку </w:t>
            </w:r>
            <w:r>
              <w:rPr>
                <w:lang w:val="ru-RU" w:eastAsia="ru-RU"/>
              </w:rPr>
              <w:pict w14:anchorId="127BB3CE">
                <v:shape id="_x0000_i1142" type="#_x0000_t75" style="width:25.5pt;height:19.5pt" filled="t">
                  <v:fill color2="black"/>
                  <v:imagedata r:id="rId27" o:title="" croptop="-168f" cropbottom="-168f" cropleft="-132f" cropright="-132f"/>
                </v:shape>
              </w:pict>
            </w:r>
            <w:r>
              <w:t xml:space="preserve"> на форме ввода адреса. В открывшемся окне необходимо заполнить поля: «Субъект», «Населенный пункт».</w:t>
            </w:r>
          </w:p>
          <w:p w14:paraId="6B6DBF1A" w14:textId="77777777" w:rsidR="006E4CDE" w:rsidRDefault="006E4CDE">
            <w:pPr>
              <w:pStyle w:val="phtablecellleft"/>
            </w:pPr>
            <w:r>
              <w:t>Описание полей табличной части приведено в пп. 8.1 – 8.2.</w:t>
            </w:r>
          </w:p>
          <w:p w14:paraId="6C4933BE" w14:textId="77777777" w:rsidR="006E4CDE" w:rsidRDefault="006E4CDE">
            <w:pPr>
              <w:pStyle w:val="phtablecellleft"/>
            </w:pPr>
            <w:r>
              <w:t>Кнопка «Создать» инициирует сохранение введенных данных и закрытие окна добавления передвижного подразделения.</w:t>
            </w:r>
          </w:p>
          <w:p w14:paraId="4F52DE0F" w14:textId="77777777" w:rsidR="006E4CDE" w:rsidRDefault="006E4CDE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3CAF2A6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06CE24" w14:textId="77777777" w:rsidR="006E4CDE" w:rsidRDefault="006E4CDE">
            <w:pPr>
              <w:pStyle w:val="phtablecellleft"/>
            </w:pPr>
            <w:r>
              <w:t>8.1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1F1A2A" w14:textId="77777777" w:rsidR="006E4CDE" w:rsidRDefault="006E4CDE">
            <w:pPr>
              <w:pStyle w:val="phtablecellleft"/>
            </w:pPr>
            <w:r>
              <w:t>Субъект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3B83FE" w14:textId="77777777" w:rsidR="006E4CDE" w:rsidRDefault="006E4CDE">
            <w:pPr>
              <w:pStyle w:val="phtablecellleft"/>
            </w:pPr>
            <w:r>
              <w:t>Субъект РФ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436CBC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2EAD993D">
                <v:shape id="_x0000_i1143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2742BF07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F9D363" w14:textId="77777777" w:rsidR="006E4CDE" w:rsidRDefault="006E4CDE">
            <w:pPr>
              <w:pStyle w:val="phtablecellleft"/>
            </w:pPr>
            <w:r>
              <w:t>8.2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2F3203" w14:textId="77777777" w:rsidR="006E4CDE" w:rsidRDefault="006E4CDE">
            <w:pPr>
              <w:pStyle w:val="phtablecellleft"/>
            </w:pPr>
            <w:r>
              <w:t>Населенный пункт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9E8E03" w14:textId="77777777" w:rsidR="006E4CDE" w:rsidRDefault="006E4CDE">
            <w:pPr>
              <w:pStyle w:val="phtablecellleft"/>
            </w:pPr>
            <w:r>
              <w:t>Населенный пункт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BAB24E" w14:textId="77777777" w:rsidR="006E4CDE" w:rsidRDefault="006E4CDE">
            <w:pPr>
              <w:pStyle w:val="phtablecellleft"/>
            </w:pPr>
            <w:r>
              <w:t>Справочное поле. Недоступно для заполнения до указания субъекта РФ.</w:t>
            </w:r>
          </w:p>
          <w:p w14:paraId="70570A11" w14:textId="77777777" w:rsidR="006E4CDE" w:rsidRDefault="006E4CDE">
            <w:pPr>
              <w:pStyle w:val="phtablecellleft"/>
            </w:pPr>
            <w:r>
              <w:t>Необходимо ввести первые несколько символов наименования населенного пункта, а затем выбрать значение из выпадающего списка, предложенного Подсистемой.</w:t>
            </w:r>
          </w:p>
          <w:p w14:paraId="562A13B4" w14:textId="77777777" w:rsidR="006E4CDE" w:rsidRDefault="006E4CDE">
            <w:pPr>
              <w:pStyle w:val="phtablecellleft"/>
            </w:pPr>
            <w:r>
              <w:t>Ввод информации осуществляется согласно справочнику ФИАС</w:t>
            </w:r>
          </w:p>
        </w:tc>
      </w:tr>
    </w:tbl>
    <w:p w14:paraId="46A732D4" w14:textId="77777777" w:rsidR="006E4CDE" w:rsidRDefault="006E4CDE">
      <w:pPr>
        <w:pStyle w:val="phfigure"/>
      </w:pPr>
    </w:p>
    <w:p w14:paraId="1755CD34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44" type="#_x0000_t75" style="width:441.75pt;height:94.5pt" filled="t">
            <v:fill color2="black"/>
            <v:imagedata r:id="rId69" o:title="" croptop="-34f" cropbottom="-34f" cropleft="-7f" cropright="-7f"/>
          </v:shape>
        </w:pict>
      </w:r>
    </w:p>
    <w:p w14:paraId="51AE03BB" w14:textId="77777777" w:rsidR="006E4CDE" w:rsidRDefault="006E4CDE">
      <w:pPr>
        <w:pStyle w:val="phfiguretitle"/>
      </w:pPr>
      <w:bookmarkStart w:id="92" w:name="_Ref16237807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47</w:t>
      </w:r>
      <w:r>
        <w:fldChar w:fldCharType="end"/>
      </w:r>
      <w:bookmarkEnd w:id="92"/>
      <w:r>
        <w:t xml:space="preserve"> – Форма ввода сведений о посещаемом населенном пункте</w:t>
      </w:r>
    </w:p>
    <w:p w14:paraId="1BD1ED7C" w14:textId="77777777" w:rsidR="006E4CDE" w:rsidRDefault="006E4CDE">
      <w:pPr>
        <w:pStyle w:val="phnormal"/>
      </w:pPr>
      <w:r>
        <w:t>После введения информации в поле «Адрес» в окне создания посещаемого населенного пункта становится доступной информация о географических координатах (</w:t>
      </w:r>
      <w:r>
        <w:fldChar w:fldCharType="begin"/>
      </w:r>
      <w:r>
        <w:instrText xml:space="preserve"> REF _Ref16238858 \h </w:instrText>
      </w:r>
      <w:r>
        <w:fldChar w:fldCharType="separate"/>
      </w:r>
      <w:r>
        <w:t>Рисунок 48</w:t>
      </w:r>
      <w:r>
        <w:fldChar w:fldCharType="end"/>
      </w:r>
      <w:r>
        <w:t>).</w:t>
      </w:r>
    </w:p>
    <w:p w14:paraId="5F906BA3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45" type="#_x0000_t75" style="width:439.5pt;height:141pt" filled="t">
            <v:fill color2="black"/>
            <v:imagedata r:id="rId70" o:title="" croptop="-23f" cropbottom="-23f" cropleft="-7f" cropright="-7f"/>
          </v:shape>
        </w:pict>
      </w:r>
    </w:p>
    <w:p w14:paraId="427E31E5" w14:textId="77777777" w:rsidR="006E4CDE" w:rsidRDefault="006E4CDE">
      <w:pPr>
        <w:pStyle w:val="phfiguretitle"/>
      </w:pPr>
      <w:bookmarkStart w:id="93" w:name="_Ref16238858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48</w:t>
      </w:r>
      <w:r>
        <w:fldChar w:fldCharType="end"/>
      </w:r>
      <w:bookmarkEnd w:id="93"/>
      <w:r>
        <w:t xml:space="preserve"> – Отображение информации о географических координатах</w:t>
      </w:r>
    </w:p>
    <w:p w14:paraId="7E4CE452" w14:textId="77777777" w:rsidR="006E4CDE" w:rsidRDefault="006E4CDE">
      <w:pPr>
        <w:pStyle w:val="phnormal"/>
      </w:pPr>
      <w:r>
        <w:t>Описание полей формы для ввода информации о географических координатах представлено в таблице (</w:t>
      </w:r>
      <w:r>
        <w:fldChar w:fldCharType="begin"/>
      </w:r>
      <w:r>
        <w:instrText xml:space="preserve"> REF _Ref513552790 \h </w:instrText>
      </w:r>
      <w:r>
        <w:fldChar w:fldCharType="separate"/>
      </w:r>
      <w:r>
        <w:t>Таблица 3</w:t>
      </w:r>
      <w:r>
        <w:fldChar w:fldCharType="end"/>
      </w:r>
      <w:r>
        <w:t>).</w:t>
      </w:r>
    </w:p>
    <w:p w14:paraId="66E01E97" w14:textId="77777777" w:rsidR="006E4CDE" w:rsidRDefault="006E4CDE">
      <w:pPr>
        <w:pStyle w:val="phnormal"/>
      </w:pPr>
      <w:r>
        <w:t xml:space="preserve">Для редактирования данных в блоке «Посещаемые населенные пункты», нажмите на кнопку </w:t>
      </w:r>
      <w:r>
        <w:rPr>
          <w:lang w:val="ru-RU" w:eastAsia="ru-RU"/>
        </w:rPr>
        <w:pict>
          <v:shape id="_x0000_i1146" type="#_x0000_t75" style="width:21.75pt;height:21pt" filled="t">
            <v:fill color2="black"/>
            <v:imagedata r:id="rId71" o:title="" croptop="-156f" cropbottom="-156f" cropleft="-150f" cropright="-150f"/>
          </v:shape>
        </w:pict>
      </w:r>
      <w:r>
        <w:t xml:space="preserve"> (</w:t>
      </w:r>
      <w:r>
        <w:fldChar w:fldCharType="begin"/>
      </w:r>
      <w:r>
        <w:instrText xml:space="preserve"> REF _Ref16239799 \h </w:instrText>
      </w:r>
      <w:r>
        <w:fldChar w:fldCharType="separate"/>
      </w:r>
      <w:r>
        <w:t>Рисунок 49</w:t>
      </w:r>
      <w:r>
        <w:fldChar w:fldCharType="end"/>
      </w:r>
      <w:r>
        <w:t>).</w:t>
      </w:r>
    </w:p>
    <w:p w14:paraId="3F0269FC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47" type="#_x0000_t75" style="width:376.5pt;height:177pt" filled="t">
            <v:fill color2="black"/>
            <v:imagedata r:id="rId72" o:title="" croptop="-11f" cropbottom="-11f" cropleft="-5f" cropright="-5f"/>
          </v:shape>
        </w:pict>
      </w:r>
    </w:p>
    <w:p w14:paraId="5AA8CE4C" w14:textId="77777777" w:rsidR="006E4CDE" w:rsidRDefault="006E4CDE">
      <w:pPr>
        <w:pStyle w:val="phfiguretitle"/>
      </w:pPr>
      <w:bookmarkStart w:id="94" w:name="_Ref1623979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49</w:t>
      </w:r>
      <w:r>
        <w:fldChar w:fldCharType="end"/>
      </w:r>
      <w:bookmarkEnd w:id="94"/>
      <w:r>
        <w:t xml:space="preserve"> – Редактирования данных в пункте «Посещаемые населенные пункты»</w:t>
      </w:r>
    </w:p>
    <w:p w14:paraId="18FF2D14" w14:textId="77777777" w:rsidR="006E4CDE" w:rsidRDefault="006E4CDE">
      <w:pPr>
        <w:pStyle w:val="phnormal"/>
      </w:pPr>
      <w:r>
        <w:t>Откроется окно редактирования информации о географических данных посещаемого передвижным подразделением населенного пункта аналогичное окну создания (</w:t>
      </w:r>
      <w:r>
        <w:fldChar w:fldCharType="begin"/>
      </w:r>
      <w:r>
        <w:instrText xml:space="preserve"> REF _Ref16238858 \h </w:instrText>
      </w:r>
      <w:r>
        <w:fldChar w:fldCharType="separate"/>
      </w:r>
      <w:r>
        <w:t>Рисунок 48</w:t>
      </w:r>
      <w:r>
        <w:fldChar w:fldCharType="end"/>
      </w:r>
      <w:r>
        <w:t>).</w:t>
      </w:r>
    </w:p>
    <w:p w14:paraId="10710839" w14:textId="77777777" w:rsidR="006E4CDE" w:rsidRDefault="006E4CDE">
      <w:pPr>
        <w:pStyle w:val="phnormal"/>
      </w:pPr>
      <w:r>
        <w:t>Для сохранения внесенных данных о передвижном подразделении необходимо нажать на кнопку «Создать». Окно создания передвижного подразделения закроется, внесенные данные отобразятся в блоке «Передвижные подразделения».</w:t>
      </w:r>
    </w:p>
    <w:p w14:paraId="5B552FC6" w14:textId="77777777" w:rsidR="006E4CDE" w:rsidRDefault="006E4CDE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6E169A31" w14:textId="77777777" w:rsidR="006E4CDE" w:rsidRDefault="006E4CDE">
      <w:pPr>
        <w:pStyle w:val="phnormal"/>
      </w:pPr>
      <w:r>
        <w:t>Для редактирования записи в блоке «Передвижные подразделения» необходимо выбрать строку и нажать на кнопку «Изменить», откроется окно редактирования данных. Окно редактирования аналогично окну создания.</w:t>
      </w:r>
    </w:p>
    <w:p w14:paraId="74262CC7" w14:textId="77777777" w:rsidR="006E4CDE" w:rsidRDefault="006E4CDE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о подтверждении действий по удалению. В случае подтверждения удаления данные будут удалены без возможности восстановления.</w:t>
      </w:r>
    </w:p>
    <w:p w14:paraId="7790CC8B" w14:textId="77777777" w:rsidR="006E4CDE" w:rsidRDefault="006E4CDE">
      <w:pPr>
        <w:pStyle w:val="4"/>
        <w:numPr>
          <w:ilvl w:val="3"/>
          <w:numId w:val="18"/>
        </w:numPr>
      </w:pPr>
      <w:r>
        <w:rPr>
          <w:szCs w:val="24"/>
        </w:rPr>
        <w:t>Ввод</w:t>
      </w:r>
      <w:r>
        <w:t xml:space="preserve"> </w:t>
      </w:r>
      <w:r>
        <w:rPr>
          <w:szCs w:val="24"/>
        </w:rPr>
        <w:t>сведений</w:t>
      </w:r>
      <w:r>
        <w:t xml:space="preserve"> о домовых хозяйствах</w:t>
      </w:r>
    </w:p>
    <w:p w14:paraId="0903F340" w14:textId="77777777" w:rsidR="006E4CDE" w:rsidRDefault="006E4CDE">
      <w:pPr>
        <w:pStyle w:val="phnormal"/>
      </w:pPr>
      <w:r>
        <w:t xml:space="preserve">Для добавления записи о домовых хозяйствах медицинской организации необходимо нажать на кнопку </w:t>
      </w:r>
      <w:r>
        <w:rPr>
          <w:lang w:val="ru-RU" w:eastAsia="ru-RU"/>
        </w:rPr>
        <w:pict>
          <v:shape id="_x0000_i1148" type="#_x0000_t75" style="width:66pt;height:24pt" filled="t">
            <v:fill color2="black"/>
            <v:imagedata r:id="rId29" o:title="" croptop="-170f" cropbottom="-170f" cropleft="-62f" cropright="-62f"/>
          </v:shape>
        </w:pict>
      </w:r>
      <w:r>
        <w:t xml:space="preserve"> в блоке «Домовые хозяйства», откроется форма для ввода данных о домовом хозяйстве (</w:t>
      </w:r>
      <w:r>
        <w:fldChar w:fldCharType="begin"/>
      </w:r>
      <w:r>
        <w:instrText xml:space="preserve"> REF _Ref531955654 \h </w:instrText>
      </w:r>
      <w:r>
        <w:fldChar w:fldCharType="separate"/>
      </w:r>
      <w:r>
        <w:t>Рисунок 50</w:t>
      </w:r>
      <w:r>
        <w:fldChar w:fldCharType="end"/>
      </w:r>
      <w:r>
        <w:t>).</w:t>
      </w:r>
    </w:p>
    <w:p w14:paraId="77979060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49" type="#_x0000_t75" style="width:392.25pt;height:162pt" filled="t">
            <v:fill color2="black"/>
            <v:imagedata r:id="rId73" o:title="" croptop="-16f" cropbottom="-16f" cropleft="-6f" cropright="-6f"/>
          </v:shape>
        </w:pict>
      </w:r>
    </w:p>
    <w:p w14:paraId="0C8AA093" w14:textId="77777777" w:rsidR="006E4CDE" w:rsidRDefault="006E4CDE">
      <w:pPr>
        <w:pStyle w:val="phfiguretitle"/>
      </w:pPr>
      <w:bookmarkStart w:id="95" w:name="_Ref531955654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50</w:t>
      </w:r>
      <w:r>
        <w:fldChar w:fldCharType="end"/>
      </w:r>
      <w:bookmarkEnd w:id="95"/>
      <w:r>
        <w:t xml:space="preserve"> – Форма ввода сведений о домовых хозяйствах</w:t>
      </w:r>
    </w:p>
    <w:p w14:paraId="3D3ED7E2" w14:textId="77777777" w:rsidR="006E4CDE" w:rsidRDefault="006E4CDE">
      <w:pPr>
        <w:pStyle w:val="phnormal"/>
      </w:pPr>
      <w:r>
        <w:t>Поля, отмеченные знаком «*» («звездочка»), обязательны для заполнения.</w:t>
      </w:r>
    </w:p>
    <w:p w14:paraId="2EECC096" w14:textId="77777777" w:rsidR="006E4CDE" w:rsidRDefault="006E4CDE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_Ref531955742 \h </w:instrText>
      </w:r>
      <w:r>
        <w:fldChar w:fldCharType="separate"/>
      </w:r>
      <w:r>
        <w:t>Рисунок 51</w:t>
      </w:r>
      <w:r>
        <w:fldChar w:fldCharType="end"/>
      </w:r>
      <w:r>
        <w:t>).</w:t>
      </w:r>
    </w:p>
    <w:p w14:paraId="4BA4F8E8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50" type="#_x0000_t75" style="width:379.5pt;height:221.25pt" filled="t">
            <v:fill color2="black"/>
            <v:imagedata r:id="rId74" o:title="" croptop="-14f" cropbottom="-14f" cropleft="-8f" cropright="-8f"/>
          </v:shape>
        </w:pict>
      </w:r>
    </w:p>
    <w:p w14:paraId="12EDC1E3" w14:textId="77777777" w:rsidR="006E4CDE" w:rsidRDefault="006E4CDE">
      <w:pPr>
        <w:pStyle w:val="phfiguretitle"/>
      </w:pPr>
      <w:bookmarkStart w:id="96" w:name="_Ref531955742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51</w:t>
      </w:r>
      <w:r>
        <w:fldChar w:fldCharType="end"/>
      </w:r>
      <w:bookmarkEnd w:id="96"/>
      <w:r>
        <w:t xml:space="preserve"> – Отображение сообщения о незаполненных полях </w:t>
      </w:r>
    </w:p>
    <w:p w14:paraId="4633E0A1" w14:textId="77777777" w:rsidR="006E4CDE" w:rsidRDefault="006E4CDE">
      <w:pPr>
        <w:pStyle w:val="phnormal"/>
      </w:pPr>
      <w:r>
        <w:t>Описание полей формы ввода сведений о домовых хозяйствах представлено в таблице (</w:t>
      </w:r>
      <w:r>
        <w:fldChar w:fldCharType="begin"/>
      </w:r>
      <w:r>
        <w:instrText xml:space="preserve"> REF _Ref531955812 \h </w:instrText>
      </w:r>
      <w:r>
        <w:fldChar w:fldCharType="separate"/>
      </w:r>
      <w:r>
        <w:t>Таблица 16</w:t>
      </w:r>
      <w:r>
        <w:fldChar w:fldCharType="end"/>
      </w:r>
      <w:r>
        <w:t>)</w:t>
      </w:r>
      <w:bookmarkStart w:id="97" w:name="_Ref513554672"/>
    </w:p>
    <w:p w14:paraId="4F3D5F0C" w14:textId="77777777" w:rsidR="006E4CDE" w:rsidRDefault="006E4CDE">
      <w:pPr>
        <w:pStyle w:val="phtabletitle"/>
      </w:pPr>
      <w:bookmarkStart w:id="98" w:name="_Ref531955812"/>
      <w:r>
        <w:t>Таблица </w:t>
      </w:r>
      <w:r>
        <w:rPr>
          <w:lang w:val="ru-RU" w:eastAsia="ru-RU"/>
        </w:rPr>
        <w:fldChar w:fldCharType="begin"/>
      </w:r>
      <w:r>
        <w:rPr>
          <w:lang w:val="ru-RU" w:eastAsia="ru-RU"/>
        </w:rPr>
        <w:instrText xml:space="preserve"> SEQ "Таблица" \* ARABIC </w:instrText>
      </w:r>
      <w:r>
        <w:rPr>
          <w:lang w:val="ru-RU" w:eastAsia="ru-RU"/>
        </w:rPr>
        <w:fldChar w:fldCharType="separate"/>
      </w:r>
      <w:r>
        <w:rPr>
          <w:lang w:val="ru-RU" w:eastAsia="ru-RU"/>
        </w:rPr>
        <w:t>16</w:t>
      </w:r>
      <w:r>
        <w:rPr>
          <w:lang w:val="ru-RU" w:eastAsia="ru-RU"/>
        </w:rPr>
        <w:fldChar w:fldCharType="end"/>
      </w:r>
      <w:bookmarkEnd w:id="97"/>
      <w:bookmarkEnd w:id="98"/>
      <w:r>
        <w:t xml:space="preserve"> – Описание полей формы ввода сведений о домовых хозяйствах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5"/>
        <w:gridCol w:w="2779"/>
        <w:gridCol w:w="2932"/>
        <w:gridCol w:w="3975"/>
      </w:tblGrid>
      <w:tr w:rsidR="00000000" w14:paraId="5379CA08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74320B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B08BF1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F55C05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D7E504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462A6C2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87BC9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C1908F" w14:textId="77777777" w:rsidR="006E4CDE" w:rsidRDefault="006E4CDE">
            <w:pPr>
              <w:pStyle w:val="phtablecellleft"/>
            </w:pPr>
            <w:r>
              <w:t>Наименование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D37CD0" w14:textId="77777777" w:rsidR="006E4CDE" w:rsidRDefault="006E4CDE">
            <w:pPr>
              <w:pStyle w:val="phtablecellleft"/>
            </w:pPr>
            <w:r>
              <w:t>Наименование домового хозяйства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68379D" w14:textId="77777777" w:rsidR="006E4CDE" w:rsidRDefault="006E4CDE">
            <w:pPr>
              <w:pStyle w:val="phtablecellleft"/>
            </w:pPr>
            <w:r>
              <w:t>Текстовое поле для ввода с ограничением до 256-ти символов</w:t>
            </w:r>
          </w:p>
        </w:tc>
      </w:tr>
      <w:tr w:rsidR="00000000" w14:paraId="1EFA3A1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8335FB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BAD207" w14:textId="77777777" w:rsidR="006E4CDE" w:rsidRDefault="006E4CDE">
            <w:pPr>
              <w:pStyle w:val="phtablecellleft"/>
            </w:pPr>
            <w:r>
              <w:t>Телефон (+7)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1802FA" w14:textId="77777777" w:rsidR="006E4CDE" w:rsidRDefault="006E4CDE">
            <w:pPr>
              <w:pStyle w:val="phtablecellleft"/>
            </w:pPr>
            <w:r>
              <w:t>Контактный номер телефона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36FFA4" w14:textId="77777777" w:rsidR="006E4CDE" w:rsidRDefault="006E4CDE">
            <w:pPr>
              <w:pStyle w:val="phtablecellleft"/>
            </w:pPr>
            <w:r>
              <w:t>Числовое поле для ввода с ограничением в 10 символов</w:t>
            </w:r>
          </w:p>
        </w:tc>
      </w:tr>
      <w:tr w:rsidR="00000000" w14:paraId="49191F99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92E2B8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104AF8" w14:textId="77777777" w:rsidR="006E4CDE" w:rsidRDefault="006E4CDE">
            <w:pPr>
              <w:pStyle w:val="phtablecellleft"/>
            </w:pPr>
            <w:r>
              <w:t>Контактное лицо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18C051" w14:textId="77777777" w:rsidR="006E4CDE" w:rsidRDefault="006E4CDE">
            <w:pPr>
              <w:pStyle w:val="phtablecellleft"/>
            </w:pPr>
            <w:r>
              <w:t>ФИО контактного лица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96DFEB" w14:textId="77777777" w:rsidR="006E4CDE" w:rsidRDefault="006E4CDE">
            <w:pPr>
              <w:pStyle w:val="phtablecellleft"/>
            </w:pPr>
            <w:r>
              <w:t>Текстовое поле для ввода с ограничением до 128 символов</w:t>
            </w:r>
          </w:p>
        </w:tc>
      </w:tr>
      <w:tr w:rsidR="00000000" w14:paraId="30217937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DE19A1" w14:textId="77777777" w:rsidR="006E4CDE" w:rsidRDefault="006E4CDE">
            <w:pPr>
              <w:pStyle w:val="phtablecellleft"/>
            </w:pPr>
            <w:r>
              <w:t>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8A28A7" w14:textId="77777777" w:rsidR="006E4CDE" w:rsidRDefault="006E4CDE">
            <w:pPr>
              <w:pStyle w:val="phtablecellleft"/>
            </w:pPr>
            <w:r>
              <w:t>Адрес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466F7B" w14:textId="77777777" w:rsidR="006E4CDE" w:rsidRDefault="006E4CDE">
            <w:pPr>
              <w:pStyle w:val="phtablecellleft"/>
            </w:pPr>
            <w:r>
              <w:t>Параметры адреса домового хозяйства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2F68E0" w14:textId="77777777" w:rsidR="006E4CDE" w:rsidRDefault="006E4CDE">
            <w:pPr>
              <w:pStyle w:val="phtablecellleft"/>
            </w:pPr>
            <w:r>
              <w:t xml:space="preserve">Для указания адреса необходимо нажать на кнопку </w:t>
            </w:r>
            <w:r>
              <w:rPr>
                <w:lang w:val="ru-RU" w:eastAsia="ru-RU"/>
              </w:rPr>
              <w:pict w14:anchorId="2D9F6A59">
                <v:shape id="_x0000_i1151" type="#_x0000_t75" style="width:25.5pt;height:19.5pt" filled="t">
                  <v:fill color2="black"/>
                  <v:imagedata r:id="rId27" o:title="" croptop="-168f" cropbottom="-168f" cropleft="-132f" cropright="-132f"/>
                </v:shape>
              </w:pict>
            </w:r>
            <w:r>
              <w:t xml:space="preserve"> на форме ввода адреса. В открывшемся окне необходимо заполнить дополнительную информацию об адресе: «Субъект», «Населенный пункт», «Улица», «Дом». </w:t>
            </w:r>
          </w:p>
          <w:p w14:paraId="63D70CC6" w14:textId="77777777" w:rsidR="006E4CDE" w:rsidRDefault="006E4CDE">
            <w:pPr>
              <w:pStyle w:val="phtablecellleft"/>
            </w:pPr>
            <w:r>
              <w:t>Описание полей табличной части приведено в пп. 4.1 – 4.4.</w:t>
            </w:r>
          </w:p>
          <w:p w14:paraId="4C12047E" w14:textId="77777777" w:rsidR="006E4CDE" w:rsidRDefault="006E4CDE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телефона. </w:t>
            </w:r>
          </w:p>
          <w:p w14:paraId="6A433A53" w14:textId="77777777" w:rsidR="006E4CDE" w:rsidRDefault="006E4CDE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3C3A94AA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33FE83" w14:textId="77777777" w:rsidR="006E4CDE" w:rsidRDefault="006E4CDE">
            <w:pPr>
              <w:pStyle w:val="phtablecellleft"/>
            </w:pPr>
            <w:r>
              <w:t>4.1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B79EA9" w14:textId="77777777" w:rsidR="006E4CDE" w:rsidRDefault="006E4CDE">
            <w:pPr>
              <w:pStyle w:val="phtablecellleft"/>
            </w:pPr>
            <w:r>
              <w:t>Субъект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4EA6A5" w14:textId="77777777" w:rsidR="006E4CDE" w:rsidRDefault="006E4CDE">
            <w:pPr>
              <w:pStyle w:val="phtablecellleft"/>
            </w:pPr>
            <w:r>
              <w:t>Субъект РФ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5BB4F9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57BF9300">
                <v:shape id="_x0000_i1152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1ADBB81B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66204A" w14:textId="77777777" w:rsidR="006E4CDE" w:rsidRDefault="006E4CDE">
            <w:pPr>
              <w:pStyle w:val="phtablecellleft"/>
            </w:pPr>
            <w:r>
              <w:t>4.2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F18B41" w14:textId="77777777" w:rsidR="006E4CDE" w:rsidRDefault="006E4CDE">
            <w:pPr>
              <w:pStyle w:val="phtablecellleft"/>
            </w:pPr>
            <w:r>
              <w:t>Населенный пункт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780452" w14:textId="77777777" w:rsidR="006E4CDE" w:rsidRDefault="006E4CDE">
            <w:pPr>
              <w:pStyle w:val="phtablecellleft"/>
            </w:pPr>
            <w:r>
              <w:t>Населенный пункт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4A911D" w14:textId="77777777" w:rsidR="006E4CDE" w:rsidRDefault="006E4CDE">
            <w:pPr>
              <w:pStyle w:val="phtablecellleft"/>
            </w:pPr>
            <w:r>
              <w:t>Справочное поле. Недоступно для заполнения до указания субъекта РФ.</w:t>
            </w:r>
          </w:p>
          <w:p w14:paraId="2DADB86A" w14:textId="77777777" w:rsidR="006E4CDE" w:rsidRDefault="006E4CDE">
            <w:pPr>
              <w:pStyle w:val="phtablecellleft"/>
            </w:pPr>
            <w:r>
              <w:t>Необходимо ввести первые несколько символов наименования населенного пункта, а затем выбрать значение из выпадающего списка, предложенного Подсистемой.</w:t>
            </w:r>
          </w:p>
          <w:p w14:paraId="7C887ACB" w14:textId="77777777" w:rsidR="006E4CDE" w:rsidRDefault="006E4CDE">
            <w:pPr>
              <w:pStyle w:val="phtablecellleft"/>
            </w:pPr>
            <w:r>
              <w:t>Ввод информации осуществляется согласно справочнику ФИАС</w:t>
            </w:r>
          </w:p>
        </w:tc>
      </w:tr>
      <w:tr w:rsidR="00000000" w14:paraId="2D944540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2AF1C" w14:textId="77777777" w:rsidR="006E4CDE" w:rsidRDefault="006E4CDE">
            <w:pPr>
              <w:pStyle w:val="phtablecellleft"/>
            </w:pPr>
            <w:r>
              <w:t>4.3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74B412" w14:textId="77777777" w:rsidR="006E4CDE" w:rsidRDefault="006E4CDE">
            <w:pPr>
              <w:pStyle w:val="phtablecellleft"/>
            </w:pPr>
            <w:r>
              <w:t>Улица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2CC36B" w14:textId="77777777" w:rsidR="006E4CDE" w:rsidRDefault="006E4CDE">
            <w:pPr>
              <w:pStyle w:val="phtablecellleft"/>
            </w:pPr>
            <w:r>
              <w:t>Улица</w:t>
            </w:r>
          </w:p>
          <w:p w14:paraId="7551D881" w14:textId="77777777" w:rsidR="006E4CDE" w:rsidRDefault="006E4CDE">
            <w:pPr>
              <w:pStyle w:val="phtablecellleft"/>
            </w:pP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EBB7A2" w14:textId="77777777" w:rsidR="006E4CDE" w:rsidRDefault="006E4CDE">
            <w:pPr>
              <w:pStyle w:val="phtablecellleft"/>
            </w:pPr>
            <w:r>
              <w:t>По умолчанию справочное поле (установлен «флажок» для параметра «Справочно»).</w:t>
            </w:r>
          </w:p>
          <w:p w14:paraId="70F0BBE8" w14:textId="77777777" w:rsidR="006E4CDE" w:rsidRDefault="006E4CDE">
            <w:pPr>
              <w:pStyle w:val="phtablecellleft"/>
            </w:pPr>
            <w:r>
              <w:t>Необходимо ввести первые несколько символов наименования улицы, а затем выбрать значение из выпадающего списка, предложенного Подсистемой.</w:t>
            </w:r>
          </w:p>
          <w:p w14:paraId="5E65AF5C" w14:textId="77777777" w:rsidR="006E4CDE" w:rsidRDefault="006E4CDE">
            <w:pPr>
              <w:pStyle w:val="phtablecellleft"/>
            </w:pPr>
            <w:r>
              <w:t xml:space="preserve">Ввод информации осуществляется согласно справочнику ФИАС. </w:t>
            </w:r>
          </w:p>
          <w:p w14:paraId="7E0554D4" w14:textId="77777777" w:rsidR="006E4CDE" w:rsidRDefault="006E4CDE">
            <w:pPr>
              <w:pStyle w:val="phtablecellleft"/>
            </w:pPr>
            <w:r>
              <w:t xml:space="preserve">В случае если для параметра «Справочно» не установлен «флажок», поле «Улица» – текстовое поле </w:t>
            </w:r>
          </w:p>
        </w:tc>
      </w:tr>
      <w:tr w:rsidR="00000000" w14:paraId="0410BA0B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316205" w14:textId="77777777" w:rsidR="006E4CDE" w:rsidRDefault="006E4CDE">
            <w:pPr>
              <w:pStyle w:val="phtablecellleft"/>
            </w:pPr>
            <w:r>
              <w:t>4.4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A3560" w14:textId="77777777" w:rsidR="006E4CDE" w:rsidRDefault="006E4CDE">
            <w:pPr>
              <w:pStyle w:val="phtablecellleft"/>
            </w:pPr>
            <w:r>
              <w:t>Дом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2EA2BB" w14:textId="77777777" w:rsidR="006E4CDE" w:rsidRDefault="006E4CDE">
            <w:pPr>
              <w:pStyle w:val="phtablecellleft"/>
            </w:pPr>
            <w:r>
              <w:t>Дом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25A758" w14:textId="77777777" w:rsidR="006E4CDE" w:rsidRDefault="006E4CDE">
            <w:pPr>
              <w:pStyle w:val="phtablecellleft"/>
            </w:pPr>
            <w:r>
              <w:t>По умолчанию справочное поле (установлен «флажок» для параметра «Справочно»).</w:t>
            </w:r>
          </w:p>
          <w:p w14:paraId="0191926B" w14:textId="77777777" w:rsidR="006E4CDE" w:rsidRDefault="006E4CDE">
            <w:pPr>
              <w:pStyle w:val="phtablecellleft"/>
            </w:pPr>
            <w:r>
              <w:t>Необходимо ввести первые несколько символов номера дома, а затем выбрать значение из выпадающего списка, предложенного Подсистемой.</w:t>
            </w:r>
          </w:p>
          <w:p w14:paraId="48AAD63B" w14:textId="77777777" w:rsidR="006E4CDE" w:rsidRDefault="006E4CDE">
            <w:pPr>
              <w:pStyle w:val="phtablecellleft"/>
            </w:pPr>
            <w:r>
              <w:t>Ввод информации осуществляется согласно справочнику ФИАС.</w:t>
            </w:r>
          </w:p>
          <w:p w14:paraId="5CE97A96" w14:textId="77777777" w:rsidR="006E4CDE" w:rsidRDefault="006E4CDE">
            <w:pPr>
              <w:pStyle w:val="phtablecellleft"/>
            </w:pPr>
            <w:r>
              <w:t>В случае если для параметра «Справочно» не установлен «флажок», поле «Дом» – текстово-числовое поле</w:t>
            </w:r>
          </w:p>
        </w:tc>
      </w:tr>
      <w:tr w:rsidR="00000000" w14:paraId="5EC11A17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BDDA8B" w14:textId="77777777" w:rsidR="006E4CDE" w:rsidRDefault="006E4CDE">
            <w:pPr>
              <w:pStyle w:val="phtablecellleft"/>
            </w:pPr>
            <w:r>
              <w:t>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75AFDB" w14:textId="77777777" w:rsidR="006E4CDE" w:rsidRDefault="006E4CDE">
            <w:pPr>
              <w:pStyle w:val="phtablecellleft"/>
            </w:pPr>
            <w:r>
              <w:t>Почтовый индекс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E84896" w14:textId="77777777" w:rsidR="006E4CDE" w:rsidRDefault="006E4CDE">
            <w:pPr>
              <w:pStyle w:val="phtablecellleft"/>
            </w:pPr>
            <w:r>
              <w:t>Почтовый индекс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358F23" w14:textId="77777777" w:rsidR="006E4CDE" w:rsidRDefault="006E4CDE">
            <w:pPr>
              <w:pStyle w:val="phtablecellleft"/>
            </w:pPr>
            <w:r>
              <w:t>Числовое поле для ввода с ограничением в 6 символов</w:t>
            </w:r>
          </w:p>
        </w:tc>
      </w:tr>
      <w:tr w:rsidR="00000000" w14:paraId="2092A351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12BF2B" w14:textId="77777777" w:rsidR="006E4CDE" w:rsidRDefault="006E4CDE">
            <w:pPr>
              <w:pStyle w:val="phtablecellleft"/>
            </w:pPr>
            <w:r>
              <w:t>6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3CB428" w14:textId="77777777" w:rsidR="006E4CDE" w:rsidRDefault="006E4CDE">
            <w:pPr>
              <w:pStyle w:val="phtablecellleft"/>
            </w:pPr>
            <w:r>
              <w:t>Кадастровый номер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D82CB6" w14:textId="77777777" w:rsidR="006E4CDE" w:rsidRDefault="006E4CDE">
            <w:pPr>
              <w:pStyle w:val="phtablecellleft"/>
            </w:pPr>
            <w:r>
              <w:t>Кадастровый номер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381537" w14:textId="77777777" w:rsidR="006E4CDE" w:rsidRDefault="006E4CDE">
            <w:pPr>
              <w:pStyle w:val="phtablecellleft"/>
            </w:pPr>
            <w:r>
              <w:t>Числовое поле для ввода в формате ХХ:ХХ:ХХХХХХ:ХХ</w:t>
            </w:r>
          </w:p>
        </w:tc>
      </w:tr>
    </w:tbl>
    <w:p w14:paraId="34902714" w14:textId="77777777" w:rsidR="006E4CDE" w:rsidRDefault="006E4CDE">
      <w:pPr>
        <w:pStyle w:val="phnormal"/>
      </w:pPr>
    </w:p>
    <w:p w14:paraId="1937FD24" w14:textId="77777777" w:rsidR="006E4CDE" w:rsidRDefault="006E4CDE">
      <w:pPr>
        <w:pStyle w:val="phnormal"/>
      </w:pPr>
      <w:r>
        <w:t>После введения информации в поле «Адрес» в окне создания домового хозяйства становится доступной информация о географических координатах (</w:t>
      </w:r>
      <w:r>
        <w:fldChar w:fldCharType="begin"/>
      </w:r>
      <w:r>
        <w:instrText xml:space="preserve"> REF _Ref11312954 \h </w:instrText>
      </w:r>
      <w:r>
        <w:fldChar w:fldCharType="separate"/>
      </w:r>
      <w:r>
        <w:t>Рисунок 52</w:t>
      </w:r>
      <w:r>
        <w:fldChar w:fldCharType="end"/>
      </w:r>
      <w:r>
        <w:t>).</w:t>
      </w:r>
    </w:p>
    <w:p w14:paraId="13F6FD83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53" type="#_x0000_t75" style="width:476.25pt;height:273pt" filled="t">
            <v:fill color2="black"/>
            <v:imagedata r:id="rId75" o:title="" croptop="-15f" cropbottom="-15f" cropleft="-8f" cropright="-8f"/>
          </v:shape>
        </w:pict>
      </w:r>
    </w:p>
    <w:p w14:paraId="05683D3F" w14:textId="77777777" w:rsidR="006E4CDE" w:rsidRDefault="006E4CDE">
      <w:pPr>
        <w:pStyle w:val="phfiguretitle"/>
      </w:pPr>
      <w:bookmarkStart w:id="99" w:name="_Ref11312954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52</w:t>
      </w:r>
      <w:r>
        <w:fldChar w:fldCharType="end"/>
      </w:r>
      <w:bookmarkEnd w:id="99"/>
      <w:r>
        <w:t xml:space="preserve"> – Отображение информации о географических координатах</w:t>
      </w:r>
    </w:p>
    <w:p w14:paraId="0B024546" w14:textId="77777777" w:rsidR="006E4CDE" w:rsidRDefault="006E4CDE">
      <w:pPr>
        <w:pStyle w:val="phnormal"/>
      </w:pPr>
      <w:r>
        <w:t>Описание полей формы для ввода информации о географических координатах представлено в таблице (</w:t>
      </w:r>
      <w:r>
        <w:fldChar w:fldCharType="begin"/>
      </w:r>
      <w:r>
        <w:instrText xml:space="preserve"> REF _Ref513552790 \h </w:instrText>
      </w:r>
      <w:r>
        <w:fldChar w:fldCharType="separate"/>
      </w:r>
      <w:r>
        <w:t>Таблица 3</w:t>
      </w:r>
      <w:r>
        <w:fldChar w:fldCharType="end"/>
      </w:r>
      <w:r>
        <w:t>).</w:t>
      </w:r>
    </w:p>
    <w:p w14:paraId="7128486C" w14:textId="77777777" w:rsidR="006E4CDE" w:rsidRDefault="006E4CDE">
      <w:pPr>
        <w:pStyle w:val="phnormal"/>
      </w:pPr>
      <w:r>
        <w:t>Для сохранения внесенных данных необходимо нажать на кнопку «Создать». Окно создания домового хозяйства закроется, внесенные данные отобразятся в блоке «Домовые хозяйства».</w:t>
      </w:r>
    </w:p>
    <w:p w14:paraId="316F47B4" w14:textId="77777777" w:rsidR="006E4CDE" w:rsidRDefault="006E4CDE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151E9098" w14:textId="77777777" w:rsidR="006E4CDE" w:rsidRDefault="006E4CDE">
      <w:pPr>
        <w:pStyle w:val="phnormal"/>
      </w:pPr>
      <w:r>
        <w:t xml:space="preserve">Для редактирования записи в блоке «Домовые хозяйства» необходимо выбрать строку и нажать на кнопку «Изменить», откроется окно редактирования данных. Окно редактирования аналогично окну создания. </w:t>
      </w:r>
    </w:p>
    <w:p w14:paraId="509DE6A4" w14:textId="77777777" w:rsidR="006E4CDE" w:rsidRDefault="006E4CDE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о подтверждении действий по удалению. В случае подтверждения удаления данные будут удалены без возможности восстановления.</w:t>
      </w:r>
    </w:p>
    <w:p w14:paraId="54A61019" w14:textId="77777777" w:rsidR="006E4CDE" w:rsidRDefault="006E4CDE">
      <w:pPr>
        <w:pStyle w:val="4"/>
        <w:numPr>
          <w:ilvl w:val="3"/>
          <w:numId w:val="18"/>
        </w:numPr>
      </w:pPr>
      <w:bookmarkStart w:id="100" w:name="_Просмотр_сведений_о"/>
      <w:bookmarkEnd w:id="100"/>
      <w:r>
        <w:t>Просмотр сведений о лицензиях</w:t>
      </w:r>
    </w:p>
    <w:p w14:paraId="01C465DA" w14:textId="77777777" w:rsidR="006E4CDE" w:rsidRDefault="006E4CDE">
      <w:pPr>
        <w:pStyle w:val="phnormal"/>
      </w:pPr>
      <w:r>
        <w:t>Добавление сведений о лицензиях осуществляется автоматически с помощью интеграции с видом сведений РЗН в Единой системе межведомственного электронного взаимодействия</w:t>
      </w:r>
      <w:r>
        <w:rPr>
          <w:i/>
          <w:iCs/>
        </w:rPr>
        <w:t xml:space="preserve"> </w:t>
      </w:r>
      <w:r>
        <w:t>(СМЭВ</w:t>
      </w:r>
      <w:r>
        <w:rPr>
          <w:i/>
          <w:iCs/>
        </w:rPr>
        <w:t>)</w:t>
      </w:r>
      <w:r>
        <w:t>. Сведения о лицензиях медицинских организаций заполняются только для головных организаций. Форма просмотра сведений о лицензиях представлена на рисунке (</w:t>
      </w:r>
      <w:r>
        <w:fldChar w:fldCharType="begin"/>
      </w:r>
      <w:r>
        <w:instrText xml:space="preserve"> REF _Ref531956259 \h </w:instrText>
      </w:r>
      <w:r>
        <w:fldChar w:fldCharType="separate"/>
      </w:r>
      <w:r>
        <w:t>Рисунок 53</w:t>
      </w:r>
      <w:r>
        <w:fldChar w:fldCharType="end"/>
      </w:r>
      <w:r>
        <w:t>).</w:t>
      </w:r>
    </w:p>
    <w:p w14:paraId="66841CB5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54" type="#_x0000_t75" style="width:509.25pt;height:141.75pt" filled="t">
            <v:fill color2="black"/>
            <v:imagedata r:id="rId76" o:title="" croptop="-11f" cropbottom="-11f" cropleft="-3f" cropright="-3f"/>
          </v:shape>
        </w:pict>
      </w:r>
    </w:p>
    <w:p w14:paraId="754E34A7" w14:textId="77777777" w:rsidR="006E4CDE" w:rsidRDefault="006E4CDE">
      <w:pPr>
        <w:pStyle w:val="phfiguretitle"/>
      </w:pPr>
      <w:bookmarkStart w:id="101" w:name="_Ref53195625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53</w:t>
      </w:r>
      <w:r>
        <w:fldChar w:fldCharType="end"/>
      </w:r>
      <w:bookmarkEnd w:id="101"/>
      <w:r>
        <w:t xml:space="preserve"> – Форма просмотра сведений о лицензиях медицинской организации</w:t>
      </w:r>
    </w:p>
    <w:p w14:paraId="5446E6E6" w14:textId="77777777" w:rsidR="006E4CDE" w:rsidRDefault="006E4CDE">
      <w:pPr>
        <w:pStyle w:val="phnormal"/>
      </w:pPr>
      <w:r>
        <w:t>Для раскрытия сведений о лицензии необходимо нажать на «стрелку» (</w:t>
      </w:r>
      <w:r>
        <w:rPr>
          <w:lang w:val="ru-RU" w:eastAsia="ru-RU"/>
        </w:rPr>
        <w:pict>
          <v:shape id="_x0000_i1155" type="#_x0000_t75" style="width:13.5pt;height:10.5pt" filled="t">
            <v:fill color2="black"/>
            <v:imagedata r:id="rId77" o:title="" croptop="-390f" cropbottom="-390f" cropleft="-303f" cropright="-303f"/>
          </v:shape>
        </w:pict>
      </w:r>
      <w:r>
        <w:t>) слева от записи:</w:t>
      </w:r>
    </w:p>
    <w:p w14:paraId="3F14E5B0" w14:textId="77777777" w:rsidR="006E4CDE" w:rsidRDefault="006E4CDE">
      <w:pPr>
        <w:pStyle w:val="phnormal"/>
        <w:keepNext/>
        <w:ind w:firstLine="0"/>
        <w:jc w:val="left"/>
      </w:pPr>
      <w:r>
        <w:rPr>
          <w:lang w:val="ru-RU" w:eastAsia="ru-RU"/>
        </w:rPr>
        <w:pict>
          <v:shape id="_x0000_i1156" type="#_x0000_t75" style="width:510.75pt;height:150pt" filled="t">
            <v:fill color2="black"/>
            <v:imagedata r:id="rId78" o:title="" croptop="-15f" cropbottom="-15f" cropleft="-4f" cropright="-4f"/>
          </v:shape>
        </w:pict>
      </w:r>
    </w:p>
    <w:p w14:paraId="1FBC6C81" w14:textId="77777777" w:rsidR="006E4CDE" w:rsidRDefault="006E4CDE">
      <w:pPr>
        <w:pStyle w:val="1e"/>
      </w:pPr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54</w:t>
      </w:r>
      <w:r>
        <w:fldChar w:fldCharType="end"/>
      </w:r>
      <w:r>
        <w:t xml:space="preserve"> - Просмотр сведений о лицензии</w:t>
      </w:r>
    </w:p>
    <w:p w14:paraId="1A9B42FE" w14:textId="77777777" w:rsidR="006E4CDE" w:rsidRDefault="006E4CDE">
      <w:pPr>
        <w:pStyle w:val="phnormal"/>
      </w:pPr>
      <w:r>
        <w:t>Описание полей сведений о лицензиях представлено в таблице ниже (</w:t>
      </w:r>
      <w:r>
        <w:fldChar w:fldCharType="begin"/>
      </w:r>
      <w:r>
        <w:instrText xml:space="preserve"> REF _Ref513554744 \h </w:instrText>
      </w:r>
      <w:r>
        <w:fldChar w:fldCharType="separate"/>
      </w:r>
      <w:r>
        <w:t>Таблица 17</w:t>
      </w:r>
      <w:r>
        <w:fldChar w:fldCharType="end"/>
      </w:r>
      <w:r>
        <w:t>).</w:t>
      </w:r>
    </w:p>
    <w:p w14:paraId="5165D19B" w14:textId="77777777" w:rsidR="006E4CDE" w:rsidRDefault="006E4CDE">
      <w:pPr>
        <w:pStyle w:val="phtabletitle"/>
      </w:pPr>
      <w:bookmarkStart w:id="102" w:name="_Ref513554744"/>
      <w:r>
        <w:t xml:space="preserve">Таблица </w:t>
      </w:r>
      <w:r>
        <w:rPr>
          <w:lang w:val="ru-RU" w:eastAsia="ru-RU"/>
        </w:rPr>
        <w:fldChar w:fldCharType="begin"/>
      </w:r>
      <w:r>
        <w:rPr>
          <w:lang w:val="ru-RU" w:eastAsia="ru-RU"/>
        </w:rPr>
        <w:instrText xml:space="preserve"> SEQ "Таблица" \* ARABIC </w:instrText>
      </w:r>
      <w:r>
        <w:rPr>
          <w:lang w:val="ru-RU" w:eastAsia="ru-RU"/>
        </w:rPr>
        <w:fldChar w:fldCharType="separate"/>
      </w:r>
      <w:r>
        <w:rPr>
          <w:lang w:val="ru-RU" w:eastAsia="ru-RU"/>
        </w:rPr>
        <w:t>17</w:t>
      </w:r>
      <w:r>
        <w:rPr>
          <w:lang w:val="ru-RU" w:eastAsia="ru-RU"/>
        </w:rPr>
        <w:fldChar w:fldCharType="end"/>
      </w:r>
      <w:bookmarkEnd w:id="102"/>
      <w:r>
        <w:t xml:space="preserve"> – Описание полей формы сведений о лицензиях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5"/>
        <w:gridCol w:w="2779"/>
        <w:gridCol w:w="2932"/>
        <w:gridCol w:w="3975"/>
      </w:tblGrid>
      <w:tr w:rsidR="00000000" w14:paraId="1A40E1F7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26FE26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F0E5A6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A6F616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3B693B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4013DEA6" w14:textId="77777777">
        <w:tc>
          <w:tcPr>
            <w:tcW w:w="1020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97900" w14:textId="77777777" w:rsidR="006E4CDE" w:rsidRDefault="006E4CDE">
            <w:pPr>
              <w:pStyle w:val="phtablecellleft"/>
            </w:pPr>
            <w:r>
              <w:t>«Перечень лицензий»</w:t>
            </w:r>
          </w:p>
        </w:tc>
      </w:tr>
      <w:tr w:rsidR="00000000" w14:paraId="15037B4F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51647D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88F59D" w14:textId="77777777" w:rsidR="006E4CDE" w:rsidRDefault="006E4CDE">
            <w:pPr>
              <w:pStyle w:val="phtablecellleft"/>
            </w:pPr>
            <w:r>
              <w:t>Серия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435895" w14:textId="77777777" w:rsidR="006E4CDE" w:rsidRDefault="006E4CDE">
            <w:pPr>
              <w:pStyle w:val="phtablecellleft"/>
            </w:pPr>
            <w:r>
              <w:t>Серия лицензии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AA3015" w14:textId="77777777" w:rsidR="006E4CDE" w:rsidRDefault="006E4CDE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4219522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9E4BD5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D004D1" w14:textId="77777777" w:rsidR="006E4CDE" w:rsidRDefault="006E4CDE">
            <w:pPr>
              <w:pStyle w:val="phtablecellleft"/>
            </w:pPr>
            <w:r>
              <w:t>Номер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55A8FA" w14:textId="77777777" w:rsidR="006E4CDE" w:rsidRDefault="006E4CDE">
            <w:pPr>
              <w:pStyle w:val="phtablecellleft"/>
            </w:pPr>
            <w:r>
              <w:t>Номер лицензии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40841F" w14:textId="77777777" w:rsidR="006E4CDE" w:rsidRDefault="006E4CDE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255B9D51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70B705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2A1E65" w14:textId="77777777" w:rsidR="006E4CDE" w:rsidRDefault="006E4CDE">
            <w:pPr>
              <w:pStyle w:val="phtablecellleft"/>
            </w:pPr>
            <w:r>
              <w:t>Статус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CF1E3" w14:textId="77777777" w:rsidR="006E4CDE" w:rsidRDefault="006E4CDE">
            <w:pPr>
              <w:pStyle w:val="phtablecellleft"/>
            </w:pPr>
            <w:r>
              <w:t>Статус лицензии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389291" w14:textId="77777777" w:rsidR="006E4CDE" w:rsidRDefault="006E4CDE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76EA76B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F01B2" w14:textId="77777777" w:rsidR="006E4CDE" w:rsidRDefault="006E4CDE">
            <w:pPr>
              <w:pStyle w:val="phtablecellleft"/>
            </w:pPr>
            <w:r>
              <w:t>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E0D844" w14:textId="77777777" w:rsidR="006E4CDE" w:rsidRDefault="006E4CDE">
            <w:pPr>
              <w:pStyle w:val="phtablecellleft"/>
            </w:pPr>
            <w:r>
              <w:t>Дата выдачи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D570EF" w14:textId="77777777" w:rsidR="006E4CDE" w:rsidRDefault="006E4CDE">
            <w:pPr>
              <w:pStyle w:val="phtablecellleft"/>
            </w:pPr>
            <w:r>
              <w:t>Дата выдачи лицензии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5A5E90" w14:textId="77777777" w:rsidR="006E4CDE" w:rsidRDefault="006E4CDE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31255B15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D8C0AB" w14:textId="77777777" w:rsidR="006E4CDE" w:rsidRDefault="006E4CDE">
            <w:pPr>
              <w:pStyle w:val="phtablecellleft"/>
            </w:pPr>
            <w:r>
              <w:t>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641B8A" w14:textId="77777777" w:rsidR="006E4CDE" w:rsidRDefault="006E4CDE">
            <w:pPr>
              <w:pStyle w:val="phtablecellleft"/>
            </w:pPr>
            <w:r>
              <w:t>Дата начала действия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81588B" w14:textId="77777777" w:rsidR="006E4CDE" w:rsidRDefault="006E4CDE">
            <w:pPr>
              <w:pStyle w:val="phtablecellleft"/>
            </w:pPr>
            <w:r>
              <w:t>Дата начала действия лицензии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2EBD6A" w14:textId="77777777" w:rsidR="006E4CDE" w:rsidRDefault="006E4CDE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11E4228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240ABA" w14:textId="77777777" w:rsidR="006E4CDE" w:rsidRDefault="006E4CDE">
            <w:pPr>
              <w:pStyle w:val="phtablecellleft"/>
            </w:pPr>
            <w:r>
              <w:t>6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BC29BB" w14:textId="77777777" w:rsidR="006E4CDE" w:rsidRDefault="006E4CDE">
            <w:pPr>
              <w:pStyle w:val="phtablecellleft"/>
            </w:pPr>
            <w:r>
              <w:t>Дата окончания действия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99D28F" w14:textId="77777777" w:rsidR="006E4CDE" w:rsidRDefault="006E4CDE">
            <w:pPr>
              <w:pStyle w:val="phtablecellleft"/>
            </w:pPr>
            <w:r>
              <w:t>Дата окончания действия лицензии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2FA544" w14:textId="77777777" w:rsidR="006E4CDE" w:rsidRDefault="006E4CDE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10857B31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0C91FE" w14:textId="77777777" w:rsidR="006E4CDE" w:rsidRDefault="006E4CDE">
            <w:pPr>
              <w:pStyle w:val="phtablecellleft"/>
            </w:pPr>
            <w:r>
              <w:t>7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49A307" w14:textId="77777777" w:rsidR="006E4CDE" w:rsidRDefault="006E4CDE">
            <w:pPr>
              <w:pStyle w:val="phtablecellleft"/>
            </w:pPr>
            <w:r>
              <w:t>Вид деятельности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0010CB" w14:textId="77777777" w:rsidR="006E4CDE" w:rsidRDefault="006E4CDE">
            <w:pPr>
              <w:pStyle w:val="phtablecellleft"/>
            </w:pPr>
            <w:r>
              <w:t>Вид деятельности лицензии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912000" w14:textId="77777777" w:rsidR="006E4CDE" w:rsidRDefault="006E4CDE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1B00C34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D3BC72" w14:textId="77777777" w:rsidR="006E4CDE" w:rsidRDefault="006E4CDE">
            <w:pPr>
              <w:pStyle w:val="phtablecellleft"/>
            </w:pPr>
            <w:r>
              <w:t>8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F163B7" w14:textId="77777777" w:rsidR="006E4CDE" w:rsidRDefault="006E4CDE">
            <w:pPr>
              <w:pStyle w:val="phtablecellleft"/>
            </w:pPr>
            <w:r>
              <w:t>Лицензирующий орган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8B3887" w14:textId="77777777" w:rsidR="006E4CDE" w:rsidRDefault="006E4CDE">
            <w:pPr>
              <w:pStyle w:val="phtablecellleft"/>
            </w:pPr>
            <w:r>
              <w:t>Лицензирующий орган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044CBE" w14:textId="77777777" w:rsidR="006E4CDE" w:rsidRDefault="006E4CDE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0DB78508" w14:textId="77777777">
        <w:tc>
          <w:tcPr>
            <w:tcW w:w="1020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4F713A" w14:textId="77777777" w:rsidR="006E4CDE" w:rsidRDefault="006E4CDE">
            <w:pPr>
              <w:pStyle w:val="phtablecellleft"/>
            </w:pPr>
            <w:r>
              <w:t>«Перечень приложений»</w:t>
            </w:r>
          </w:p>
        </w:tc>
      </w:tr>
      <w:tr w:rsidR="00000000" w14:paraId="0896D75E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7737E8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A89B5D" w14:textId="77777777" w:rsidR="006E4CDE" w:rsidRDefault="006E4CDE">
            <w:pPr>
              <w:pStyle w:val="phtablecellleft"/>
            </w:pPr>
            <w:r>
              <w:t xml:space="preserve">Номер приложения 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5D480D" w14:textId="77777777" w:rsidR="006E4CDE" w:rsidRDefault="006E4CDE">
            <w:pPr>
              <w:pStyle w:val="phtablecellleft"/>
            </w:pPr>
            <w:r>
              <w:t>Номер приложения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A211EE" w14:textId="77777777" w:rsidR="006E4CDE" w:rsidRDefault="006E4CDE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3BF9211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0E706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3B9BA8" w14:textId="77777777" w:rsidR="006E4CDE" w:rsidRDefault="006E4CDE">
            <w:pPr>
              <w:pStyle w:val="phtablecellleft"/>
            </w:pPr>
            <w:r>
              <w:t>Дата приложения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CF6AFF" w14:textId="77777777" w:rsidR="006E4CDE" w:rsidRDefault="006E4CDE">
            <w:pPr>
              <w:pStyle w:val="phtablecellleft"/>
            </w:pPr>
            <w:r>
              <w:t>Дата приложения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48B949" w14:textId="77777777" w:rsidR="006E4CDE" w:rsidRDefault="006E4CDE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75526071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76C3F8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48FAC6" w14:textId="77777777" w:rsidR="006E4CDE" w:rsidRDefault="006E4CDE">
            <w:pPr>
              <w:pStyle w:val="phtablecellleft"/>
            </w:pPr>
            <w:r>
              <w:t>Статус приложения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C97D89" w14:textId="77777777" w:rsidR="006E4CDE" w:rsidRDefault="006E4CDE">
            <w:pPr>
              <w:pStyle w:val="phtablecellleft"/>
            </w:pPr>
            <w:r>
              <w:t>Статус приложения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E1B10F" w14:textId="77777777" w:rsidR="006E4CDE" w:rsidRDefault="006E4CDE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72CD3B80" w14:textId="77777777">
        <w:tc>
          <w:tcPr>
            <w:tcW w:w="1020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4AC0A4" w14:textId="77777777" w:rsidR="006E4CDE" w:rsidRDefault="006E4CDE">
            <w:pPr>
              <w:pStyle w:val="phtablecellleft"/>
            </w:pPr>
            <w:r>
              <w:t>«Перечень объектов»</w:t>
            </w:r>
          </w:p>
        </w:tc>
      </w:tr>
      <w:tr w:rsidR="00000000" w14:paraId="1169DF0D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709B4E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02D846" w14:textId="77777777" w:rsidR="006E4CDE" w:rsidRDefault="006E4CDE">
            <w:pPr>
              <w:pStyle w:val="phtablecellleft"/>
            </w:pPr>
            <w:r>
              <w:t>Адрес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FE693" w14:textId="77777777" w:rsidR="006E4CDE" w:rsidRDefault="006E4CDE">
            <w:pPr>
              <w:pStyle w:val="phtablecellleft"/>
            </w:pPr>
            <w:r>
              <w:t>Адрес объекта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AD5385" w14:textId="77777777" w:rsidR="006E4CDE" w:rsidRDefault="006E4CDE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2F5D8C27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9E9F03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46ECC9" w14:textId="77777777" w:rsidR="006E4CDE" w:rsidRDefault="006E4CDE">
            <w:pPr>
              <w:pStyle w:val="phtablecellleft"/>
            </w:pPr>
            <w:r>
              <w:t>Здание(ТВСП)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F6CBCA" w14:textId="77777777" w:rsidR="006E4CDE" w:rsidRDefault="006E4CDE">
            <w:pPr>
              <w:pStyle w:val="phtablecellleft"/>
            </w:pPr>
            <w:r>
              <w:t>Наименование  лечебно-профилактического здания и ТВСП, соответствующие адресу объекта приложения лицензии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F4C606" w14:textId="77777777" w:rsidR="006E4CDE" w:rsidRDefault="006E4CDE">
            <w:pPr>
              <w:pStyle w:val="phtablecellleft"/>
            </w:pPr>
            <w:r>
              <w:t>Заполняется, если у объекта приложения лицензии найдено соответствие со зданием по адресу, в данном случае запись выделяется </w:t>
            </w:r>
            <w:r>
              <w:rPr>
                <w:bCs w:val="0"/>
              </w:rPr>
              <w:t>зеленым цветом</w:t>
            </w:r>
          </w:p>
        </w:tc>
      </w:tr>
      <w:tr w:rsidR="00000000" w14:paraId="3AB999EC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D681F2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43E938" w14:textId="77777777" w:rsidR="006E4CDE" w:rsidRDefault="006E4CDE">
            <w:pPr>
              <w:pStyle w:val="phtablecellleft"/>
            </w:pPr>
            <w:r>
              <w:t>Тип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56EE0C" w14:textId="77777777" w:rsidR="006E4CDE" w:rsidRDefault="006E4CDE">
            <w:pPr>
              <w:pStyle w:val="phtablecellleft"/>
            </w:pPr>
            <w:r>
              <w:t>Тип объекта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F720FF" w14:textId="77777777" w:rsidR="006E4CDE" w:rsidRDefault="006E4CDE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6D25AD92" w14:textId="77777777">
        <w:tc>
          <w:tcPr>
            <w:tcW w:w="1020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52D0EA" w14:textId="77777777" w:rsidR="006E4CDE" w:rsidRDefault="006E4CDE">
            <w:pPr>
              <w:pStyle w:val="phtablecellleft"/>
            </w:pPr>
            <w:r>
              <w:t>«Перечень услуг»</w:t>
            </w:r>
          </w:p>
        </w:tc>
      </w:tr>
      <w:tr w:rsidR="00000000" w14:paraId="017F4BC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80B0F3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113E4F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Услуга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9022FB" w14:textId="77777777" w:rsidR="006E4CDE" w:rsidRDefault="006E4CDE">
            <w:pPr>
              <w:pStyle w:val="phtablecellleft"/>
            </w:pPr>
            <w:r>
              <w:t>Наименование услуги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9ADF8F" w14:textId="77777777" w:rsidR="006E4CDE" w:rsidRDefault="006E4CDE">
            <w:pPr>
              <w:pStyle w:val="phtablecellleft"/>
            </w:pPr>
            <w:r>
              <w:t>Заполняется автоматически</w:t>
            </w:r>
          </w:p>
        </w:tc>
      </w:tr>
    </w:tbl>
    <w:p w14:paraId="0B8A5760" w14:textId="77777777" w:rsidR="006E4CDE" w:rsidRDefault="006E4CDE">
      <w:pPr>
        <w:pStyle w:val="3"/>
        <w:numPr>
          <w:ilvl w:val="2"/>
          <w:numId w:val="18"/>
        </w:numPr>
        <w:ind w:left="0"/>
      </w:pPr>
      <w:bookmarkStart w:id="103" w:name="__RefHeading___Toc59703860"/>
      <w:bookmarkStart w:id="104" w:name="_Ввод_сведений_об_1"/>
      <w:bookmarkEnd w:id="103"/>
      <w:bookmarkEnd w:id="104"/>
      <w:r>
        <w:t>Перевод медицинской организации в архив</w:t>
      </w:r>
    </w:p>
    <w:p w14:paraId="5546C80E" w14:textId="77777777" w:rsidR="006E4CDE" w:rsidRDefault="006E4CDE">
      <w:pPr>
        <w:pStyle w:val="phnormal"/>
      </w:pPr>
      <w:r>
        <w:t>Для перевода МО в архив необходимо направить заявку (форма заявки приведена в приложении [</w:t>
      </w:r>
      <w:r>
        <w:fldChar w:fldCharType="begin"/>
      </w:r>
      <w:r>
        <w:instrText xml:space="preserve"> REF _Ref16063080 \r \h </w:instrText>
      </w:r>
      <w:r>
        <w:fldChar w:fldCharType="separate"/>
      </w:r>
      <w:r>
        <w:fldChar w:fldCharType="end"/>
      </w:r>
      <w:r>
        <w:t>]) в СТП ЕГИСЗ по адресу</w:t>
      </w:r>
      <w:r>
        <w:rPr>
          <w:rFonts w:eastAsia="Calibri"/>
        </w:rPr>
        <w:t xml:space="preserve"> </w:t>
      </w:r>
      <w:hyperlink r:id="rId79" w:history="1">
        <w:r>
          <w:rPr>
            <w:rStyle w:val="a4"/>
            <w:rFonts w:eastAsia="Calibri"/>
            <w:b/>
            <w:color w:val="000000"/>
            <w:szCs w:val="24"/>
            <w:u w:val="none"/>
            <w:lang w:val="en-US"/>
          </w:rPr>
          <w:t>egisz</w:t>
        </w:r>
        <w:r>
          <w:rPr>
            <w:rStyle w:val="a4"/>
            <w:rFonts w:eastAsia="Calibri"/>
            <w:b/>
            <w:color w:val="000000"/>
            <w:szCs w:val="24"/>
            <w:u w:val="none"/>
          </w:rPr>
          <w:t>@rt-eu.ru</w:t>
        </w:r>
      </w:hyperlink>
      <w:r>
        <w:rPr>
          <w:rStyle w:val="a4"/>
          <w:rFonts w:eastAsia="Calibri"/>
          <w:color w:val="000000"/>
          <w:szCs w:val="24"/>
          <w:u w:val="none"/>
        </w:rPr>
        <w:t xml:space="preserve"> с обоснованием причины необходимости перевода МО в архив (например, приложить скан-копию документа о реорганизации)</w:t>
      </w:r>
      <w:r>
        <w:t>, предварительно убедившись, что все личные дела сотрудников в реорганизованной МО были закрыты, также необходимо убедиться, что карты пациентов, заведенные в «Федеральном регистре лиц, инфицированных вирусом иммунодефицита человека», «Федеральном регистре лиц, больных туберкулезом» и т.д., при их наличии были переведены в новую МО.</w:t>
      </w:r>
    </w:p>
    <w:p w14:paraId="17759FB0" w14:textId="77777777" w:rsidR="006E4CDE" w:rsidRDefault="006E4CDE">
      <w:pPr>
        <w:pStyle w:val="3"/>
        <w:numPr>
          <w:ilvl w:val="2"/>
          <w:numId w:val="18"/>
        </w:numPr>
        <w:ind w:left="0"/>
      </w:pPr>
      <w:bookmarkStart w:id="105" w:name="__RefHeading___Toc59703861"/>
      <w:bookmarkEnd w:id="105"/>
      <w:r>
        <w:t>Добавление образовательной организации или НИ</w:t>
      </w:r>
      <w:r>
        <w:t xml:space="preserve">И в </w:t>
      </w:r>
      <w:r>
        <w:rPr>
          <w:szCs w:val="24"/>
        </w:rPr>
        <w:t>Подсистему</w:t>
      </w:r>
    </w:p>
    <w:p w14:paraId="167BCF99" w14:textId="77777777" w:rsidR="006E4CDE" w:rsidRDefault="006E4CDE">
      <w:pPr>
        <w:pStyle w:val="phnormal"/>
      </w:pPr>
      <w:r>
        <w:t>Для добавления образовательной организации или НИИ в ФРМО направьте заявку в СТП ЕГИСЗ по адресу</w:t>
      </w:r>
      <w:r>
        <w:rPr>
          <w:rFonts w:eastAsia="Calibri"/>
        </w:rPr>
        <w:t xml:space="preserve"> </w:t>
      </w:r>
      <w:r>
        <w:rPr>
          <w:rFonts w:eastAsia="Calibri"/>
          <w:b/>
          <w:lang w:val="en-US"/>
        </w:rPr>
        <w:t>egisz</w:t>
      </w:r>
      <w:r>
        <w:rPr>
          <w:rFonts w:eastAsia="Calibri"/>
          <w:b/>
        </w:rPr>
        <w:t>@rt-eu.ru</w:t>
      </w:r>
      <w:r>
        <w:t xml:space="preserve"> (форма заявки приведена в приложении [</w:t>
      </w:r>
      <w:r>
        <w:fldChar w:fldCharType="begin"/>
      </w:r>
      <w:r>
        <w:instrText xml:space="preserve"> REF _Ref513710577 \w \h </w:instrText>
      </w:r>
      <w:r>
        <w:fldChar w:fldCharType="separate"/>
      </w:r>
      <w:r>
        <w:fldChar w:fldCharType="end"/>
      </w:r>
      <w:r>
        <w:t xml:space="preserve">]). После добавления образовательной организации или НИИ в ФРМО пользователю, отправившему заявку, будет направлен ответ на адрес электронной почты, с которого была направлена заявка, в ответе будет указан уникальный идентификатор организации в реестре – </w:t>
      </w:r>
      <w:r>
        <w:rPr>
          <w:lang w:val="en-US"/>
        </w:rPr>
        <w:t>OID</w:t>
      </w:r>
      <w:r>
        <w:t>.</w:t>
      </w:r>
    </w:p>
    <w:p w14:paraId="26D7DDF3" w14:textId="77777777" w:rsidR="006E4CDE" w:rsidRDefault="006E4CDE">
      <w:pPr>
        <w:pStyle w:val="phlistitemizedtitle"/>
      </w:pPr>
      <w:r>
        <w:t>Данный раздел руководства пользователя содержит следующие пункты:</w:t>
      </w:r>
    </w:p>
    <w:p w14:paraId="426A840D" w14:textId="77777777" w:rsidR="006E4CDE" w:rsidRDefault="006E4CDE">
      <w:pPr>
        <w:pStyle w:val="phlistitemized10"/>
      </w:pPr>
      <w:hyperlink w:anchor="_Ввод_общих_сведений" w:history="1">
        <w:r>
          <w:rPr>
            <w:rStyle w:val="a4"/>
            <w:color w:val="000000"/>
            <w:u w:val="none"/>
          </w:rPr>
          <w:t>описание процесса редактирования основных сведений об образовательной организации</w:t>
        </w:r>
      </w:hyperlink>
      <w:r>
        <w:t xml:space="preserve"> или НИИ;</w:t>
      </w:r>
    </w:p>
    <w:p w14:paraId="0B58B939" w14:textId="77777777" w:rsidR="006E4CDE" w:rsidRDefault="006E4CDE">
      <w:pPr>
        <w:pStyle w:val="phlistitemized10"/>
      </w:pPr>
      <w:hyperlink w:anchor="_Ввод_сведений_об" w:history="1">
        <w:r>
          <w:rPr>
            <w:rStyle w:val="a4"/>
            <w:color w:val="000000"/>
            <w:u w:val="none"/>
          </w:rPr>
          <w:t>описание процесса ввода сведений об адресе</w:t>
        </w:r>
      </w:hyperlink>
      <w:r>
        <w:rPr>
          <w:rStyle w:val="a4"/>
          <w:color w:val="000000"/>
          <w:u w:val="none"/>
        </w:rPr>
        <w:t xml:space="preserve"> местонахождения образовательной организации или НИИ</w:t>
      </w:r>
      <w:r>
        <w:t>.</w:t>
      </w:r>
    </w:p>
    <w:p w14:paraId="65C672A8" w14:textId="77777777" w:rsidR="006E4CDE" w:rsidRDefault="006E4CDE">
      <w:pPr>
        <w:pStyle w:val="4"/>
        <w:numPr>
          <w:ilvl w:val="3"/>
          <w:numId w:val="18"/>
        </w:numPr>
      </w:pPr>
      <w:r>
        <w:t>Редактирование основных сведений об образовательной организации или НИИ</w:t>
      </w:r>
    </w:p>
    <w:p w14:paraId="092984A8" w14:textId="77777777" w:rsidR="006E4CDE" w:rsidRDefault="006E4CDE">
      <w:pPr>
        <w:pStyle w:val="phnormal"/>
      </w:pPr>
      <w:r>
        <w:t>Для редактирования основных сведений об образовательной организации или НИИ  необходимо нажать на кнопку «Изменить» (</w:t>
      </w:r>
      <w:r>
        <w:fldChar w:fldCharType="begin"/>
      </w:r>
      <w:r>
        <w:instrText xml:space="preserve"> REF _Ref531957223 \h </w:instrText>
      </w:r>
      <w:r>
        <w:fldChar w:fldCharType="separate"/>
      </w:r>
      <w:r>
        <w:t>Рисунок 55</w:t>
      </w:r>
      <w:r>
        <w:fldChar w:fldCharType="end"/>
      </w:r>
      <w:r>
        <w:t xml:space="preserve">) в карточке сведений образовательной организации. Переход в карточку сведений образовательной организации или НИИ осуществляется на главной странице реестра по нажатии на кнопку </w:t>
      </w:r>
      <w:r>
        <w:rPr>
          <w:lang w:val="ru-RU" w:eastAsia="ru-RU"/>
        </w:rPr>
        <w:pict>
          <v:shape id="_x0000_i1157" type="#_x0000_t75" style="width:24.75pt;height:20.25pt" filled="t">
            <v:fill color2="black"/>
            <v:imagedata r:id="rId13" o:title="" croptop="-161f" cropbottom="-161f" cropleft="-132f" cropright="-132f"/>
          </v:shape>
        </w:pict>
      </w:r>
      <w:r>
        <w:t>.</w:t>
      </w:r>
    </w:p>
    <w:p w14:paraId="18D2CA8B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58" type="#_x0000_t75" style="width:495.75pt;height:177pt" filled="t">
            <v:fill color2="black"/>
            <v:imagedata r:id="rId80" o:title="" croptop="-11f" cropbottom="-11f" cropleft="-3f" cropright="-3f"/>
          </v:shape>
        </w:pict>
      </w:r>
    </w:p>
    <w:p w14:paraId="69B10219" w14:textId="77777777" w:rsidR="006E4CDE" w:rsidRDefault="006E4CDE">
      <w:pPr>
        <w:pStyle w:val="phfiguretitle"/>
      </w:pPr>
      <w:bookmarkStart w:id="106" w:name="_Ref531957223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55</w:t>
      </w:r>
      <w:r>
        <w:fldChar w:fldCharType="end"/>
      </w:r>
      <w:bookmarkEnd w:id="106"/>
      <w:r>
        <w:t xml:space="preserve"> – Блок «Основные сведения об образовательной организации»</w:t>
      </w:r>
    </w:p>
    <w:p w14:paraId="46AA5D7C" w14:textId="77777777" w:rsidR="006E4CDE" w:rsidRDefault="006E4CDE">
      <w:pPr>
        <w:pStyle w:val="phnormal"/>
      </w:pPr>
      <w:r>
        <w:t>После нажатия на кнопку «Изменить» откроется форма для редактирования основных сведений об образовательной организации или НИИ (</w:t>
      </w:r>
      <w:r>
        <w:fldChar w:fldCharType="begin"/>
      </w:r>
      <w:r>
        <w:instrText xml:space="preserve"> REF _Ref531957323 \h </w:instrText>
      </w:r>
      <w:r>
        <w:fldChar w:fldCharType="separate"/>
      </w:r>
      <w:r>
        <w:t>Рисунок 56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_Ref531957646 \h </w:instrText>
      </w:r>
      <w:r>
        <w:fldChar w:fldCharType="separate"/>
      </w:r>
      <w:r>
        <w:t>Рисунок 57</w:t>
      </w:r>
      <w:r>
        <w:fldChar w:fldCharType="end"/>
      </w:r>
      <w:r>
        <w:t>). Набор полей на форме зависит от типа организации. В открывшемся окне необходимо заполнить поля формы редактирования (описание полей представлено в таблице [</w:t>
      </w:r>
      <w:r>
        <w:fldChar w:fldCharType="begin"/>
      </w:r>
      <w:r>
        <w:instrText xml:space="preserve"> REF _Ref531957387 \h </w:instrText>
      </w:r>
      <w:r>
        <w:fldChar w:fldCharType="separate"/>
      </w:r>
      <w:r>
        <w:t>Таблица 18</w:t>
      </w:r>
      <w:r>
        <w:fldChar w:fldCharType="end"/>
      </w:r>
      <w:r>
        <w:t>]). Поля, отмеченные знаком «*» («звездочка»), обязательны для заполнения.</w:t>
      </w:r>
    </w:p>
    <w:p w14:paraId="10D1472D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59" type="#_x0000_t75" style="width:495pt;height:421.5pt" filled="t">
            <v:fill color2="black"/>
            <v:imagedata r:id="rId81" o:title="" croptop="-7f" cropbottom="-7f" cropleft="-6f" cropright="-6f"/>
          </v:shape>
        </w:pict>
      </w:r>
    </w:p>
    <w:p w14:paraId="47A436C1" w14:textId="77777777" w:rsidR="006E4CDE" w:rsidRDefault="006E4CDE">
      <w:pPr>
        <w:pStyle w:val="phfiguretitle"/>
      </w:pPr>
      <w:bookmarkStart w:id="107" w:name="_Ref531957323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56</w:t>
      </w:r>
      <w:r>
        <w:fldChar w:fldCharType="end"/>
      </w:r>
      <w:bookmarkEnd w:id="107"/>
      <w:r>
        <w:t xml:space="preserve"> – Форма редактирования основных сведений для государственных организаций</w:t>
      </w:r>
    </w:p>
    <w:p w14:paraId="01D566CE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60" type="#_x0000_t75" style="width:495pt;height:423pt" filled="t">
            <v:fill color2="black"/>
            <v:imagedata r:id="rId82" o:title="" croptop="-7f" cropbottom="-7f" cropleft="-6f" cropright="-6f"/>
          </v:shape>
        </w:pict>
      </w:r>
    </w:p>
    <w:p w14:paraId="72D59465" w14:textId="77777777" w:rsidR="006E4CDE" w:rsidRDefault="006E4CDE">
      <w:pPr>
        <w:pStyle w:val="phfiguretitle"/>
      </w:pPr>
      <w:bookmarkStart w:id="108" w:name="_Ref531957646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57</w:t>
      </w:r>
      <w:r>
        <w:fldChar w:fldCharType="end"/>
      </w:r>
      <w:bookmarkEnd w:id="108"/>
      <w:r>
        <w:t xml:space="preserve"> – Форма редактирования основных сведений для частных организаций</w:t>
      </w:r>
    </w:p>
    <w:p w14:paraId="06AAE34E" w14:textId="77777777" w:rsidR="006E4CDE" w:rsidRDefault="006E4CDE">
      <w:pPr>
        <w:pStyle w:val="phtabletitle"/>
      </w:pPr>
      <w:bookmarkStart w:id="109" w:name="_Ref531957387"/>
      <w:bookmarkStart w:id="110" w:name="_Ref513554849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18</w:t>
      </w:r>
      <w:r>
        <w:fldChar w:fldCharType="end"/>
      </w:r>
      <w:bookmarkEnd w:id="109"/>
      <w:bookmarkEnd w:id="110"/>
      <w:r>
        <w:t xml:space="preserve"> – Описание полей для редактирования основных сведений об организации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69"/>
        <w:gridCol w:w="2479"/>
        <w:gridCol w:w="2841"/>
        <w:gridCol w:w="4332"/>
      </w:tblGrid>
      <w:tr w:rsidR="00000000" w14:paraId="7F7F9DC7" w14:textId="77777777">
        <w:trPr>
          <w:tblHeader/>
        </w:trPr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ECE12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948538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C798C7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3CBF31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43D4E36B" w14:textId="77777777">
        <w:trPr>
          <w:trHeight w:val="655"/>
        </w:trPr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D4D979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A7CC4D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OID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57B8A" w14:textId="77777777" w:rsidR="006E4CDE" w:rsidRDefault="006E4CDE">
            <w:pPr>
              <w:pStyle w:val="phtablecellleft"/>
            </w:pPr>
            <w:r>
              <w:t>Уникальный идентификатор организации, присвоенный в рамках ФРМО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71479A" w14:textId="77777777" w:rsidR="006E4CDE" w:rsidRDefault="006E4CDE">
            <w:pPr>
              <w:pStyle w:val="phtablecellleft"/>
            </w:pPr>
            <w:r>
              <w:t>Присваивается автоматически при создании организации в Подсистеме. Поле недоступно для редактирования</w:t>
            </w:r>
          </w:p>
        </w:tc>
      </w:tr>
      <w:tr w:rsidR="00000000" w14:paraId="4E1E158A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255F1B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BE637B" w14:textId="77777777" w:rsidR="006E4CDE" w:rsidRDefault="006E4CDE">
            <w:pPr>
              <w:pStyle w:val="phtablecellleft"/>
            </w:pPr>
            <w:r>
              <w:t>Головная организация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FB22E6" w14:textId="77777777" w:rsidR="006E4CDE" w:rsidRDefault="006E4CDE">
            <w:pPr>
              <w:pStyle w:val="phtablecellleft"/>
            </w:pPr>
            <w:r>
              <w:t>Головная организация для редактируемой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76BAC1" w14:textId="77777777" w:rsidR="006E4CDE" w:rsidRDefault="006E4CDE">
            <w:pPr>
              <w:pStyle w:val="phtablecellleft"/>
            </w:pPr>
            <w:r>
              <w:t>Указывается в случае, если редактируемая организация является филиалом.</w:t>
            </w:r>
          </w:p>
          <w:p w14:paraId="6DE758D9" w14:textId="77777777" w:rsidR="006E4CDE" w:rsidRDefault="006E4CDE">
            <w:pPr>
              <w:pStyle w:val="phtablecellleft"/>
            </w:pPr>
            <w:r>
              <w:t xml:space="preserve">Поле недоступно для редактирования </w:t>
            </w:r>
          </w:p>
          <w:p w14:paraId="5F487BC2" w14:textId="77777777" w:rsidR="006E4CDE" w:rsidRDefault="006E4CDE">
            <w:pPr>
              <w:pStyle w:val="phtablecellleft"/>
            </w:pPr>
            <w:r>
              <w:t>В случае указания головной организации поля формы «ИНН» и «ОГРН» скрываются на форме.</w:t>
            </w:r>
          </w:p>
          <w:p w14:paraId="7AC0B649" w14:textId="77777777" w:rsidR="006E4CDE" w:rsidRDefault="006E4CDE">
            <w:pPr>
              <w:pStyle w:val="phtablecellleft"/>
            </w:pPr>
            <w:r>
              <w:t>Поля «Тип организации», «Ведомственная принадлежность»/«Учредитель» – становятся недоступными для изменения. Значения вышеуказанных полей наследуются от головной организации, т.к. организации являются одним юридическим лицом</w:t>
            </w:r>
          </w:p>
        </w:tc>
      </w:tr>
      <w:tr w:rsidR="00000000" w14:paraId="62E5BD47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D3542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6114EC" w14:textId="77777777" w:rsidR="006E4CDE" w:rsidRDefault="006E4CDE">
            <w:pPr>
              <w:pStyle w:val="phtablecellleft"/>
            </w:pPr>
            <w:r>
              <w:t>Полное наименование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6C6399" w14:textId="77777777" w:rsidR="006E4CDE" w:rsidRDefault="006E4CDE">
            <w:pPr>
              <w:pStyle w:val="phtablecellleft"/>
            </w:pPr>
            <w:r>
              <w:t>Полное наименование редактируемой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35B175" w14:textId="77777777" w:rsidR="006E4CDE" w:rsidRDefault="006E4CDE">
            <w:pPr>
              <w:pStyle w:val="phtablecellleft"/>
            </w:pPr>
            <w:r>
              <w:t xml:space="preserve">Текстовое поле для ввода </w:t>
            </w:r>
          </w:p>
        </w:tc>
      </w:tr>
      <w:tr w:rsidR="00000000" w14:paraId="3F815D71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9B3CAA" w14:textId="77777777" w:rsidR="006E4CDE" w:rsidRDefault="006E4CDE">
            <w:pPr>
              <w:pStyle w:val="phtablecellleft"/>
            </w:pPr>
            <w:r>
              <w:t>4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730081" w14:textId="77777777" w:rsidR="006E4CDE" w:rsidRDefault="006E4CDE">
            <w:pPr>
              <w:pStyle w:val="phtablecellleft"/>
            </w:pPr>
            <w:r>
              <w:t>Сокращенное наименование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E717ED" w14:textId="77777777" w:rsidR="006E4CDE" w:rsidRDefault="006E4CDE">
            <w:pPr>
              <w:pStyle w:val="phtablecellleft"/>
            </w:pPr>
            <w:r>
              <w:t>Сокращенное наименование редактируемой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8DA860" w14:textId="77777777" w:rsidR="006E4CDE" w:rsidRDefault="006E4CDE">
            <w:pPr>
              <w:pStyle w:val="phtablecellleft"/>
            </w:pPr>
            <w:r>
              <w:t>Текстовое поле для ввода</w:t>
            </w:r>
          </w:p>
        </w:tc>
      </w:tr>
      <w:tr w:rsidR="00000000" w14:paraId="1C540D12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EA878C" w14:textId="77777777" w:rsidR="006E4CDE" w:rsidRDefault="006E4CDE">
            <w:pPr>
              <w:pStyle w:val="phtablecellleft"/>
            </w:pPr>
            <w:r>
              <w:t>5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5EFB59" w14:textId="77777777" w:rsidR="006E4CDE" w:rsidRDefault="006E4CDE">
            <w:pPr>
              <w:pStyle w:val="phtablecellleft"/>
            </w:pPr>
            <w:r>
              <w:t>Субъект РФ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DD57FA" w14:textId="77777777" w:rsidR="006E4CDE" w:rsidRDefault="006E4CDE">
            <w:pPr>
              <w:pStyle w:val="phtablecellleft"/>
            </w:pPr>
            <w:r>
              <w:t>Субъект РФ, к которому относится организация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84F913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7FDBC252">
                <v:shape id="_x0000_i1161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77633D35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8623BC" w14:textId="77777777" w:rsidR="006E4CDE" w:rsidRDefault="006E4CDE">
            <w:pPr>
              <w:pStyle w:val="phtablecellleft"/>
            </w:pPr>
            <w:r>
              <w:t>6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15C5FA" w14:textId="77777777" w:rsidR="006E4CDE" w:rsidRDefault="006E4CDE">
            <w:pPr>
              <w:pStyle w:val="phtablecellleft"/>
            </w:pPr>
            <w:r>
              <w:t>Субъект системы здравоохранения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58EA21" w14:textId="77777777" w:rsidR="006E4CDE" w:rsidRDefault="006E4CDE">
            <w:pPr>
              <w:pStyle w:val="phtablecellleft"/>
            </w:pPr>
            <w:r>
              <w:t>Вид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1AB375" w14:textId="77777777" w:rsidR="006E4CDE" w:rsidRDefault="006E4CDE">
            <w:pPr>
              <w:pStyle w:val="phtablecellleft"/>
            </w:pPr>
            <w:r>
              <w:t>Значение устанавливается при создании организации в Подсистеме. Поле недоступно для редактирования</w:t>
            </w:r>
          </w:p>
        </w:tc>
      </w:tr>
      <w:tr w:rsidR="00000000" w14:paraId="2BEF60D3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3012D1" w14:textId="77777777" w:rsidR="006E4CDE" w:rsidRDefault="006E4CDE">
            <w:pPr>
              <w:pStyle w:val="phtablecellleft"/>
            </w:pPr>
            <w:r>
              <w:t>7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4E9972" w14:textId="77777777" w:rsidR="006E4CDE" w:rsidRDefault="006E4CDE">
            <w:pPr>
              <w:pStyle w:val="phtablecellleft"/>
            </w:pPr>
            <w:r>
              <w:t>Тип организации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162C3" w14:textId="77777777" w:rsidR="006E4CDE" w:rsidRDefault="006E4CDE">
            <w:pPr>
              <w:pStyle w:val="phtablecellleft"/>
            </w:pPr>
            <w:r>
              <w:t>Тип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169D18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2CBACDA9">
                <v:shape id="_x0000_i1162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47957BC8" w14:textId="77777777" w:rsidR="006E4CDE" w:rsidRDefault="006E4CDE">
            <w:pPr>
              <w:pStyle w:val="phtablecellleft"/>
            </w:pPr>
            <w:r>
              <w:t>При выборе значения «Государственное юридическое лицо» появляется дополнительное поле «Ведомственная принадлежность». Описание полей табличной части приведено в п.7.1.</w:t>
            </w:r>
          </w:p>
          <w:p w14:paraId="4CBA8E3C" w14:textId="77777777" w:rsidR="006E4CDE" w:rsidRDefault="006E4CDE">
            <w:pPr>
              <w:pStyle w:val="phtablecellleft"/>
            </w:pPr>
            <w:r>
              <w:t>При выборе значения «Частное юридическое лицо» или «Индивидуальный предприниматель» появляется дополнительное поле «Учредитель». Описание полей табличной части приведено в п.7.2</w:t>
            </w:r>
          </w:p>
        </w:tc>
      </w:tr>
      <w:tr w:rsidR="00000000" w14:paraId="10623CA5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24E01" w14:textId="77777777" w:rsidR="006E4CDE" w:rsidRDefault="006E4CDE">
            <w:pPr>
              <w:pStyle w:val="phtablecellleft"/>
            </w:pPr>
            <w:r>
              <w:t>7.1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573D8C" w14:textId="77777777" w:rsidR="006E4CDE" w:rsidRDefault="006E4CDE">
            <w:pPr>
              <w:pStyle w:val="phtablecellleft"/>
            </w:pPr>
            <w:r>
              <w:t>Ведомственная принадлежность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1251D" w14:textId="77777777" w:rsidR="006E4CDE" w:rsidRDefault="006E4CDE">
            <w:pPr>
              <w:pStyle w:val="phtablecellleft"/>
            </w:pPr>
            <w:r>
              <w:t>Ведомственная принадлежность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5989C0" w14:textId="77777777" w:rsidR="006E4CDE" w:rsidRDefault="006E4CDE">
            <w:pPr>
              <w:pStyle w:val="phtablecellleft"/>
            </w:pPr>
            <w:r>
              <w:t xml:space="preserve">Поле недоступно для редактирования </w:t>
            </w:r>
          </w:p>
          <w:p w14:paraId="6A0657C6" w14:textId="77777777" w:rsidR="006E4CDE" w:rsidRDefault="006E4CDE">
            <w:pPr>
              <w:pStyle w:val="phtablecellleft"/>
            </w:pPr>
            <w:r>
              <w:t>Поле отображается только для организаций с типом «Государственное юридическое лицо»</w:t>
            </w:r>
          </w:p>
        </w:tc>
      </w:tr>
      <w:tr w:rsidR="00000000" w14:paraId="5C8884F1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D4722" w14:textId="77777777" w:rsidR="006E4CDE" w:rsidRDefault="006E4CDE">
            <w:pPr>
              <w:pStyle w:val="phtablecellleft"/>
            </w:pPr>
            <w:r>
              <w:t>7.2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5E97E1" w14:textId="77777777" w:rsidR="006E4CDE" w:rsidRDefault="006E4CDE">
            <w:pPr>
              <w:pStyle w:val="phtablecellleft"/>
            </w:pPr>
            <w:r>
              <w:t>Учредитель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F552E0" w14:textId="77777777" w:rsidR="006E4CDE" w:rsidRDefault="006E4CDE">
            <w:pPr>
              <w:pStyle w:val="phtablecellleft"/>
            </w:pPr>
            <w:r>
              <w:t>Учредитель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947CD" w14:textId="77777777" w:rsidR="006E4CDE" w:rsidRDefault="006E4CDE">
            <w:pPr>
              <w:pStyle w:val="phtablecellleft"/>
            </w:pPr>
            <w:r>
              <w:t>Текстовое поле для ввода с ограничением до 512-ти символов.</w:t>
            </w:r>
          </w:p>
          <w:p w14:paraId="17C43095" w14:textId="77777777" w:rsidR="006E4CDE" w:rsidRDefault="006E4CDE">
            <w:pPr>
              <w:pStyle w:val="phtablecellleft"/>
            </w:pPr>
            <w:r>
              <w:t>Поле доступно только для организаций с типом «Частное юридическое лицо» или «Индивидуальный предприниматель»</w:t>
            </w:r>
          </w:p>
        </w:tc>
      </w:tr>
      <w:tr w:rsidR="00000000" w14:paraId="573320EE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60EFF5" w14:textId="77777777" w:rsidR="006E4CDE" w:rsidRDefault="006E4CDE">
            <w:pPr>
              <w:pStyle w:val="phtablecellleft"/>
            </w:pPr>
            <w:r>
              <w:t>8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E2851D" w14:textId="77777777" w:rsidR="006E4CDE" w:rsidRDefault="006E4CDE">
            <w:pPr>
              <w:pStyle w:val="phtablecellleft"/>
            </w:pPr>
            <w:r>
              <w:t>Тип образовательной организации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196DCB" w14:textId="77777777" w:rsidR="006E4CDE" w:rsidRDefault="006E4CDE">
            <w:pPr>
              <w:pStyle w:val="phtablecellleft"/>
            </w:pPr>
            <w:r>
              <w:t>Тип образовательной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95F0CA" w14:textId="77777777" w:rsidR="006E4CDE" w:rsidRDefault="006E4CDE">
            <w:pPr>
              <w:pStyle w:val="phtablecellleft"/>
            </w:pPr>
            <w:r>
              <w:t>Имеющиеся значения:</w:t>
            </w:r>
          </w:p>
          <w:p w14:paraId="2B4372BD" w14:textId="77777777" w:rsidR="006E4CDE" w:rsidRDefault="006E4CDE">
            <w:pPr>
              <w:pStyle w:val="phtableitemizedlist1"/>
            </w:pPr>
            <w:r>
              <w:t>«Профессиональная образовательная организация»;</w:t>
            </w:r>
          </w:p>
          <w:p w14:paraId="55959227" w14:textId="77777777" w:rsidR="006E4CDE" w:rsidRDefault="006E4CDE">
            <w:pPr>
              <w:pStyle w:val="phtableitemizedlist1"/>
            </w:pPr>
            <w:r>
              <w:t>«Образовательная организация высшего образования»;</w:t>
            </w:r>
          </w:p>
          <w:p w14:paraId="6614C5AC" w14:textId="77777777" w:rsidR="006E4CDE" w:rsidRDefault="006E4CDE">
            <w:pPr>
              <w:pStyle w:val="phtableitemizedlist1"/>
            </w:pPr>
            <w:r>
              <w:t>«Организация дополнительного «профессионального» образования;</w:t>
            </w:r>
          </w:p>
          <w:p w14:paraId="45F039B7" w14:textId="77777777" w:rsidR="006E4CDE" w:rsidRDefault="006E4CDE">
            <w:pPr>
              <w:pStyle w:val="phtableitemizedlist1"/>
            </w:pPr>
            <w:r>
              <w:t>«Научная организация»;</w:t>
            </w:r>
          </w:p>
          <w:p w14:paraId="2BE30057" w14:textId="77777777" w:rsidR="006E4CDE" w:rsidRDefault="006E4CDE">
            <w:pPr>
              <w:pStyle w:val="phtableitemizedlist1"/>
            </w:pPr>
            <w:r>
              <w:t>«Медицинская организация».</w:t>
            </w:r>
          </w:p>
          <w:p w14:paraId="3E90E1CC" w14:textId="77777777" w:rsidR="006E4CDE" w:rsidRDefault="006E4CDE">
            <w:pPr>
              <w:pStyle w:val="phtableitemizedlist1"/>
              <w:numPr>
                <w:ilvl w:val="0"/>
                <w:numId w:val="0"/>
              </w:numPr>
              <w:ind w:left="6"/>
            </w:pPr>
            <w:r>
              <w:t>Поле недоступно для редактирования</w:t>
            </w:r>
          </w:p>
        </w:tc>
      </w:tr>
      <w:tr w:rsidR="00000000" w14:paraId="39AA2773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8331C9" w14:textId="77777777" w:rsidR="006E4CDE" w:rsidRDefault="006E4CDE">
            <w:pPr>
              <w:pStyle w:val="phtablecellleft"/>
            </w:pPr>
            <w:r>
              <w:t>9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19D85E" w14:textId="77777777" w:rsidR="006E4CDE" w:rsidRDefault="006E4CDE">
            <w:pPr>
              <w:pStyle w:val="phtablecellleft"/>
            </w:pPr>
            <w:r>
              <w:t>ИНН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8E5AA6" w14:textId="77777777" w:rsidR="006E4CDE" w:rsidRDefault="006E4CDE">
            <w:pPr>
              <w:pStyle w:val="phtablecellleft"/>
            </w:pPr>
            <w:r>
              <w:t>ИНН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387D9B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 xml:space="preserve">Числовое поле для ввода с ограничением в 10 символов </w:t>
            </w:r>
            <w:r>
              <w:t>для организаций типа «Государственное юридическое лицо или «Частное юридическое лицо».</w:t>
            </w:r>
          </w:p>
          <w:p w14:paraId="6F375AFA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 xml:space="preserve">Числовое поле для ввода с ограничением в 12 символов </w:t>
            </w:r>
            <w:r>
              <w:t>для организаций типа «Индивидуальный предприниматель»</w:t>
            </w:r>
          </w:p>
        </w:tc>
      </w:tr>
      <w:tr w:rsidR="00000000" w14:paraId="09FAD013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84B1B" w14:textId="77777777" w:rsidR="006E4CDE" w:rsidRDefault="006E4CDE">
            <w:pPr>
              <w:pStyle w:val="phtablecellleft"/>
            </w:pPr>
            <w:r>
              <w:t>10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262CF6" w14:textId="77777777" w:rsidR="006E4CDE" w:rsidRDefault="006E4CDE">
            <w:pPr>
              <w:pStyle w:val="phtablecellleft"/>
            </w:pPr>
            <w:r>
              <w:t>КПП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97D7A0" w14:textId="77777777" w:rsidR="006E4CDE" w:rsidRDefault="006E4CDE">
            <w:pPr>
              <w:pStyle w:val="phtablecellleft"/>
            </w:pPr>
            <w:r>
              <w:t>КПП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37CB26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Числовое поле для ввода с ограничением в 9 символов.</w:t>
            </w:r>
          </w:p>
          <w:p w14:paraId="2A794939" w14:textId="77777777" w:rsidR="006E4CDE" w:rsidRDefault="006E4CDE">
            <w:pPr>
              <w:pStyle w:val="phtablecellleft"/>
            </w:pPr>
            <w:r>
              <w:t>Поле доступно только для организаций типа «Государственное юридическое лицо» или «Частное юридическое лицо»</w:t>
            </w:r>
          </w:p>
        </w:tc>
      </w:tr>
      <w:tr w:rsidR="00000000" w14:paraId="62D51C7E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0D1D80" w14:textId="77777777" w:rsidR="006E4CDE" w:rsidRDefault="006E4CDE">
            <w:pPr>
              <w:pStyle w:val="phtablecellleft"/>
            </w:pPr>
            <w:r>
              <w:t>11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31A4F8" w14:textId="77777777" w:rsidR="006E4CDE" w:rsidRDefault="006E4CDE">
            <w:pPr>
              <w:pStyle w:val="phtablecellleft"/>
            </w:pPr>
            <w:r>
              <w:t>ОГРН/ОГРН ИП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92A678" w14:textId="77777777" w:rsidR="006E4CDE" w:rsidRDefault="006E4CDE">
            <w:pPr>
              <w:pStyle w:val="phtablecellleft"/>
            </w:pPr>
            <w:r>
              <w:t>ОГРН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09247C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 xml:space="preserve">Числовое поле для ввода с ограничением в 13 символов </w:t>
            </w:r>
            <w:r>
              <w:t>для организаций типа «Государственное юридическое лицо или «Частное юридическое лицо».</w:t>
            </w:r>
          </w:p>
          <w:p w14:paraId="6DC9692F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 xml:space="preserve">Числовое поле для ввода с ограничением в 15 символов </w:t>
            </w:r>
            <w:r>
              <w:t>для организаций типа «Индивидуальный предприниматель»</w:t>
            </w:r>
          </w:p>
        </w:tc>
      </w:tr>
      <w:tr w:rsidR="00000000" w14:paraId="209BB9E2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B307AF" w14:textId="77777777" w:rsidR="006E4CDE" w:rsidRDefault="006E4CDE">
            <w:pPr>
              <w:pStyle w:val="phtablecellleft"/>
            </w:pPr>
            <w:r>
              <w:t>13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3A8C5C" w14:textId="77777777" w:rsidR="006E4CDE" w:rsidRDefault="006E4CDE">
            <w:pPr>
              <w:pStyle w:val="phtablecellleft"/>
            </w:pPr>
            <w:r>
              <w:t>ОКОПФ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275958" w14:textId="77777777" w:rsidR="006E4CDE" w:rsidRDefault="006E4CDE">
            <w:pPr>
              <w:pStyle w:val="phtablecellleft"/>
            </w:pPr>
            <w:r>
              <w:t>ОКОПФ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9B8075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15708844">
                <v:shape id="_x0000_i1163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 xml:space="preserve">. Чтобы очистить поле необходимо нажать на кнопку </w:t>
            </w:r>
            <w:r>
              <w:rPr>
                <w:lang w:val="ru-RU" w:eastAsia="ru-RU"/>
              </w:rPr>
              <w:pict w14:anchorId="19285134">
                <v:shape id="_x0000_i1164" type="#_x0000_t75" style="width:24pt;height:21pt" filled="t">
                  <v:fill color2="black"/>
                  <v:imagedata r:id="rId19" o:title="" croptop="-195f" cropbottom="-195f" cropleft="-170f" cropright="-170f"/>
                </v:shape>
              </w:pict>
            </w:r>
          </w:p>
        </w:tc>
      </w:tr>
    </w:tbl>
    <w:p w14:paraId="1136E17B" w14:textId="77777777" w:rsidR="006E4CDE" w:rsidRDefault="006E4CDE">
      <w:pPr>
        <w:pStyle w:val="phfigure"/>
      </w:pPr>
    </w:p>
    <w:p w14:paraId="0174DF03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65" type="#_x0000_t75" style="width:329.25pt;height:194.25pt" o:bordertopcolor="gray" o:borderleftcolor="gray" o:borderbottomcolor="gray" o:borderrightcolor="gray" filled="t" stroked="t" strokecolor="gray">
            <v:fill color2="black"/>
            <v:stroke color2="#7f7f7f"/>
            <v:imagedata r:id="rId83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7B9C39D2" w14:textId="77777777" w:rsidR="006E4CDE" w:rsidRDefault="006E4CDE">
      <w:pPr>
        <w:pStyle w:val="phfiguretitle"/>
      </w:pPr>
      <w:bookmarkStart w:id="111" w:name="_Ref531958022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58</w:t>
      </w:r>
      <w:r>
        <w:fldChar w:fldCharType="end"/>
      </w:r>
      <w:bookmarkEnd w:id="111"/>
      <w:r>
        <w:t xml:space="preserve"> – Окно выбора головной организации</w:t>
      </w:r>
    </w:p>
    <w:p w14:paraId="33633549" w14:textId="77777777" w:rsidR="006E4CDE" w:rsidRDefault="006E4CDE">
      <w:pPr>
        <w:pStyle w:val="phnormal"/>
      </w:pPr>
      <w:r>
        <w:t>Нажатие кнопки «Сохранить» инициирует сохранение внесенных изменений и переход на страницу карточки сведений образовательной организации.</w:t>
      </w:r>
    </w:p>
    <w:p w14:paraId="00000A9D" w14:textId="77777777" w:rsidR="006E4CDE" w:rsidRDefault="006E4CDE">
      <w:pPr>
        <w:pStyle w:val="phnormal"/>
      </w:pPr>
      <w:r>
        <w:t>Нажатие кнопки «Отменить» инициирует закрытие формы редактирования основных сведений образовательной организации без сохранения изменений.</w:t>
      </w:r>
    </w:p>
    <w:p w14:paraId="1CA3DB64" w14:textId="77777777" w:rsidR="006E4CDE" w:rsidRDefault="006E4CDE">
      <w:pPr>
        <w:pStyle w:val="4"/>
        <w:numPr>
          <w:ilvl w:val="3"/>
          <w:numId w:val="18"/>
        </w:numPr>
      </w:pPr>
      <w:r>
        <w:t>Ввод сведений об адресе местонахождения образовательной организации</w:t>
      </w:r>
    </w:p>
    <w:p w14:paraId="55244134" w14:textId="77777777" w:rsidR="006E4CDE" w:rsidRDefault="006E4CDE">
      <w:pPr>
        <w:pStyle w:val="phnormal"/>
      </w:pPr>
      <w:r>
        <w:t xml:space="preserve">Для добавления записи об адресе образовательной организации в блоке «Адрес местонахождения» необходимо нажать на кнопку </w:t>
      </w:r>
      <w:r>
        <w:rPr>
          <w:lang w:val="ru-RU" w:eastAsia="ru-RU"/>
        </w:rPr>
        <w:pict>
          <v:shape id="_x0000_i1166" type="#_x0000_t75" style="width:60pt;height:18.75pt" filled="t">
            <v:fill color2="black"/>
            <v:imagedata r:id="rId24" o:title="" croptop="-218f" cropbottom="-218f" cropleft="-68f" cropright="-68f"/>
          </v:shape>
        </w:pict>
      </w:r>
      <w:r>
        <w:t>, откроется форма для ввода данных (</w:t>
      </w:r>
      <w:r>
        <w:fldChar w:fldCharType="begin"/>
      </w:r>
      <w:r>
        <w:instrText xml:space="preserve"> REF _Ref531958207 \h </w:instrText>
      </w:r>
      <w:r>
        <w:fldChar w:fldCharType="separate"/>
      </w:r>
      <w:r>
        <w:t>Рисунок 59</w:t>
      </w:r>
      <w:r>
        <w:fldChar w:fldCharType="end"/>
      </w:r>
      <w:r>
        <w:t>).</w:t>
      </w:r>
    </w:p>
    <w:p w14:paraId="6AE64027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67" type="#_x0000_t75" style="width:483.75pt;height:49.5pt" filled="t">
            <v:fill color2="black"/>
            <v:imagedata r:id="rId84" o:title="" croptop="-43f" cropbottom="-43f" cropleft="-4f" cropright="-4f"/>
          </v:shape>
        </w:pict>
      </w:r>
    </w:p>
    <w:p w14:paraId="1E381753" w14:textId="77777777" w:rsidR="006E4CDE" w:rsidRDefault="006E4CDE">
      <w:pPr>
        <w:pStyle w:val="phfiguretitle"/>
      </w:pPr>
      <w:bookmarkStart w:id="112" w:name="_Ref531958207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59</w:t>
      </w:r>
      <w:r>
        <w:fldChar w:fldCharType="end"/>
      </w:r>
      <w:bookmarkEnd w:id="112"/>
      <w:r>
        <w:t xml:space="preserve"> – Форма для ввода данных адреса</w:t>
      </w:r>
    </w:p>
    <w:p w14:paraId="68E38811" w14:textId="77777777" w:rsidR="006E4CDE" w:rsidRDefault="006E4CDE">
      <w:pPr>
        <w:pStyle w:val="phnormal"/>
      </w:pPr>
      <w:r>
        <w:t>Поля, отмеченные знаком «*» («звездочка»), обязательны для заполнения.</w:t>
      </w:r>
    </w:p>
    <w:p w14:paraId="7BE7E7DD" w14:textId="77777777" w:rsidR="006E4CDE" w:rsidRDefault="006E4CDE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_Ref531960141 \h </w:instrText>
      </w:r>
      <w:r>
        <w:fldChar w:fldCharType="separate"/>
      </w:r>
      <w:r>
        <w:t>Рисунок 60</w:t>
      </w:r>
      <w:r>
        <w:fldChar w:fldCharType="end"/>
      </w:r>
      <w:r>
        <w:t>).</w:t>
      </w:r>
    </w:p>
    <w:p w14:paraId="0AB6F483" w14:textId="77777777" w:rsidR="006E4CDE" w:rsidRDefault="006E4CDE">
      <w:pPr>
        <w:pStyle w:val="phfigure"/>
      </w:pPr>
      <w:r>
        <w:rPr>
          <w:lang w:val="ru-RU" w:eastAsia="ru-RU"/>
        </w:rPr>
        <w:pict>
          <v:shape id="_x0000_i1168" type="#_x0000_t75" style="width:472.5pt;height:102.75pt" filled="t">
            <v:fill color2="black"/>
            <v:imagedata r:id="rId85" o:title="" croptop="-34f" cropbottom="-34f" cropleft="-7f" cropright="-7f"/>
          </v:shape>
        </w:pict>
      </w:r>
    </w:p>
    <w:p w14:paraId="27CEF65F" w14:textId="77777777" w:rsidR="006E4CDE" w:rsidRDefault="006E4CDE">
      <w:pPr>
        <w:pStyle w:val="phfiguretitle"/>
      </w:pPr>
      <w:bookmarkStart w:id="113" w:name="_Ref531960141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60</w:t>
      </w:r>
      <w:r>
        <w:fldChar w:fldCharType="end"/>
      </w:r>
      <w:bookmarkEnd w:id="113"/>
      <w:r>
        <w:t xml:space="preserve"> – Отображение сообщения о незаполненных полях</w:t>
      </w:r>
    </w:p>
    <w:p w14:paraId="49CE5781" w14:textId="77777777" w:rsidR="006E4CDE" w:rsidRDefault="006E4CDE">
      <w:pPr>
        <w:pStyle w:val="phnormal"/>
      </w:pPr>
      <w:r>
        <w:t>Описание полей формы для ввода информации об адресе представлено в таблице (</w:t>
      </w:r>
      <w:r>
        <w:fldChar w:fldCharType="begin"/>
      </w:r>
      <w:r>
        <w:instrText xml:space="preserve"> REF _Ref513554920 \h </w:instrText>
      </w:r>
      <w:r>
        <w:fldChar w:fldCharType="separate"/>
      </w:r>
      <w:r>
        <w:t>Таблица 19</w:t>
      </w:r>
      <w:r>
        <w:fldChar w:fldCharType="end"/>
      </w:r>
      <w:r>
        <w:t>).</w:t>
      </w:r>
    </w:p>
    <w:p w14:paraId="0BFFC429" w14:textId="77777777" w:rsidR="006E4CDE" w:rsidRDefault="006E4CDE">
      <w:pPr>
        <w:pStyle w:val="phtabletitle"/>
      </w:pPr>
      <w:bookmarkStart w:id="114" w:name="_Ref513554920"/>
      <w:r>
        <w:t xml:space="preserve">Таблица </w:t>
      </w:r>
      <w:r>
        <w:rPr>
          <w:lang w:val="ru-RU" w:eastAsia="ru-RU"/>
        </w:rPr>
        <w:fldChar w:fldCharType="begin"/>
      </w:r>
      <w:r>
        <w:rPr>
          <w:lang w:val="ru-RU" w:eastAsia="ru-RU"/>
        </w:rPr>
        <w:instrText xml:space="preserve"> SEQ "Таблица" \* ARABIC </w:instrText>
      </w:r>
      <w:r>
        <w:rPr>
          <w:lang w:val="ru-RU" w:eastAsia="ru-RU"/>
        </w:rPr>
        <w:fldChar w:fldCharType="separate"/>
      </w:r>
      <w:r>
        <w:rPr>
          <w:lang w:val="ru-RU" w:eastAsia="ru-RU"/>
        </w:rPr>
        <w:t>19</w:t>
      </w:r>
      <w:r>
        <w:rPr>
          <w:lang w:val="ru-RU" w:eastAsia="ru-RU"/>
        </w:rPr>
        <w:fldChar w:fldCharType="end"/>
      </w:r>
      <w:bookmarkEnd w:id="114"/>
      <w:r>
        <w:t xml:space="preserve"> – Описание полей при вводе информации об адресе образовательной организации или НИИ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00"/>
        <w:gridCol w:w="2634"/>
        <w:gridCol w:w="2905"/>
        <w:gridCol w:w="4182"/>
      </w:tblGrid>
      <w:tr w:rsidR="00000000" w14:paraId="1E58F376" w14:textId="77777777">
        <w:trPr>
          <w:tblHeader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519A1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85334B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0D9D30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540537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630C699A" w14:textId="77777777"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80BF98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3203B" w14:textId="77777777" w:rsidR="006E4CDE" w:rsidRDefault="006E4CDE">
            <w:pPr>
              <w:pStyle w:val="phtablecellleft"/>
            </w:pPr>
            <w:r>
              <w:t>Адрес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38547E" w14:textId="77777777" w:rsidR="006E4CDE" w:rsidRDefault="006E4CDE">
            <w:pPr>
              <w:pStyle w:val="phtablecellleft"/>
            </w:pPr>
            <w:r>
              <w:t>Адрес образовательной организации или НИИ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0E568B" w14:textId="77777777" w:rsidR="006E4CDE" w:rsidRDefault="006E4CDE">
            <w:pPr>
              <w:pStyle w:val="phtablecellleft"/>
            </w:pPr>
            <w:r>
              <w:t xml:space="preserve">Для указания адреса необходимо нажать на кнопку </w:t>
            </w:r>
            <w:r>
              <w:rPr>
                <w:lang w:val="ru-RU" w:eastAsia="ru-RU"/>
              </w:rPr>
              <w:pict w14:anchorId="27A6A632">
                <v:shape id="_x0000_i1169" type="#_x0000_t75" style="width:25.5pt;height:19.5pt" filled="t">
                  <v:fill color2="black"/>
                  <v:imagedata r:id="rId27" o:title="" croptop="-168f" cropbottom="-168f" cropleft="-132f" cropright="-132f"/>
                </v:shape>
              </w:pict>
            </w:r>
            <w:r>
              <w:t xml:space="preserve"> на форме ввода адреса в поле «Адрес». В появившейся форме необходимо заполнить поля «Субъект», «Населенный пункт», «Улица», «Дом». Описание полей табличной части приведено в пп. 1.1 – 1.4.</w:t>
            </w:r>
          </w:p>
          <w:p w14:paraId="7A1AD434" w14:textId="77777777" w:rsidR="006E4CDE" w:rsidRDefault="006E4CDE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телефона. </w:t>
            </w:r>
          </w:p>
          <w:p w14:paraId="724BDA8E" w14:textId="77777777" w:rsidR="006E4CDE" w:rsidRDefault="006E4CDE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178A4460" w14:textId="77777777"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C2810" w14:textId="77777777" w:rsidR="006E4CDE" w:rsidRDefault="006E4CDE">
            <w:pPr>
              <w:pStyle w:val="phtablecellleft"/>
            </w:pPr>
            <w:r>
              <w:t>1.1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D9D5F7" w14:textId="77777777" w:rsidR="006E4CDE" w:rsidRDefault="006E4CDE">
            <w:pPr>
              <w:pStyle w:val="phtablecellleft"/>
            </w:pPr>
            <w:r>
              <w:t>Субъект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F22ACB" w14:textId="77777777" w:rsidR="006E4CDE" w:rsidRDefault="006E4CDE">
            <w:pPr>
              <w:pStyle w:val="phtablecellleft"/>
            </w:pPr>
            <w:r>
              <w:t>Субъект РФ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605AD9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3F428CFA">
                <v:shape id="_x0000_i1170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4F2F6E05" w14:textId="77777777"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6DCEFF" w14:textId="77777777" w:rsidR="006E4CDE" w:rsidRDefault="006E4CDE">
            <w:pPr>
              <w:pStyle w:val="phtablecellleft"/>
            </w:pPr>
            <w:r>
              <w:t>1.2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AAE859" w14:textId="77777777" w:rsidR="006E4CDE" w:rsidRDefault="006E4CDE">
            <w:pPr>
              <w:pStyle w:val="phtablecellleft"/>
            </w:pPr>
            <w:r>
              <w:t>Населенный пункт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A084C2" w14:textId="77777777" w:rsidR="006E4CDE" w:rsidRDefault="006E4CDE">
            <w:pPr>
              <w:pStyle w:val="phtablecellleft"/>
            </w:pPr>
            <w:r>
              <w:t>Наименование населенного пункта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11EBEE" w14:textId="77777777" w:rsidR="006E4CDE" w:rsidRDefault="006E4CDE">
            <w:pPr>
              <w:pStyle w:val="phtablecellleft"/>
            </w:pPr>
            <w:r>
              <w:t>Справочное поле.</w:t>
            </w:r>
          </w:p>
          <w:p w14:paraId="3794E10E" w14:textId="77777777" w:rsidR="006E4CDE" w:rsidRDefault="006E4CDE">
            <w:pPr>
              <w:pStyle w:val="phtablecellleft"/>
            </w:pPr>
            <w:r>
              <w:t>Недоступно для заполнения до указания субъекта РФ.</w:t>
            </w:r>
          </w:p>
          <w:p w14:paraId="658A9686" w14:textId="77777777" w:rsidR="006E4CDE" w:rsidRDefault="006E4CDE">
            <w:pPr>
              <w:pStyle w:val="phtablecellleft"/>
            </w:pPr>
            <w:r>
              <w:t>Необходимо ввести первые несколько символов наименования населенного пункта, а затем выбрать значение из выпадающего списка, предложенного Подсистемой.</w:t>
            </w:r>
          </w:p>
          <w:p w14:paraId="10BD749D" w14:textId="77777777" w:rsidR="006E4CDE" w:rsidRDefault="006E4CDE">
            <w:pPr>
              <w:pStyle w:val="phtablecellleft"/>
            </w:pPr>
            <w:r>
              <w:t>Ввод информации осуществляется согласно справочнику ФИАС</w:t>
            </w:r>
          </w:p>
        </w:tc>
      </w:tr>
      <w:tr w:rsidR="00000000" w14:paraId="1E3C9B5A" w14:textId="77777777"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9C9E7D" w14:textId="77777777" w:rsidR="006E4CDE" w:rsidRDefault="006E4CDE">
            <w:pPr>
              <w:pStyle w:val="phtablecellleft"/>
            </w:pPr>
            <w:r>
              <w:t>1.3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791819" w14:textId="77777777" w:rsidR="006E4CDE" w:rsidRDefault="006E4CDE">
            <w:pPr>
              <w:pStyle w:val="phtablecellleft"/>
            </w:pPr>
            <w:r>
              <w:t>Улица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9E4622" w14:textId="77777777" w:rsidR="006E4CDE" w:rsidRDefault="006E4CDE">
            <w:pPr>
              <w:pStyle w:val="phtablecellleft"/>
            </w:pPr>
            <w:r>
              <w:t>Наименование улицы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F55208" w14:textId="77777777" w:rsidR="006E4CDE" w:rsidRDefault="006E4CDE">
            <w:pPr>
              <w:pStyle w:val="phtablecellleft"/>
            </w:pPr>
            <w:r>
              <w:t>Справочное поле.</w:t>
            </w:r>
          </w:p>
          <w:p w14:paraId="0058C1EB" w14:textId="77777777" w:rsidR="006E4CDE" w:rsidRDefault="006E4CDE">
            <w:pPr>
              <w:pStyle w:val="phtablecellleft"/>
            </w:pPr>
            <w:r>
              <w:t>Недоступно для заполнения до указания населенного пункта.</w:t>
            </w:r>
          </w:p>
          <w:p w14:paraId="68141302" w14:textId="77777777" w:rsidR="006E4CDE" w:rsidRDefault="006E4CDE">
            <w:pPr>
              <w:pStyle w:val="phtablecellleft"/>
            </w:pPr>
            <w:r>
              <w:t>Необходимо ввести первые несколько символов наименования улицы, а затем выбрать значение из выпадающего списка, предложенного Подсистемой.</w:t>
            </w:r>
          </w:p>
          <w:p w14:paraId="652A2E3C" w14:textId="77777777" w:rsidR="006E4CDE" w:rsidRDefault="006E4CDE">
            <w:pPr>
              <w:pStyle w:val="phtablecellleft"/>
            </w:pPr>
            <w:r>
              <w:t>Ввод информации осуществляется согласно справочнику ФИАС</w:t>
            </w:r>
          </w:p>
        </w:tc>
      </w:tr>
      <w:tr w:rsidR="00000000" w14:paraId="78A1CC82" w14:textId="77777777"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208039" w14:textId="77777777" w:rsidR="006E4CDE" w:rsidRDefault="006E4CDE">
            <w:pPr>
              <w:pStyle w:val="phtablecellleft"/>
            </w:pPr>
            <w:r>
              <w:t>1.4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E3CAD8" w14:textId="77777777" w:rsidR="006E4CDE" w:rsidRDefault="006E4CDE">
            <w:pPr>
              <w:pStyle w:val="phtablecellleft"/>
            </w:pPr>
            <w:r>
              <w:t>Дом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E9ACE3" w14:textId="77777777" w:rsidR="006E4CDE" w:rsidRDefault="006E4CDE">
            <w:pPr>
              <w:pStyle w:val="phtablecellleft"/>
            </w:pPr>
            <w:r>
              <w:t>Номер дома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9A7A60" w14:textId="77777777" w:rsidR="006E4CDE" w:rsidRDefault="006E4CDE">
            <w:pPr>
              <w:pStyle w:val="phtablecellleft"/>
            </w:pPr>
            <w:r>
              <w:t>По умолчанию справочное поле (установлен «флажок» для параметра «Справочно»).</w:t>
            </w:r>
          </w:p>
          <w:p w14:paraId="3C557CBB" w14:textId="77777777" w:rsidR="006E4CDE" w:rsidRDefault="006E4CDE">
            <w:pPr>
              <w:pStyle w:val="phtablecellleft"/>
            </w:pPr>
            <w:r>
              <w:t>Необходимо ввести первые несколько символов номера дома, а затем выбрать значение из выпадающего списка, предложенного Подсистемой.</w:t>
            </w:r>
          </w:p>
          <w:p w14:paraId="369EF331" w14:textId="77777777" w:rsidR="006E4CDE" w:rsidRDefault="006E4CDE">
            <w:pPr>
              <w:pStyle w:val="phtablecellleft"/>
            </w:pPr>
            <w:r>
              <w:t>Ввод информации осуществляется согласно справочнику ФИАС.</w:t>
            </w:r>
          </w:p>
          <w:p w14:paraId="0AE46FCD" w14:textId="77777777" w:rsidR="006E4CDE" w:rsidRDefault="006E4CDE">
            <w:pPr>
              <w:pStyle w:val="phtablecellleft"/>
            </w:pPr>
            <w:r>
              <w:t>В случае если для параметра «Справочно» не установлен «флажок», поле «Дом» – текстово-числовое поле</w:t>
            </w:r>
          </w:p>
        </w:tc>
      </w:tr>
      <w:tr w:rsidR="00000000" w14:paraId="715E3820" w14:textId="77777777"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2F8A8A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2BEF4" w14:textId="77777777" w:rsidR="006E4CDE" w:rsidRDefault="006E4CDE">
            <w:pPr>
              <w:pStyle w:val="phtablecellleft"/>
            </w:pPr>
            <w:r>
              <w:t>Почтовый индекс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C462FF" w14:textId="77777777" w:rsidR="006E4CDE" w:rsidRDefault="006E4CDE">
            <w:pPr>
              <w:pStyle w:val="phtablecellleft"/>
            </w:pPr>
            <w:r>
              <w:t>Почтовый индекс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687A2" w14:textId="77777777" w:rsidR="006E4CDE" w:rsidRDefault="006E4CDE">
            <w:pPr>
              <w:pStyle w:val="phtablecellleft"/>
            </w:pPr>
            <w:r>
              <w:t>Числовое поле для ввода с ограничением в 6 символов</w:t>
            </w:r>
          </w:p>
        </w:tc>
      </w:tr>
      <w:tr w:rsidR="00000000" w14:paraId="192AEDFD" w14:textId="77777777"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9C2194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C111A4" w14:textId="77777777" w:rsidR="006E4CDE" w:rsidRDefault="006E4CDE">
            <w:pPr>
              <w:pStyle w:val="phtablecellleft"/>
            </w:pPr>
            <w:r>
              <w:t>Кадастровый номер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CEA979" w14:textId="77777777" w:rsidR="006E4CDE" w:rsidRDefault="006E4CDE">
            <w:pPr>
              <w:pStyle w:val="phtablecellleft"/>
            </w:pPr>
            <w:r>
              <w:t>Кадастровый номер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48928D" w14:textId="77777777" w:rsidR="006E4CDE" w:rsidRDefault="006E4CDE">
            <w:pPr>
              <w:pStyle w:val="phtablecellleft"/>
            </w:pPr>
            <w:r>
              <w:t>Числовое поле для ввода в формате ХХ:ХХ:ХХХХХХ:ХХ</w:t>
            </w:r>
          </w:p>
        </w:tc>
      </w:tr>
    </w:tbl>
    <w:p w14:paraId="1EF8B052" w14:textId="77777777" w:rsidR="006E4CDE" w:rsidRDefault="006E4CDE">
      <w:pPr>
        <w:pStyle w:val="phnormal"/>
      </w:pPr>
      <w:r>
        <w:t>Нажатие кнопки «Сохранить» инициирует сохранение внесенных изменений и переход на страницу карточки сведений образовательной организации.</w:t>
      </w:r>
    </w:p>
    <w:p w14:paraId="4590F01D" w14:textId="77777777" w:rsidR="006E4CDE" w:rsidRDefault="006E4CDE">
      <w:pPr>
        <w:pStyle w:val="phnormal"/>
      </w:pPr>
      <w:r>
        <w:t>Нажатие кнопки «Отменить» инициирует закрытие формы редактирования адреса местонахождения образовательной организации без сохранения изменений.</w:t>
      </w:r>
    </w:p>
    <w:p w14:paraId="64585675" w14:textId="77777777" w:rsidR="006E4CDE" w:rsidRDefault="006E4CDE">
      <w:pPr>
        <w:pStyle w:val="1"/>
      </w:pPr>
      <w:bookmarkStart w:id="115" w:name="__RefHeading___Toc59703862"/>
      <w:bookmarkEnd w:id="115"/>
      <w:r>
        <w:t>Отчеты об эксплуатации ФРМО</w:t>
      </w:r>
    </w:p>
    <w:p w14:paraId="2BF9C31C" w14:textId="77777777" w:rsidR="006E4CDE" w:rsidRDefault="006E4CDE">
      <w:pPr>
        <w:pStyle w:val="phnormal"/>
      </w:pPr>
      <w:r>
        <w:t>Модуль «Отчеты» (</w:t>
      </w:r>
      <w:r>
        <w:fldChar w:fldCharType="begin"/>
      </w:r>
      <w:r>
        <w:instrText xml:space="preserve"> REF _Ref37346987 \h </w:instrText>
      </w:r>
      <w:r>
        <w:fldChar w:fldCharType="separate"/>
      </w:r>
      <w:r>
        <w:t>Рисунок 61</w:t>
      </w:r>
      <w:r>
        <w:fldChar w:fldCharType="end"/>
      </w:r>
      <w:r>
        <w:t>) предназначен для выгрузки следующих сведений:</w:t>
      </w:r>
    </w:p>
    <w:p w14:paraId="27BEE5A3" w14:textId="77777777" w:rsidR="006E4CDE" w:rsidRDefault="006E4CDE">
      <w:pPr>
        <w:pStyle w:val="phnormal"/>
      </w:pPr>
      <w:r>
        <w:t>- Сведения по структурным подразделениям (96. ФП ЦКЗ: Выгрузка сведений по структурным подразделениям);</w:t>
      </w:r>
    </w:p>
    <w:p w14:paraId="617C573C" w14:textId="77777777" w:rsidR="006E4CDE" w:rsidRDefault="006E4CDE">
      <w:pPr>
        <w:pStyle w:val="phnormal"/>
      </w:pPr>
      <w:r>
        <w:t xml:space="preserve">- Сведения о наполняемости ФРМО (86. Отчет о наполняемости ФРМО). </w:t>
      </w:r>
    </w:p>
    <w:p w14:paraId="7A2B7B66" w14:textId="77777777" w:rsidR="006E4CDE" w:rsidRDefault="006E4CDE">
      <w:pPr>
        <w:pStyle w:val="phnormal"/>
      </w:pPr>
    </w:p>
    <w:p w14:paraId="7129F9C1" w14:textId="77777777" w:rsidR="006E4CDE" w:rsidRDefault="006E4CDE">
      <w:pPr>
        <w:pStyle w:val="phnormal"/>
        <w:keepNext/>
        <w:ind w:firstLine="0"/>
      </w:pPr>
      <w:r>
        <w:pict>
          <v:shape id="_x0000_i1171" type="#_x0000_t75" style="width:509.25pt;height:127.5pt" filled="t">
            <v:fill color2="black"/>
            <v:imagedata r:id="rId86" o:title="" croptop="-12f" cropbottom="-12f" cropleft="-3f" cropright="-3f"/>
          </v:shape>
        </w:pict>
      </w:r>
    </w:p>
    <w:p w14:paraId="725F4B22" w14:textId="77777777" w:rsidR="006E4CDE" w:rsidRDefault="006E4CDE">
      <w:pPr>
        <w:pStyle w:val="1e"/>
      </w:pPr>
      <w:bookmarkStart w:id="116" w:name="_Ref37346987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61</w:t>
      </w:r>
      <w:r>
        <w:fldChar w:fldCharType="end"/>
      </w:r>
      <w:bookmarkEnd w:id="116"/>
      <w:r>
        <w:t xml:space="preserve"> – Отчеты</w:t>
      </w:r>
    </w:p>
    <w:p w14:paraId="4CD25874" w14:textId="77777777" w:rsidR="006E4CDE" w:rsidRDefault="006E4CDE">
      <w:pPr>
        <w:pStyle w:val="2"/>
        <w:numPr>
          <w:ilvl w:val="1"/>
          <w:numId w:val="18"/>
        </w:numPr>
        <w:ind w:left="0"/>
      </w:pPr>
      <w:bookmarkStart w:id="117" w:name="__RefHeading___Toc59703863"/>
      <w:bookmarkEnd w:id="117"/>
      <w:r>
        <w:t>96. ФП ЦКЗ: Выгрузка сведений по структурным подразделениям</w:t>
      </w:r>
    </w:p>
    <w:p w14:paraId="3C9832C8" w14:textId="77777777" w:rsidR="006E4CDE" w:rsidRDefault="006E4CDE">
      <w:pPr>
        <w:pStyle w:val="phnormal"/>
      </w:pPr>
      <w:r>
        <w:t>Отчёт «96. ФП ЦКЗ: Выгрузка сведений по структурным подразделениям» предоставляет информацию о структурных подразделениях в разрезе субъектов РФ, МО.</w:t>
      </w:r>
    </w:p>
    <w:p w14:paraId="35E0F7ED" w14:textId="77777777" w:rsidR="006E4CDE" w:rsidRDefault="006E4CDE">
      <w:pPr>
        <w:pStyle w:val="phnormal"/>
      </w:pPr>
      <w:r>
        <w:t>Доступ к данному отчету имеют пользователи со следующими ролями:</w:t>
      </w:r>
    </w:p>
    <w:p w14:paraId="12940DB3" w14:textId="77777777" w:rsidR="006E4CDE" w:rsidRDefault="006E4CDE">
      <w:pPr>
        <w:pStyle w:val="phnormal"/>
        <w:numPr>
          <w:ilvl w:val="0"/>
          <w:numId w:val="21"/>
        </w:numPr>
      </w:pPr>
      <w:r>
        <w:t>Работник МО (ФРМО)</w:t>
      </w:r>
    </w:p>
    <w:p w14:paraId="54DE5442" w14:textId="77777777" w:rsidR="006E4CDE" w:rsidRDefault="006E4CDE">
      <w:pPr>
        <w:pStyle w:val="phnormal"/>
        <w:numPr>
          <w:ilvl w:val="0"/>
          <w:numId w:val="21"/>
        </w:numPr>
      </w:pPr>
      <w:r>
        <w:t>Работник ОУЗ (ФРМО)</w:t>
      </w:r>
    </w:p>
    <w:p w14:paraId="705345B6" w14:textId="77777777" w:rsidR="006E4CDE" w:rsidRDefault="006E4CDE">
      <w:pPr>
        <w:pStyle w:val="phnormal"/>
        <w:numPr>
          <w:ilvl w:val="0"/>
          <w:numId w:val="21"/>
        </w:numPr>
      </w:pPr>
      <w:r>
        <w:t>Работник МЗ (ФРМО)</w:t>
      </w:r>
    </w:p>
    <w:p w14:paraId="45A639DF" w14:textId="77777777" w:rsidR="006E4CDE" w:rsidRDefault="006E4CDE">
      <w:pPr>
        <w:pStyle w:val="phnormal"/>
      </w:pPr>
      <w:r>
        <w:t>Для выгрузки отчета необходимо выбрать соответствующий пункт в разделе «146. Отчеты об эксплуатации ФРМО» и нажать на кнопку «Сформировать отчет». Откроется окно для заказа отчета (</w:t>
      </w:r>
      <w:r>
        <w:fldChar w:fldCharType="begin"/>
      </w:r>
      <w:r>
        <w:instrText xml:space="preserve"> REF _Ref37347043 \h </w:instrText>
      </w:r>
      <w:r>
        <w:fldChar w:fldCharType="separate"/>
      </w:r>
      <w:r>
        <w:t>Рисунок 62</w:t>
      </w:r>
      <w:r>
        <w:fldChar w:fldCharType="end"/>
      </w:r>
      <w:r>
        <w:t>).</w:t>
      </w:r>
    </w:p>
    <w:p w14:paraId="15070970" w14:textId="77777777" w:rsidR="006E4CDE" w:rsidRDefault="006E4CDE">
      <w:pPr>
        <w:pStyle w:val="phnormal"/>
        <w:keepNext/>
        <w:ind w:firstLine="0"/>
        <w:jc w:val="center"/>
      </w:pPr>
      <w:r>
        <w:pict>
          <v:shape id="_x0000_i1172" type="#_x0000_t75" style="width:460.5pt;height:196.5pt" filled="t">
            <v:fill color2="black"/>
            <v:imagedata r:id="rId87" o:title="" croptop="-13f" cropbottom="-13f" cropleft="-5f" cropright="-5f"/>
          </v:shape>
        </w:pict>
      </w:r>
    </w:p>
    <w:p w14:paraId="4A01D6F8" w14:textId="77777777" w:rsidR="006E4CDE" w:rsidRDefault="006E4CDE">
      <w:pPr>
        <w:pStyle w:val="1e"/>
      </w:pPr>
      <w:bookmarkStart w:id="118" w:name="_Ref37347043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62</w:t>
      </w:r>
      <w:r>
        <w:fldChar w:fldCharType="end"/>
      </w:r>
      <w:bookmarkEnd w:id="118"/>
      <w:r>
        <w:t xml:space="preserve"> – Входные параметры отчета</w:t>
      </w:r>
    </w:p>
    <w:p w14:paraId="43A0B44C" w14:textId="77777777" w:rsidR="006E4CDE" w:rsidRDefault="006E4CDE">
      <w:pPr>
        <w:pStyle w:val="1e"/>
      </w:pPr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20</w:t>
      </w:r>
      <w:r>
        <w:fldChar w:fldCharType="end"/>
      </w:r>
      <w:r>
        <w:t xml:space="preserve"> – Описание полей для ввода данных для формирования отчета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477"/>
        <w:gridCol w:w="2930"/>
        <w:gridCol w:w="2764"/>
        <w:gridCol w:w="4250"/>
      </w:tblGrid>
      <w:tr w:rsidR="00000000" w14:paraId="0E59725F" w14:textId="77777777">
        <w:trPr>
          <w:tblHeader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31970A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7BFC6E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8FB85D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A0AEA9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78205B35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56C6C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9D30C4" w14:textId="77777777" w:rsidR="006E4CDE" w:rsidRDefault="006E4CDE">
            <w:pPr>
              <w:pStyle w:val="phtablecellleft"/>
            </w:pPr>
            <w:r>
              <w:t>Субъект РФ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64BEA0" w14:textId="77777777" w:rsidR="006E4CDE" w:rsidRDefault="006E4CDE">
            <w:pPr>
              <w:pStyle w:val="phtablecellleft"/>
            </w:pPr>
            <w:r>
              <w:t>Субъект РФ, к которому относится организация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F1B76C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356D9DF9">
                <v:shape id="_x0000_i1173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21168606" w14:textId="77777777" w:rsidR="006E4CDE" w:rsidRDefault="006E4CDE">
            <w:pPr>
              <w:pStyle w:val="phtablecellleft"/>
            </w:pPr>
            <w:r>
              <w:t>Для определенных ролей поле автоматически заполняется значением из профиля пользователя.</w:t>
            </w:r>
          </w:p>
        </w:tc>
      </w:tr>
      <w:tr w:rsidR="00000000" w14:paraId="779C3251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5807F4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2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35CD52" w14:textId="77777777" w:rsidR="006E4CDE" w:rsidRDefault="006E4CDE">
            <w:pPr>
              <w:pStyle w:val="phtablecellleft"/>
            </w:pPr>
            <w:r>
              <w:t>Тип организации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1286AD" w14:textId="77777777" w:rsidR="006E4CDE" w:rsidRDefault="006E4CDE">
            <w:pPr>
              <w:pStyle w:val="phtablecellleft"/>
            </w:pPr>
            <w:r>
              <w:t>Тип организации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C5640D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49521F24">
                <v:shape id="_x0000_i1174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7CA81B58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434756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147619" w14:textId="77777777" w:rsidR="006E4CDE" w:rsidRDefault="006E4CDE">
            <w:pPr>
              <w:pStyle w:val="phtablecellleft"/>
            </w:pPr>
            <w:r>
              <w:t>Ведомственная принадлежность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037E57" w14:textId="77777777" w:rsidR="006E4CDE" w:rsidRDefault="006E4CDE">
            <w:pPr>
              <w:pStyle w:val="phtablecellleft"/>
            </w:pPr>
            <w:r>
              <w:t>Ведомственная принадлежность организации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12A09B" w14:textId="77777777" w:rsidR="006E4CDE" w:rsidRDefault="006E4CDE">
            <w:pPr>
              <w:pStyle w:val="phtablecellleft"/>
              <w:rPr>
                <w:lang w:val="en-US"/>
              </w:rPr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6E817F11">
                <v:shape id="_x0000_i1175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316AD31D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2DF249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4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B4B9E6" w14:textId="77777777" w:rsidR="006E4CDE" w:rsidRDefault="006E4CDE">
            <w:pPr>
              <w:pStyle w:val="phtablecellleft"/>
            </w:pPr>
            <w:r>
              <w:t>Наименование организации *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4CB586" w14:textId="77777777" w:rsidR="006E4CDE" w:rsidRDefault="006E4CDE">
            <w:pPr>
              <w:pStyle w:val="phtablecellleft"/>
            </w:pPr>
            <w:r>
              <w:t>Наименование медицинской организации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CB104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78F4AAF4">
                <v:shape id="_x0000_i1176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3B7FD067" w14:textId="77777777" w:rsidR="006E4CDE" w:rsidRDefault="006E4CDE">
            <w:pPr>
              <w:pStyle w:val="phtablecellleft"/>
            </w:pPr>
            <w:r>
              <w:t xml:space="preserve">В окне для ввода наименования организации необходимо ввести наименование или ОГРН/ИНН организации </w:t>
            </w:r>
          </w:p>
        </w:tc>
      </w:tr>
      <w:tr w:rsidR="00000000" w14:paraId="5A6C5306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31D540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5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CEF0AA" w14:textId="77777777" w:rsidR="006E4CDE" w:rsidRDefault="006E4CDE">
            <w:pPr>
              <w:pStyle w:val="phtablecellleft"/>
            </w:pPr>
            <w:r>
              <w:t>Признак удаления у медицинской организации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35943" w14:textId="77777777" w:rsidR="006E4CDE" w:rsidRDefault="006E4CDE">
            <w:pPr>
              <w:pStyle w:val="phtablecellleft"/>
            </w:pPr>
            <w:r>
              <w:t>Признак удаления у медицинской организации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43F53" w14:textId="77777777" w:rsidR="006E4CDE" w:rsidRDefault="006E4CDE">
            <w:pPr>
              <w:pStyle w:val="phtablecellleft"/>
              <w:rPr>
                <w:bCs w:val="0"/>
              </w:rPr>
            </w:pPr>
            <w:r>
              <w:t xml:space="preserve">Выбор значения (Да/Нет/Все) из выпадающего списка с помощью кнопки </w:t>
            </w:r>
            <w:r>
              <w:rPr>
                <w:lang w:val="ru-RU" w:eastAsia="ru-RU"/>
              </w:rPr>
              <w:pict w14:anchorId="5D4F558A">
                <v:shape id="_x0000_i1177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50EE20C7" w14:textId="77777777" w:rsidR="006E4CDE" w:rsidRDefault="006E4CDE">
            <w:pPr>
              <w:pStyle w:val="phtablecellleft"/>
            </w:pPr>
            <w:r>
              <w:rPr>
                <w:bCs w:val="0"/>
              </w:rPr>
              <w:t>Если при формировании отчета данный параметр не указан (оставлен пустым), по умолчанию</w:t>
            </w:r>
            <w:r>
              <w:t xml:space="preserve"> в отчет попадают сведения только по не удаленным МО</w:t>
            </w:r>
          </w:p>
        </w:tc>
      </w:tr>
      <w:tr w:rsidR="00000000" w14:paraId="5F6125C6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B9FA21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6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BD7B82" w14:textId="77777777" w:rsidR="006E4CDE" w:rsidRDefault="006E4CDE">
            <w:pPr>
              <w:pStyle w:val="phtablecellleft"/>
            </w:pPr>
            <w:r>
              <w:t>Признак удаления у структурного подразделения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381AEB" w14:textId="77777777" w:rsidR="006E4CDE" w:rsidRDefault="006E4CDE">
            <w:pPr>
              <w:pStyle w:val="phtablecellleft"/>
            </w:pPr>
            <w:r>
              <w:t>Признак удаления у структурного подразделения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6D8A68" w14:textId="77777777" w:rsidR="006E4CDE" w:rsidRDefault="006E4CDE">
            <w:pPr>
              <w:pStyle w:val="phtablecellleft"/>
              <w:rPr>
                <w:bCs w:val="0"/>
              </w:rPr>
            </w:pPr>
            <w:r>
              <w:t xml:space="preserve">Выбор значения (Да/Нет/Все) из выпадающего списка с помощью кнопки </w:t>
            </w:r>
            <w:r>
              <w:rPr>
                <w:lang w:val="ru-RU" w:eastAsia="ru-RU"/>
              </w:rPr>
              <w:pict w14:anchorId="4791758F">
                <v:shape id="_x0000_i1178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016373E1" w14:textId="77777777" w:rsidR="006E4CDE" w:rsidRDefault="006E4CDE">
            <w:pPr>
              <w:pStyle w:val="phtablecellleft"/>
            </w:pPr>
            <w:r>
              <w:rPr>
                <w:bCs w:val="0"/>
              </w:rPr>
              <w:t>Если при формировании отчета данный параметр не указан (оставлен пустым), по умолчанию</w:t>
            </w:r>
            <w:r>
              <w:t xml:space="preserve"> в отчет попадают только неупраздненные структурные подразделения</w:t>
            </w:r>
          </w:p>
        </w:tc>
      </w:tr>
      <w:tr w:rsidR="00000000" w14:paraId="0B68F427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F30F20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7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97F6AD" w14:textId="77777777" w:rsidR="006E4CDE" w:rsidRDefault="006E4CDE">
            <w:pPr>
              <w:pStyle w:val="phtablecellleft"/>
            </w:pPr>
            <w:r>
              <w:t>Наличие дочерних элементов в структурных подразделениях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DEF93A" w14:textId="77777777" w:rsidR="006E4CDE" w:rsidRDefault="006E4CDE">
            <w:pPr>
              <w:pStyle w:val="phtablecellleft"/>
            </w:pPr>
            <w:r>
              <w:t>Наличие дочерних элементов в структурных подразделениях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0C109E" w14:textId="77777777" w:rsidR="006E4CDE" w:rsidRDefault="006E4CDE">
            <w:pPr>
              <w:pStyle w:val="phtablecellleft"/>
            </w:pPr>
            <w:r>
              <w:t xml:space="preserve">Выбор значения (Да/Нет/Все) из выпадающего списка с помощью кнопки </w:t>
            </w:r>
            <w:r>
              <w:rPr>
                <w:lang w:val="ru-RU" w:eastAsia="ru-RU"/>
              </w:rPr>
              <w:pict w14:anchorId="3257D467">
                <v:shape id="_x0000_i1179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29E662A1" w14:textId="77777777" w:rsidR="006E4CDE" w:rsidRDefault="006E4CDE">
            <w:r>
              <w:t>Если при формировании отчета данный параметр не указан (оставлен пустым), по умолчанию в отчет</w:t>
            </w:r>
            <w:r>
              <w:rPr>
                <w:rFonts w:ascii="Arial" w:hAnsi="Arial" w:cs="Arial"/>
                <w:color w:val="3C3E43"/>
                <w:szCs w:val="23"/>
                <w:shd w:val="clear" w:color="auto" w:fill="F8F8F8"/>
              </w:rPr>
              <w:t xml:space="preserve"> </w:t>
            </w:r>
            <w:r>
              <w:t>попадают те структурные подразделения, у которых отсутствуют дочерние элементы (кабинеты/отделения/бригады)</w:t>
            </w:r>
          </w:p>
          <w:p w14:paraId="06627D2E" w14:textId="77777777" w:rsidR="006E4CDE" w:rsidRDefault="006E4CDE">
            <w:r>
              <w:t>Для получения списка всех подразделений необходимо при формировании отчета в данном поле выбрать значение «Все».</w:t>
            </w:r>
          </w:p>
        </w:tc>
      </w:tr>
      <w:tr w:rsidR="00000000" w14:paraId="538FD4B8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6B369C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8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1AF296" w14:textId="77777777" w:rsidR="006E4CDE" w:rsidRDefault="006E4CDE">
            <w:pPr>
              <w:pStyle w:val="phtablecellleft"/>
            </w:pPr>
            <w:r>
              <w:t>Уведомить о готовности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D93E42" w14:textId="77777777" w:rsidR="006E4CDE" w:rsidRDefault="006E4CDE">
            <w:pPr>
              <w:pStyle w:val="phtablecellleft"/>
            </w:pPr>
            <w:r>
              <w:t>Уведомление о готовности отчета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3634AD" w14:textId="77777777" w:rsidR="006E4CDE" w:rsidRDefault="006E4CDE">
            <w:pPr>
              <w:pStyle w:val="phtablecellleft"/>
            </w:pPr>
            <w:r>
              <w:t>В случае нажатия на кнопку</w:t>
            </w:r>
            <w:r>
              <w:rPr>
                <w:lang w:val="ru-RU" w:eastAsia="ru-RU"/>
              </w:rPr>
              <w:pict w14:anchorId="6E7C4B02">
                <v:shape id="_x0000_i1180" type="#_x0000_t75" style="width:24.75pt;height:24pt" filled="t">
                  <v:fill color2="black"/>
                  <v:imagedata r:id="rId88" o:title="" croptop="-156f" cropbottom="-156f" cropleft="-151f" cropright="-151f"/>
                </v:shape>
              </w:pict>
            </w:r>
            <w:r>
              <w:t>придет уведомление о готовности заказанного отчета</w:t>
            </w:r>
          </w:p>
        </w:tc>
      </w:tr>
    </w:tbl>
    <w:p w14:paraId="4FE08B0F" w14:textId="77777777" w:rsidR="006E4CDE" w:rsidRDefault="006E4CDE">
      <w:pPr>
        <w:pStyle w:val="phnormal"/>
        <w:ind w:firstLine="0"/>
      </w:pPr>
    </w:p>
    <w:p w14:paraId="74438DB8" w14:textId="77777777" w:rsidR="006E4CDE" w:rsidRDefault="006E4CDE">
      <w:pPr>
        <w:pStyle w:val="phnormal"/>
      </w:pPr>
      <w:r>
        <w:t xml:space="preserve">После внесения данных необходимо нажать на кнопку </w:t>
      </w:r>
      <w:r>
        <w:rPr>
          <w:lang w:val="ru-RU" w:eastAsia="ru-RU"/>
        </w:rPr>
        <w:pict>
          <v:shape id="_x0000_i1181" type="#_x0000_t75" style="width:70.5pt;height:19.5pt" filled="t">
            <v:fill color2="black"/>
            <v:imagedata r:id="rId89" o:title="" croptop="-136f" cropbottom="-136f" cropleft="-37f" cropright="-37f"/>
          </v:shape>
        </w:pict>
      </w:r>
      <w:r>
        <w:t>. Окно редактирования закроется, сформированный отчет отобразится на странице «Заказанные отчеты».</w:t>
      </w:r>
    </w:p>
    <w:p w14:paraId="5EA0D2CA" w14:textId="77777777" w:rsidR="006E4CDE" w:rsidRDefault="006E4CDE">
      <w:pPr>
        <w:pStyle w:val="phnormal"/>
      </w:pPr>
      <w:r>
        <w:t xml:space="preserve">Описание полей, которые содержатся в отчете, приведено в </w:t>
      </w:r>
      <w:r>
        <w:fldChar w:fldCharType="begin"/>
      </w:r>
      <w:r>
        <w:instrText xml:space="preserve"> REF _Ref42094893 \h </w:instrText>
      </w:r>
      <w:r>
        <w:fldChar w:fldCharType="separate"/>
      </w:r>
      <w:r>
        <w:t>Таблица 21</w:t>
      </w:r>
      <w:r>
        <w:fldChar w:fldCharType="end"/>
      </w:r>
      <w:r>
        <w:t>.</w:t>
      </w:r>
    </w:p>
    <w:p w14:paraId="5AC36E77" w14:textId="77777777" w:rsidR="006E4CDE" w:rsidRDefault="006E4CDE">
      <w:pPr>
        <w:pStyle w:val="1e"/>
      </w:pPr>
      <w:bookmarkStart w:id="119" w:name="_Ref42094886"/>
      <w:bookmarkStart w:id="120" w:name="_Ref42094893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21</w:t>
      </w:r>
      <w:r>
        <w:fldChar w:fldCharType="end"/>
      </w:r>
      <w:bookmarkEnd w:id="120"/>
      <w:r>
        <w:t xml:space="preserve"> – Описание полей отчета</w:t>
      </w:r>
      <w:bookmarkEnd w:id="119"/>
    </w:p>
    <w:tbl>
      <w:tblPr>
        <w:tblW w:w="485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474"/>
        <w:gridCol w:w="3565"/>
        <w:gridCol w:w="6069"/>
      </w:tblGrid>
      <w:tr w:rsidR="00000000" w14:paraId="44CE0910" w14:textId="77777777">
        <w:trPr>
          <w:tblHeader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71B854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933FA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BBFE9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</w:tr>
      <w:tr w:rsidR="00000000" w14:paraId="08EFDF20" w14:textId="77777777">
        <w:trPr>
          <w:trHeight w:val="352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3E863A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B029A1" w14:textId="77777777" w:rsidR="006E4CDE" w:rsidRDefault="006E4CDE">
            <w:pPr>
              <w:pStyle w:val="phtablecellleft"/>
            </w:pPr>
            <w:r>
              <w:t>Субъект РФ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39AEB3" w14:textId="77777777" w:rsidR="006E4CDE" w:rsidRDefault="006E4CDE">
            <w:pPr>
              <w:pStyle w:val="phtablecellleft"/>
            </w:pPr>
            <w:r>
              <w:t>Субъект РФ медицинской организации</w:t>
            </w:r>
          </w:p>
        </w:tc>
      </w:tr>
      <w:tr w:rsidR="00000000" w14:paraId="3FCCA75C" w14:textId="77777777">
        <w:trPr>
          <w:trHeight w:val="404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F76C9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8CE4A6" w14:textId="77777777" w:rsidR="006E4CDE" w:rsidRDefault="006E4CDE">
            <w:pPr>
              <w:pStyle w:val="phtablecellleft"/>
            </w:pPr>
            <w:r>
              <w:t>oid медицинской организации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2C6FE0" w14:textId="77777777" w:rsidR="006E4CDE" w:rsidRDefault="006E4CDE">
            <w:pPr>
              <w:pStyle w:val="phtablecellleft"/>
            </w:pPr>
            <w:r>
              <w:t>OID медицинской организации</w:t>
            </w:r>
          </w:p>
        </w:tc>
      </w:tr>
      <w:tr w:rsidR="00000000" w14:paraId="3BC3230F" w14:textId="77777777">
        <w:trPr>
          <w:trHeight w:val="50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3D5D19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295868" w14:textId="77777777" w:rsidR="006E4CDE" w:rsidRDefault="006E4CDE">
            <w:pPr>
              <w:pStyle w:val="phtablecellleft"/>
            </w:pPr>
            <w:r>
              <w:t>Краткое наименование медицинской организации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315CD4" w14:textId="77777777" w:rsidR="006E4CDE" w:rsidRDefault="006E4CDE">
            <w:pPr>
              <w:pStyle w:val="phtablecellleft"/>
            </w:pPr>
            <w:r>
              <w:t>Краткое наименование медицинской организации</w:t>
            </w:r>
          </w:p>
        </w:tc>
      </w:tr>
      <w:tr w:rsidR="00000000" w14:paraId="1856A516" w14:textId="77777777">
        <w:trPr>
          <w:trHeight w:val="571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24BB9C" w14:textId="77777777" w:rsidR="006E4CDE" w:rsidRDefault="006E4CDE">
            <w:pPr>
              <w:pStyle w:val="phtablecellleft"/>
            </w:pPr>
            <w:r>
              <w:t>4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3E1C40" w14:textId="77777777" w:rsidR="006E4CDE" w:rsidRDefault="006E4CDE">
            <w:pPr>
              <w:pStyle w:val="phtablecellleft"/>
            </w:pPr>
            <w:r>
              <w:t>Дата удаления медицинской организации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CE8F28" w14:textId="77777777" w:rsidR="006E4CDE" w:rsidRDefault="006E4CDE">
            <w:pPr>
              <w:pStyle w:val="phtablecellleft"/>
            </w:pPr>
            <w:r>
              <w:t>Дата удаления медицинской организации</w:t>
            </w:r>
          </w:p>
        </w:tc>
      </w:tr>
      <w:tr w:rsidR="00000000" w14:paraId="3355AAC7" w14:textId="77777777">
        <w:trPr>
          <w:trHeight w:val="32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07EF45" w14:textId="77777777" w:rsidR="006E4CDE" w:rsidRDefault="006E4CDE">
            <w:pPr>
              <w:pStyle w:val="phtablecellleft"/>
            </w:pPr>
            <w:r>
              <w:t>5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72FF55" w14:textId="77777777" w:rsidR="006E4CDE" w:rsidRDefault="006E4CDE">
            <w:pPr>
              <w:pStyle w:val="phtablecellleft"/>
            </w:pPr>
            <w:r>
              <w:t>Тип организации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BA54D8" w14:textId="77777777" w:rsidR="006E4CDE" w:rsidRDefault="006E4CDE">
            <w:pPr>
              <w:pStyle w:val="phtablecellleft"/>
            </w:pPr>
            <w:r>
              <w:t>Наименование типа организации</w:t>
            </w:r>
          </w:p>
        </w:tc>
      </w:tr>
      <w:tr w:rsidR="00000000" w14:paraId="1274D7B9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8552A1" w14:textId="77777777" w:rsidR="006E4CDE" w:rsidRDefault="006E4CDE">
            <w:pPr>
              <w:pStyle w:val="phtablecellleft"/>
            </w:pPr>
            <w:r>
              <w:t>6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BFEF7D" w14:textId="77777777" w:rsidR="006E4CDE" w:rsidRDefault="006E4CDE">
            <w:pPr>
              <w:pStyle w:val="phtablecellleft"/>
            </w:pPr>
            <w:r>
              <w:t>Ведомственная принадлежность медицинской организации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5351C6" w14:textId="77777777" w:rsidR="006E4CDE" w:rsidRDefault="006E4CDE">
            <w:pPr>
              <w:pStyle w:val="phtablecellleft"/>
            </w:pPr>
            <w:r>
              <w:t>Ведомственная принадлежность медицинской организации</w:t>
            </w:r>
          </w:p>
        </w:tc>
      </w:tr>
      <w:tr w:rsidR="00000000" w14:paraId="19CC1053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848FED" w14:textId="77777777" w:rsidR="006E4CDE" w:rsidRDefault="006E4CDE">
            <w:pPr>
              <w:pStyle w:val="phtablecellleft"/>
            </w:pPr>
            <w:r>
              <w:t>7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924806" w14:textId="77777777" w:rsidR="006E4CDE" w:rsidRDefault="006E4CDE">
            <w:pPr>
              <w:pStyle w:val="phtablecellleft"/>
            </w:pPr>
            <w:r>
              <w:t>Вид деятельности медицинской организации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E1C840" w14:textId="77777777" w:rsidR="006E4CDE" w:rsidRDefault="006E4CDE">
            <w:pPr>
              <w:pStyle w:val="phtablecellleft"/>
            </w:pPr>
            <w:r>
              <w:t>Вид деятельности медицинской организации</w:t>
            </w:r>
          </w:p>
        </w:tc>
      </w:tr>
      <w:tr w:rsidR="00000000" w14:paraId="1CEA9D4E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9B0829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8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94D5BA" w14:textId="77777777" w:rsidR="006E4CDE" w:rsidRDefault="006E4CDE">
            <w:pPr>
              <w:pStyle w:val="phtablecellleft"/>
            </w:pPr>
            <w:r>
              <w:t>Профиль деятельности медицинской организации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D80954" w14:textId="77777777" w:rsidR="006E4CDE" w:rsidRDefault="006E4CDE">
            <w:pPr>
              <w:pStyle w:val="phtablecellleft"/>
            </w:pPr>
            <w:r>
              <w:t>Профиль деятельности медицинской организации</w:t>
            </w:r>
          </w:p>
        </w:tc>
      </w:tr>
      <w:tr w:rsidR="00000000" w14:paraId="3C1BED8B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A17F3E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9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9B596C" w14:textId="77777777" w:rsidR="006E4CDE" w:rsidRDefault="006E4CDE">
            <w:pPr>
              <w:pStyle w:val="phtablecellleft"/>
            </w:pPr>
            <w:r>
              <w:t>oid структурного подразделения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C24D4A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OID</w:t>
            </w:r>
            <w:r>
              <w:t xml:space="preserve"> структурного подразделения</w:t>
            </w:r>
          </w:p>
        </w:tc>
      </w:tr>
      <w:tr w:rsidR="00000000" w14:paraId="2BD2758E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74C949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10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5ABC8E" w14:textId="77777777" w:rsidR="006E4CDE" w:rsidRDefault="006E4CDE">
            <w:pPr>
              <w:pStyle w:val="phtablecellleft"/>
            </w:pPr>
            <w:r>
              <w:t>Наименование структурного подразделения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004E8E" w14:textId="77777777" w:rsidR="006E4CDE" w:rsidRDefault="006E4CDE">
            <w:pPr>
              <w:pStyle w:val="phtablecellleft"/>
            </w:pPr>
            <w:r>
              <w:t>Наименование структурного подразделения</w:t>
            </w:r>
          </w:p>
        </w:tc>
      </w:tr>
      <w:tr w:rsidR="00000000" w14:paraId="4B9FA176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F48581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11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B27331" w14:textId="77777777" w:rsidR="006E4CDE" w:rsidRDefault="006E4CDE">
            <w:pPr>
              <w:pStyle w:val="phtablecellleft"/>
            </w:pPr>
            <w:r>
              <w:t>Дата ликвидации структурного подразделения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F9E3A9" w14:textId="77777777" w:rsidR="006E4CDE" w:rsidRDefault="006E4CDE">
            <w:pPr>
              <w:pStyle w:val="phtablecellleft"/>
            </w:pPr>
            <w:r>
              <w:t>Дата ликвидации структурного подразделения</w:t>
            </w:r>
          </w:p>
        </w:tc>
      </w:tr>
      <w:tr w:rsidR="00000000" w14:paraId="02C36504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020841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12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037E07" w14:textId="77777777" w:rsidR="006E4CDE" w:rsidRDefault="006E4CDE">
            <w:pPr>
              <w:pStyle w:val="phtablecellleft"/>
            </w:pPr>
            <w:r>
              <w:t>Признак обособленности структурного подразделения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06B945" w14:textId="77777777" w:rsidR="006E4CDE" w:rsidRDefault="006E4CDE">
            <w:pPr>
              <w:pStyle w:val="aff9"/>
              <w:spacing w:before="0"/>
            </w:pPr>
            <w:r>
              <w:t>Признак обособленности структурного подразделения.</w:t>
            </w:r>
          </w:p>
          <w:p w14:paraId="68FE6707" w14:textId="77777777" w:rsidR="006E4CDE" w:rsidRDefault="006E4CDE">
            <w:pPr>
              <w:pStyle w:val="aff9"/>
              <w:spacing w:after="0"/>
            </w:pPr>
            <w:r>
              <w:t>Указывается значение «Да», если структурное подразделение обособленное, «Нет» - если не обособленное</w:t>
            </w:r>
          </w:p>
        </w:tc>
      </w:tr>
      <w:tr w:rsidR="00000000" w14:paraId="50D710AE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070C64" w14:textId="77777777" w:rsidR="006E4CDE" w:rsidRDefault="006E4CDE">
            <w:pPr>
              <w:pStyle w:val="phtablecellleft"/>
            </w:pPr>
            <w:r>
              <w:t>13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732C2D" w14:textId="77777777" w:rsidR="006E4CDE" w:rsidRDefault="006E4CDE">
            <w:pPr>
              <w:pStyle w:val="phtablecellleft"/>
            </w:pPr>
            <w:r>
              <w:t>Тип структурного подразделения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728EA5" w14:textId="77777777" w:rsidR="006E4CDE" w:rsidRDefault="006E4CDE">
            <w:pPr>
              <w:pStyle w:val="phtablecellleft"/>
            </w:pPr>
            <w:r>
              <w:t>Наименование типа структурного подразделения</w:t>
            </w:r>
          </w:p>
        </w:tc>
      </w:tr>
      <w:tr w:rsidR="00000000" w14:paraId="62530E70" w14:textId="77777777">
        <w:trPr>
          <w:trHeight w:val="279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A7BAA6" w14:textId="77777777" w:rsidR="006E4CDE" w:rsidRDefault="006E4CDE">
            <w:pPr>
              <w:pStyle w:val="phtablecellleft"/>
            </w:pPr>
            <w:r>
              <w:t>14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B07188" w14:textId="77777777" w:rsidR="006E4CDE" w:rsidRDefault="006E4CDE">
            <w:pPr>
              <w:pStyle w:val="phtablecellleft"/>
            </w:pPr>
            <w:r>
              <w:t>Вид структурного подразделения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005895" w14:textId="77777777" w:rsidR="006E4CDE" w:rsidRDefault="006E4CDE">
            <w:pPr>
              <w:pStyle w:val="phtablecellleft"/>
            </w:pPr>
            <w:r>
              <w:t>Наименование вида структурного подразделения</w:t>
            </w:r>
          </w:p>
        </w:tc>
      </w:tr>
      <w:tr w:rsidR="00000000" w14:paraId="72A5E8BC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5DD561" w14:textId="77777777" w:rsidR="006E4CDE" w:rsidRDefault="006E4CDE">
            <w:pPr>
              <w:pStyle w:val="phtablecellleft"/>
            </w:pPr>
            <w:r>
              <w:t>15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CFA9ED" w14:textId="77777777" w:rsidR="006E4CDE" w:rsidRDefault="006E4CDE">
            <w:pPr>
              <w:pStyle w:val="phtablecellleft"/>
            </w:pPr>
            <w:r>
              <w:t>Идентификатор здания (при обособленности)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B6D213" w14:textId="77777777" w:rsidR="006E4CDE" w:rsidRDefault="006E4CDE">
            <w:pPr>
              <w:pStyle w:val="aff9"/>
              <w:spacing w:after="0"/>
            </w:pPr>
            <w:r>
              <w:t>Идентификатор здания, которое указывается для обособленных СП</w:t>
            </w:r>
          </w:p>
        </w:tc>
      </w:tr>
      <w:tr w:rsidR="00000000" w14:paraId="4DCDE22F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DE5939" w14:textId="77777777" w:rsidR="006E4CDE" w:rsidRDefault="006E4CDE">
            <w:pPr>
              <w:pStyle w:val="phtablecellleft"/>
            </w:pPr>
            <w:r>
              <w:t>16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11D353" w14:textId="77777777" w:rsidR="006E4CDE" w:rsidRDefault="006E4CDE">
            <w:pPr>
              <w:pStyle w:val="phtablecellleft"/>
            </w:pPr>
            <w:r>
              <w:t>Наименование здания (при обособленности)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E4D50C" w14:textId="77777777" w:rsidR="006E4CDE" w:rsidRDefault="006E4CDE">
            <w:pPr>
              <w:pStyle w:val="aff9"/>
              <w:spacing w:after="0"/>
            </w:pPr>
            <w:r>
              <w:t>Наименование здания, которое указывается для обособленных СП.</w:t>
            </w:r>
          </w:p>
        </w:tc>
      </w:tr>
      <w:tr w:rsidR="00000000" w14:paraId="42FD6154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6B0115" w14:textId="77777777" w:rsidR="006E4CDE" w:rsidRDefault="006E4CDE">
            <w:pPr>
              <w:pStyle w:val="phtablecellleft"/>
            </w:pPr>
            <w:r>
              <w:t>17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584EF" w14:textId="77777777" w:rsidR="006E4CDE" w:rsidRDefault="006E4CDE">
            <w:pPr>
              <w:pStyle w:val="phtablecellleft"/>
            </w:pPr>
            <w:r>
              <w:t>Наличие дочерних элементов в структурном подразделении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997381" w14:textId="77777777" w:rsidR="006E4CDE" w:rsidRDefault="006E4CDE">
            <w:pPr>
              <w:pStyle w:val="aff9"/>
              <w:spacing w:before="0"/>
            </w:pPr>
            <w:r>
              <w:t>Признак наличия дочерних элементов в структурном подразделении.</w:t>
            </w:r>
          </w:p>
          <w:p w14:paraId="07F0FBED" w14:textId="77777777" w:rsidR="006E4CDE" w:rsidRDefault="006E4CDE">
            <w:r>
              <w:t xml:space="preserve">Указывается значение «Да», если структурное подразделение имеет дочерние элементы (кабинеты/отделения/бригады), «Нет» - в противном случае. </w:t>
            </w:r>
          </w:p>
        </w:tc>
      </w:tr>
    </w:tbl>
    <w:p w14:paraId="0D8BB021" w14:textId="77777777" w:rsidR="006E4CDE" w:rsidRDefault="006E4CDE">
      <w:pPr>
        <w:pStyle w:val="phnormal"/>
      </w:pPr>
    </w:p>
    <w:p w14:paraId="42F0A8F2" w14:textId="77777777" w:rsidR="006E4CDE" w:rsidRDefault="006E4CDE">
      <w:pPr>
        <w:pStyle w:val="phtablecolcaption"/>
      </w:pPr>
    </w:p>
    <w:p w14:paraId="258E2648" w14:textId="77777777" w:rsidR="006E4CDE" w:rsidRDefault="006E4CDE">
      <w:pPr>
        <w:pStyle w:val="2"/>
        <w:numPr>
          <w:ilvl w:val="1"/>
          <w:numId w:val="18"/>
        </w:numPr>
        <w:ind w:left="0"/>
      </w:pPr>
      <w:bookmarkStart w:id="121" w:name="__RefHeading___Toc59703864"/>
      <w:bookmarkEnd w:id="121"/>
      <w:r>
        <w:t>86. Отчет о наполняемости ФРМО</w:t>
      </w:r>
    </w:p>
    <w:p w14:paraId="595F4DE1" w14:textId="77777777" w:rsidR="006E4CDE" w:rsidRDefault="006E4CDE">
      <w:pPr>
        <w:pStyle w:val="phnormal"/>
      </w:pPr>
      <w:r>
        <w:t xml:space="preserve">Отчет о наполняемости ФРМО предназначен для выгрузки сведений о медицинских организациях с учетом следующих параметров: </w:t>
      </w:r>
    </w:p>
    <w:p w14:paraId="383B93A5" w14:textId="77777777" w:rsidR="006E4CDE" w:rsidRDefault="006E4CDE">
      <w:pPr>
        <w:pStyle w:val="phnormal"/>
      </w:pPr>
      <w:r>
        <w:t>- Уровни МО;</w:t>
      </w:r>
    </w:p>
    <w:p w14:paraId="609BF1CA" w14:textId="77777777" w:rsidR="006E4CDE" w:rsidRDefault="006E4CDE">
      <w:pPr>
        <w:pStyle w:val="phnormal"/>
      </w:pPr>
      <w:r>
        <w:t>- Территориальный признак;</w:t>
      </w:r>
    </w:p>
    <w:p w14:paraId="5997ABD9" w14:textId="77777777" w:rsidR="006E4CDE" w:rsidRDefault="006E4CDE">
      <w:pPr>
        <w:pStyle w:val="phnormal"/>
      </w:pPr>
      <w:r>
        <w:t>- Вид (профиль) деятельности медицинской организации;</w:t>
      </w:r>
    </w:p>
    <w:p w14:paraId="2AA87907" w14:textId="77777777" w:rsidR="006E4CDE" w:rsidRDefault="006E4CDE">
      <w:pPr>
        <w:pStyle w:val="phnormal"/>
      </w:pPr>
      <w:r>
        <w:t>- Вид (профиль) деятельности входящих подразделений в МО.</w:t>
      </w:r>
    </w:p>
    <w:p w14:paraId="1C37C92D" w14:textId="77777777" w:rsidR="006E4CDE" w:rsidRDefault="006E4CDE">
      <w:pPr>
        <w:pStyle w:val="phnormal"/>
      </w:pPr>
      <w:r>
        <w:t>Доступ к данному отчету имеют пользователи со следующими ролями:</w:t>
      </w:r>
    </w:p>
    <w:p w14:paraId="232D8FB4" w14:textId="77777777" w:rsidR="006E4CDE" w:rsidRDefault="006E4CDE">
      <w:pPr>
        <w:pStyle w:val="phnormal"/>
        <w:numPr>
          <w:ilvl w:val="0"/>
          <w:numId w:val="21"/>
        </w:numPr>
      </w:pPr>
      <w:r>
        <w:t>Работник МО (ФРМО)</w:t>
      </w:r>
    </w:p>
    <w:p w14:paraId="25EEA364" w14:textId="77777777" w:rsidR="006E4CDE" w:rsidRDefault="006E4CDE">
      <w:pPr>
        <w:pStyle w:val="phnormal"/>
        <w:numPr>
          <w:ilvl w:val="0"/>
          <w:numId w:val="21"/>
        </w:numPr>
      </w:pPr>
      <w:r>
        <w:t>Работник ОУЗ (ФРМО)</w:t>
      </w:r>
    </w:p>
    <w:p w14:paraId="4EFEF33E" w14:textId="77777777" w:rsidR="006E4CDE" w:rsidRDefault="006E4CDE">
      <w:pPr>
        <w:pStyle w:val="phnormal"/>
        <w:numPr>
          <w:ilvl w:val="0"/>
          <w:numId w:val="21"/>
        </w:numPr>
      </w:pPr>
      <w:r>
        <w:t>Работник МЗ (ФРМО)</w:t>
      </w:r>
      <w:r>
        <w:tab/>
      </w:r>
      <w:r>
        <w:tab/>
      </w:r>
      <w:r>
        <w:tab/>
      </w:r>
      <w:r>
        <w:tab/>
      </w:r>
    </w:p>
    <w:p w14:paraId="25C6690B" w14:textId="77777777" w:rsidR="006E4CDE" w:rsidRDefault="006E4CDE">
      <w:pPr>
        <w:pStyle w:val="phnormal"/>
      </w:pPr>
      <w:r>
        <w:t>Для выгрузки отчета необходимо выбрать пункт «86. Отчет о наполняемости ФРМО» в разделе «146. Отчеты об эксплуатации ФРМО» и нажать на кнопку «Сформировать отчет». Откроется окно для заказа отчета (</w:t>
      </w:r>
      <w:r>
        <w:fldChar w:fldCharType="begin"/>
      </w:r>
      <w:r>
        <w:instrText xml:space="preserve"> REF _Ref37347099 \h </w:instrText>
      </w:r>
      <w:r>
        <w:fldChar w:fldCharType="separate"/>
      </w:r>
      <w:r>
        <w:t>Рисунок 63</w:t>
      </w:r>
      <w:r>
        <w:fldChar w:fldCharType="end"/>
      </w:r>
      <w:r>
        <w:t>).</w:t>
      </w:r>
    </w:p>
    <w:p w14:paraId="47B88477" w14:textId="77777777" w:rsidR="006E4CDE" w:rsidRDefault="006E4CDE">
      <w:pPr>
        <w:pStyle w:val="phnormal"/>
        <w:rPr>
          <w:lang w:val="en-US"/>
        </w:rPr>
      </w:pPr>
    </w:p>
    <w:p w14:paraId="0CBEAF49" w14:textId="77777777" w:rsidR="006E4CDE" w:rsidRDefault="006E4CDE">
      <w:pPr>
        <w:pStyle w:val="phnormal"/>
        <w:keepNext/>
        <w:ind w:firstLine="0"/>
        <w:jc w:val="center"/>
      </w:pPr>
      <w:r>
        <w:pict>
          <v:shape id="_x0000_i1182" type="#_x0000_t75" style="width:495.75pt;height:177.75pt" filled="t">
            <v:fill color2="black"/>
            <v:imagedata r:id="rId90" o:title="" croptop="-15f" cropbottom="-15f" cropleft="-5f" cropright="-5f"/>
          </v:shape>
        </w:pict>
      </w:r>
    </w:p>
    <w:p w14:paraId="0A574622" w14:textId="77777777" w:rsidR="006E4CDE" w:rsidRDefault="006E4CDE">
      <w:pPr>
        <w:pStyle w:val="1e"/>
      </w:pPr>
      <w:bookmarkStart w:id="122" w:name="_Ref3734709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63</w:t>
      </w:r>
      <w:r>
        <w:fldChar w:fldCharType="end"/>
      </w:r>
      <w:bookmarkEnd w:id="122"/>
      <w:r>
        <w:t xml:space="preserve"> – Входные параметры отчета</w:t>
      </w:r>
    </w:p>
    <w:p w14:paraId="512A4C2F" w14:textId="77777777" w:rsidR="006E4CDE" w:rsidRDefault="006E4CDE">
      <w:pPr>
        <w:pStyle w:val="1e"/>
      </w:pPr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22</w:t>
      </w:r>
      <w:r>
        <w:fldChar w:fldCharType="end"/>
      </w:r>
      <w:r>
        <w:t xml:space="preserve"> – Описание полей для ввода данных для формирования отчета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477"/>
        <w:gridCol w:w="2930"/>
        <w:gridCol w:w="2764"/>
        <w:gridCol w:w="4250"/>
      </w:tblGrid>
      <w:tr w:rsidR="00000000" w14:paraId="6FE13658" w14:textId="77777777">
        <w:trPr>
          <w:tblHeader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B98C00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3CCF8B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F2BE6C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7FEE2E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28760DB4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EED3CB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3FD61B" w14:textId="77777777" w:rsidR="006E4CDE" w:rsidRDefault="006E4CDE">
            <w:pPr>
              <w:pStyle w:val="phtablecellleft"/>
            </w:pPr>
            <w:r>
              <w:t>Дата *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05AEF7" w14:textId="77777777" w:rsidR="006E4CDE" w:rsidRDefault="006E4CDE">
            <w:pPr>
              <w:pStyle w:val="phtablecellleft"/>
            </w:pPr>
            <w:r>
              <w:t xml:space="preserve">Дата запроса отчета 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15F573" w14:textId="77777777" w:rsidR="006E4CDE" w:rsidRDefault="006E4CDE">
            <w:pPr>
              <w:pStyle w:val="phtablecellleft"/>
            </w:pPr>
            <w:r>
              <w:t xml:space="preserve">Выбор числового параметра из выпадающего календаря при нажатии на кнопку </w:t>
            </w:r>
            <w:r>
              <w:rPr>
                <w:lang w:val="ru-RU" w:eastAsia="ru-RU"/>
              </w:rPr>
              <w:pict w14:anchorId="7D6AE7CE">
                <v:shape id="_x0000_i1183" type="#_x0000_t75" style="width:19.5pt;height:16.5pt" filled="t">
                  <v:fill color2="black"/>
                  <v:imagedata r:id="rId91" o:title="" croptop="-170f" cropbottom="-170f" cropleft="-140f" cropright="-140f"/>
                </v:shape>
              </w:pict>
            </w:r>
          </w:p>
        </w:tc>
      </w:tr>
      <w:tr w:rsidR="00000000" w14:paraId="7172B52F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F86C76" w14:textId="77777777" w:rsidR="006E4CDE" w:rsidRDefault="006E4CDE">
            <w:pPr>
              <w:pStyle w:val="phtablecellleft"/>
            </w:pPr>
            <w:r>
              <w:t>2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65BBF0" w14:textId="77777777" w:rsidR="006E4CDE" w:rsidRDefault="006E4CDE">
            <w:pPr>
              <w:pStyle w:val="phtablecellleft"/>
            </w:pPr>
            <w:r>
              <w:t>Субъект РФ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E7D48E" w14:textId="77777777" w:rsidR="006E4CDE" w:rsidRDefault="006E4CDE">
            <w:pPr>
              <w:pStyle w:val="phtablecellleft"/>
            </w:pPr>
            <w:r>
              <w:t>Субъект РФ, к которому относится организация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D23ADC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094BB284">
                <v:shape id="_x0000_i1184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6128B348" w14:textId="77777777" w:rsidR="006E4CDE" w:rsidRDefault="006E4CDE">
            <w:pPr>
              <w:pStyle w:val="phtablecellleft"/>
            </w:pPr>
            <w:r>
              <w:t>Для определенных ролей поле автоматически заполняется значением из профиля пользователя.</w:t>
            </w:r>
          </w:p>
        </w:tc>
      </w:tr>
      <w:tr w:rsidR="00000000" w14:paraId="0F55B2C3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9DB8B8" w14:textId="77777777" w:rsidR="006E4CDE" w:rsidRDefault="006E4CDE">
            <w:pPr>
              <w:pStyle w:val="phtablecellleft"/>
            </w:pPr>
            <w:r>
              <w:t>3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C4535F" w14:textId="77777777" w:rsidR="006E4CDE" w:rsidRDefault="006E4CDE">
            <w:pPr>
              <w:pStyle w:val="phtablecellleft"/>
            </w:pPr>
            <w:r>
              <w:t>Ведомственная принадлежность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BF25E6" w14:textId="77777777" w:rsidR="006E4CDE" w:rsidRDefault="006E4CDE">
            <w:pPr>
              <w:pStyle w:val="phtablecellleft"/>
            </w:pPr>
            <w:r>
              <w:t>Ведомственная принадлежность организации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1DBFDA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380C1BFD">
                <v:shape id="_x0000_i1185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59C9534E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B7AEE4" w14:textId="77777777" w:rsidR="006E4CDE" w:rsidRDefault="006E4CDE">
            <w:pPr>
              <w:pStyle w:val="phtablecellleft"/>
            </w:pPr>
            <w:r>
              <w:t>4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BD48AE" w14:textId="77777777" w:rsidR="006E4CDE" w:rsidRDefault="006E4CDE">
            <w:pPr>
              <w:pStyle w:val="phtablecellleft"/>
            </w:pPr>
            <w:r>
              <w:t>Перечень медицинских организаций *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9A0B9C" w14:textId="77777777" w:rsidR="006E4CDE" w:rsidRDefault="006E4CDE">
            <w:pPr>
              <w:pStyle w:val="phtablecellleft"/>
            </w:pPr>
            <w:r>
              <w:t>Перечень медицинских организаций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C35B1" w14:textId="77777777" w:rsidR="006E4CDE" w:rsidRDefault="006E4CDE">
            <w:pPr>
              <w:pStyle w:val="phtablecellleft"/>
            </w:pPr>
            <w:r>
              <w:t xml:space="preserve">Выбор значения (Организации, которые вносят данные в регистр / Полный перечень организаций регистра) из выпадающего списка с помощью кнопки </w:t>
            </w:r>
            <w:r>
              <w:rPr>
                <w:lang w:val="ru-RU" w:eastAsia="ru-RU"/>
              </w:rPr>
              <w:pict w14:anchorId="439A8EEE">
                <v:shape id="_x0000_i1186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11648EDC" w14:textId="77777777" w:rsidR="006E4CDE" w:rsidRDefault="006E4CDE">
            <w:pPr>
              <w:pStyle w:val="phtablecellleft"/>
            </w:pPr>
            <w:r>
              <w:t>При выборе значения «Организации, которые вносят данные в регистр», в отчет попадают сведения только по тем МО, к которым прикреплён хотя бы один пользователь, при выборе значения "Полный перечень организаций регистра", отчет формируется по всем МО</w:t>
            </w:r>
          </w:p>
        </w:tc>
      </w:tr>
      <w:tr w:rsidR="00000000" w14:paraId="1FFAB020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DB8D2" w14:textId="77777777" w:rsidR="006E4CDE" w:rsidRDefault="006E4CDE">
            <w:pPr>
              <w:pStyle w:val="phtablecellleft"/>
            </w:pPr>
            <w:r>
              <w:t>5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F80FD5" w14:textId="77777777" w:rsidR="006E4CDE" w:rsidRDefault="006E4CDE">
            <w:pPr>
              <w:pStyle w:val="phtablecellleft"/>
            </w:pPr>
            <w:r>
              <w:t>Наименование медицинской организации *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84130E" w14:textId="77777777" w:rsidR="006E4CDE" w:rsidRDefault="006E4CDE">
            <w:pPr>
              <w:pStyle w:val="phtablecellleft"/>
            </w:pPr>
            <w:r>
              <w:t>Наименование медицинской организации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DBCE2A" w14:textId="77777777" w:rsidR="006E4CDE" w:rsidRDefault="006E4CDE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1B6A0805">
                <v:shape id="_x0000_i1187" type="#_x0000_t75" style="width:18pt;height:18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3980DF13" w14:textId="77777777" w:rsidR="006E4CDE" w:rsidRDefault="006E4CDE">
            <w:pPr>
              <w:pStyle w:val="phtablecellleft"/>
            </w:pPr>
            <w:r>
              <w:t>В окне для ввода наименования организации необходимо ввести наименование или ОГРН/ИНН организации</w:t>
            </w:r>
          </w:p>
        </w:tc>
      </w:tr>
      <w:tr w:rsidR="00000000" w14:paraId="01A8F7B5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437564" w14:textId="77777777" w:rsidR="006E4CDE" w:rsidRDefault="006E4CDE">
            <w:pPr>
              <w:pStyle w:val="phtablecellleft"/>
            </w:pPr>
            <w:r>
              <w:t>6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FB7F42" w14:textId="77777777" w:rsidR="006E4CDE" w:rsidRDefault="006E4CDE">
            <w:pPr>
              <w:pStyle w:val="phtablecellleft"/>
            </w:pPr>
            <w:r>
              <w:t>Уведомить о готовности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4DB942" w14:textId="77777777" w:rsidR="006E4CDE" w:rsidRDefault="006E4CDE">
            <w:pPr>
              <w:pStyle w:val="phtablecellleft"/>
            </w:pPr>
            <w:r>
              <w:t>Уведомление о готовности отчета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C8C7E3" w14:textId="77777777" w:rsidR="006E4CDE" w:rsidRDefault="006E4CDE">
            <w:pPr>
              <w:pStyle w:val="phtablecellleft"/>
            </w:pPr>
            <w:r>
              <w:t>В случае нажатия на кнопку</w:t>
            </w:r>
            <w:r>
              <w:rPr>
                <w:lang w:val="ru-RU" w:eastAsia="ru-RU"/>
              </w:rPr>
              <w:pict w14:anchorId="4DC26D33">
                <v:shape id="_x0000_i1188" type="#_x0000_t75" style="width:24.75pt;height:24pt" filled="t">
                  <v:fill color2="black"/>
                  <v:imagedata r:id="rId88" o:title="" croptop="-156f" cropbottom="-156f" cropleft="-151f" cropright="-151f"/>
                </v:shape>
              </w:pict>
            </w:r>
            <w:r>
              <w:t>придет уведомление о готовности заказанного отчета</w:t>
            </w:r>
          </w:p>
        </w:tc>
      </w:tr>
    </w:tbl>
    <w:p w14:paraId="4A337C9F" w14:textId="77777777" w:rsidR="006E4CDE" w:rsidRDefault="006E4CDE">
      <w:pPr>
        <w:pStyle w:val="phnormal"/>
      </w:pPr>
    </w:p>
    <w:p w14:paraId="3440BD80" w14:textId="77777777" w:rsidR="006E4CDE" w:rsidRDefault="006E4CDE">
      <w:pPr>
        <w:pStyle w:val="phnormal"/>
      </w:pPr>
      <w:r>
        <w:t xml:space="preserve">После внесения данных необходимо нажать на кнопку </w:t>
      </w:r>
      <w:r>
        <w:rPr>
          <w:lang w:val="ru-RU" w:eastAsia="ru-RU"/>
        </w:rPr>
        <w:pict>
          <v:shape id="_x0000_i1189" type="#_x0000_t75" style="width:70.5pt;height:19.5pt" filled="t">
            <v:fill color2="black"/>
            <v:imagedata r:id="rId89" o:title="" croptop="-136f" cropbottom="-136f" cropleft="-37f" cropright="-37f"/>
          </v:shape>
        </w:pict>
      </w:r>
      <w:r>
        <w:t>. Окно редактирования закроется, сформированный отчет отобразится на странице «Заказанные отчеты».</w:t>
      </w:r>
    </w:p>
    <w:p w14:paraId="32B29F5B" w14:textId="77777777" w:rsidR="006E4CDE" w:rsidRDefault="006E4CDE">
      <w:pPr>
        <w:pStyle w:val="phnormal"/>
        <w:ind w:firstLine="0"/>
        <w:jc w:val="center"/>
      </w:pPr>
    </w:p>
    <w:p w14:paraId="09984752" w14:textId="77777777" w:rsidR="006E4CDE" w:rsidRDefault="006E4CDE">
      <w:pPr>
        <w:pStyle w:val="phnormal"/>
        <w:jc w:val="left"/>
      </w:pPr>
      <w:r>
        <w:t>Для просмотра заказанных отчетов в модуле «Отчеты» (</w:t>
      </w:r>
      <w:r>
        <w:fldChar w:fldCharType="begin"/>
      </w:r>
      <w:r>
        <w:instrText xml:space="preserve"> REF _Ref37346987 \h </w:instrText>
      </w:r>
      <w:r>
        <w:fldChar w:fldCharType="separate"/>
      </w:r>
      <w:r>
        <w:t>Рисунок 61</w:t>
      </w:r>
      <w:r>
        <w:fldChar w:fldCharType="end"/>
      </w:r>
      <w:r>
        <w:t xml:space="preserve">)  необходимо нажать на кнопку </w:t>
      </w:r>
      <w:r>
        <w:rPr>
          <w:lang w:val="ru-RU" w:eastAsia="ru-RU"/>
        </w:rPr>
        <w:pict>
          <v:shape id="_x0000_i1190" type="#_x0000_t75" style="width:90.75pt;height:19.5pt" filled="t">
            <v:fill color2="black"/>
            <v:imagedata r:id="rId92" o:title="" croptop="-156f" cropbottom="-156f" cropleft="-33f" cropright="-33f"/>
          </v:shape>
        </w:pict>
      </w:r>
      <w:r>
        <w:t>. Появится список заказанных отчетов (</w:t>
      </w:r>
      <w:r>
        <w:fldChar w:fldCharType="begin"/>
      </w:r>
      <w:r>
        <w:instrText xml:space="preserve"> REF _Ref37347169 \h </w:instrText>
      </w:r>
      <w:r>
        <w:fldChar w:fldCharType="separate"/>
      </w:r>
      <w:r>
        <w:t>Рисунок 64</w:t>
      </w:r>
      <w:r>
        <w:fldChar w:fldCharType="end"/>
      </w:r>
      <w:r>
        <w:t>).</w:t>
      </w:r>
    </w:p>
    <w:p w14:paraId="31F4BF6D" w14:textId="77777777" w:rsidR="006E4CDE" w:rsidRDefault="006E4CDE">
      <w:pPr>
        <w:pStyle w:val="phnormal"/>
        <w:keepNext/>
        <w:ind w:firstLine="0"/>
        <w:jc w:val="left"/>
      </w:pPr>
      <w:r>
        <w:pict>
          <v:shape id="_x0000_i1191" type="#_x0000_t75" style="width:509.25pt;height:123.75pt" filled="t">
            <v:fill color2="black"/>
            <v:imagedata r:id="rId93" o:title="" croptop="-12f" cropbottom="-12f" cropleft="-3f" cropright="-3f"/>
          </v:shape>
        </w:pict>
      </w:r>
    </w:p>
    <w:p w14:paraId="156079A3" w14:textId="77777777" w:rsidR="006E4CDE" w:rsidRDefault="006E4CDE">
      <w:pPr>
        <w:pStyle w:val="1e"/>
      </w:pPr>
      <w:bookmarkStart w:id="123" w:name="_Ref3734716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64</w:t>
      </w:r>
      <w:r>
        <w:fldChar w:fldCharType="end"/>
      </w:r>
      <w:bookmarkEnd w:id="123"/>
      <w:r>
        <w:t xml:space="preserve"> – Заказанные отчеты</w:t>
      </w:r>
    </w:p>
    <w:p w14:paraId="31272F2B" w14:textId="77777777" w:rsidR="006E4CDE" w:rsidRDefault="006E4CDE">
      <w:pPr>
        <w:pStyle w:val="phnormal"/>
        <w:jc w:val="left"/>
      </w:pPr>
      <w:r>
        <w:t xml:space="preserve">При нажатии на кнопку </w:t>
      </w:r>
      <w:r>
        <w:rPr>
          <w:lang w:val="ru-RU" w:eastAsia="ru-RU"/>
        </w:rPr>
        <w:pict>
          <v:shape id="_x0000_i1192" type="#_x0000_t75" style="width:22.5pt;height:18pt" filled="t">
            <v:fill color2="black"/>
            <v:imagedata r:id="rId94" o:title="" croptop="-182f" cropbottom="-182f" cropleft="-143f" cropright="-143f"/>
          </v:shape>
        </w:pict>
      </w:r>
      <w:r>
        <w:t xml:space="preserve"> произойдет выгрузка выбранного из списка отчета в формате </w:t>
      </w:r>
      <w:r>
        <w:rPr>
          <w:lang w:val="en-US"/>
        </w:rPr>
        <w:t>xlsx</w:t>
      </w:r>
      <w:r>
        <w:t>.</w:t>
      </w:r>
    </w:p>
    <w:p w14:paraId="47494D00" w14:textId="77777777" w:rsidR="006E4CDE" w:rsidRDefault="006E4CDE">
      <w:pPr>
        <w:pStyle w:val="phnormal"/>
      </w:pPr>
      <w:r>
        <w:t xml:space="preserve">Описание полей, которые содержатся в отчете, приведено в </w:t>
      </w:r>
      <w:r>
        <w:fldChar w:fldCharType="begin"/>
      </w:r>
      <w:r>
        <w:instrText xml:space="preserve"> REF _Ref42094893 \h </w:instrText>
      </w:r>
      <w:r>
        <w:fldChar w:fldCharType="separate"/>
      </w:r>
      <w:r>
        <w:t>Таблица 21</w:t>
      </w:r>
      <w:r>
        <w:fldChar w:fldCharType="end"/>
      </w:r>
      <w:r>
        <w:t>.</w:t>
      </w:r>
    </w:p>
    <w:p w14:paraId="621BE4AC" w14:textId="77777777" w:rsidR="006E4CDE" w:rsidRDefault="006E4CDE">
      <w:pPr>
        <w:pStyle w:val="1e"/>
      </w:pPr>
      <w:bookmarkStart w:id="124" w:name="_Ref42096566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23</w:t>
      </w:r>
      <w:r>
        <w:fldChar w:fldCharType="end"/>
      </w:r>
      <w:bookmarkEnd w:id="124"/>
      <w:r>
        <w:t xml:space="preserve"> – Описание полей отчета</w:t>
      </w:r>
    </w:p>
    <w:tbl>
      <w:tblPr>
        <w:tblW w:w="485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424"/>
        <w:gridCol w:w="2202"/>
        <w:gridCol w:w="3565"/>
        <w:gridCol w:w="3917"/>
      </w:tblGrid>
      <w:tr w:rsidR="00000000" w14:paraId="02C82B33" w14:textId="77777777">
        <w:trPr>
          <w:tblHeader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2074FF" w14:textId="77777777" w:rsidR="006E4CDE" w:rsidRDefault="006E4CDE">
            <w:pPr>
              <w:pStyle w:val="phtablecolcaption"/>
            </w:pPr>
            <w:r>
              <w:t>№</w:t>
            </w:r>
          </w:p>
        </w:tc>
        <w:tc>
          <w:tcPr>
            <w:tcW w:w="56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3544A8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97E20E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</w:tr>
      <w:tr w:rsidR="00000000" w14:paraId="2840908F" w14:textId="77777777">
        <w:trPr>
          <w:trHeight w:val="352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2DFD85" w14:textId="77777777" w:rsidR="006E4CDE" w:rsidRDefault="006E4CDE">
            <w:pPr>
              <w:pStyle w:val="phtablecellleft"/>
              <w:spacing w:before="0" w:after="0"/>
            </w:pPr>
            <w:r>
              <w:t>1</w:t>
            </w:r>
          </w:p>
        </w:tc>
        <w:tc>
          <w:tcPr>
            <w:tcW w:w="56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63C7CA" w14:textId="77777777" w:rsidR="006E4CDE" w:rsidRDefault="006E4CDE">
            <w:pPr>
              <w:pStyle w:val="phtablecellleft"/>
              <w:spacing w:before="0" w:after="0"/>
            </w:pPr>
            <w:r>
              <w:t>Субъект РФ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F44D27" w14:textId="77777777" w:rsidR="006E4CDE" w:rsidRDefault="006E4CDE">
            <w:pPr>
              <w:pStyle w:val="phtablecellleft"/>
              <w:spacing w:before="0" w:after="0"/>
            </w:pPr>
            <w:r>
              <w:t>Субъект РФ медицинской организации</w:t>
            </w:r>
          </w:p>
        </w:tc>
      </w:tr>
      <w:tr w:rsidR="00000000" w14:paraId="6F64C013" w14:textId="77777777">
        <w:trPr>
          <w:trHeight w:val="404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F68B0D" w14:textId="77777777" w:rsidR="006E4CDE" w:rsidRDefault="006E4CDE">
            <w:pPr>
              <w:pStyle w:val="phtablecellleft"/>
              <w:spacing w:before="0" w:after="0"/>
            </w:pPr>
            <w:r>
              <w:t>2</w:t>
            </w:r>
          </w:p>
        </w:tc>
        <w:tc>
          <w:tcPr>
            <w:tcW w:w="56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41480A" w14:textId="77777777" w:rsidR="006E4CDE" w:rsidRDefault="006E4CDE">
            <w:pPr>
              <w:pStyle w:val="phtablecellleft"/>
              <w:spacing w:before="0" w:after="0"/>
            </w:pPr>
            <w:r>
              <w:t>OID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758B11" w14:textId="77777777" w:rsidR="006E4CDE" w:rsidRDefault="006E4CDE">
            <w:pPr>
              <w:pStyle w:val="phtablecellleft"/>
              <w:spacing w:before="0" w:after="0"/>
            </w:pPr>
            <w:r>
              <w:t>OID медицинской организации</w:t>
            </w:r>
          </w:p>
        </w:tc>
      </w:tr>
      <w:tr w:rsidR="00000000" w14:paraId="56DF8BF0" w14:textId="77777777">
        <w:trPr>
          <w:trHeight w:val="505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297BE3" w14:textId="77777777" w:rsidR="006E4CDE" w:rsidRDefault="006E4CDE">
            <w:pPr>
              <w:pStyle w:val="phtablecellleft"/>
              <w:spacing w:before="0" w:after="0"/>
            </w:pPr>
            <w:r>
              <w:t>3</w:t>
            </w:r>
          </w:p>
        </w:tc>
        <w:tc>
          <w:tcPr>
            <w:tcW w:w="56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264FE" w14:textId="77777777" w:rsidR="006E4CDE" w:rsidRDefault="006E4CDE">
            <w:pPr>
              <w:pStyle w:val="phtablecellleft"/>
              <w:spacing w:before="0" w:after="0"/>
            </w:pPr>
            <w:r>
              <w:t>Наименование медицинской организации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694095" w14:textId="77777777" w:rsidR="006E4CDE" w:rsidRDefault="006E4CDE">
            <w:pPr>
              <w:pStyle w:val="phtablecellleft"/>
              <w:spacing w:before="0" w:after="0"/>
            </w:pPr>
            <w:r>
              <w:t>Наименование медицинской организации</w:t>
            </w:r>
          </w:p>
        </w:tc>
      </w:tr>
      <w:tr w:rsidR="00000000" w14:paraId="4B98B1F8" w14:textId="77777777">
        <w:trPr>
          <w:trHeight w:val="335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08611C" w14:textId="77777777" w:rsidR="006E4CDE" w:rsidRDefault="006E4CDE">
            <w:pPr>
              <w:pStyle w:val="phtablecellleft"/>
              <w:spacing w:before="0" w:after="0"/>
            </w:pPr>
            <w:r>
              <w:t>4</w:t>
            </w:r>
          </w:p>
        </w:tc>
        <w:tc>
          <w:tcPr>
            <w:tcW w:w="56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250BB" w14:textId="77777777" w:rsidR="006E4CDE" w:rsidRDefault="006E4CDE">
            <w:pPr>
              <w:pStyle w:val="phtablecellleft"/>
              <w:spacing w:before="0" w:after="0"/>
            </w:pPr>
            <w:r>
              <w:t xml:space="preserve">Ведомственная принадлежность 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5FDC70" w14:textId="77777777" w:rsidR="006E4CDE" w:rsidRDefault="006E4CDE">
            <w:pPr>
              <w:pStyle w:val="phtablecellleft"/>
              <w:spacing w:before="0" w:after="0"/>
            </w:pPr>
            <w:r>
              <w:t>Ведомственная принадлежность медицинской организации</w:t>
            </w:r>
          </w:p>
        </w:tc>
      </w:tr>
      <w:tr w:rsidR="00000000" w14:paraId="34C6E973" w14:textId="77777777">
        <w:trPr>
          <w:trHeight w:val="325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F0458B" w14:textId="77777777" w:rsidR="006E4CDE" w:rsidRDefault="006E4CDE">
            <w:pPr>
              <w:pStyle w:val="phtablecellleft"/>
              <w:spacing w:before="0" w:after="0"/>
            </w:pPr>
            <w:r>
              <w:t>5</w:t>
            </w:r>
          </w:p>
        </w:tc>
        <w:tc>
          <w:tcPr>
            <w:tcW w:w="56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A8C628" w14:textId="77777777" w:rsidR="006E4CDE" w:rsidRDefault="006E4CDE">
            <w:pPr>
              <w:pStyle w:val="phtablecellleft"/>
              <w:spacing w:before="0" w:after="0"/>
            </w:pPr>
            <w:r>
              <w:t>Всего медицинских организаций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C6AC25" w14:textId="77777777" w:rsidR="006E4CDE" w:rsidRDefault="006E4CDE">
            <w:pPr>
              <w:pStyle w:val="phtablecellleft"/>
              <w:spacing w:before="0" w:after="0"/>
            </w:pPr>
            <w:r>
              <w:t>Количество медицинских организаций</w:t>
            </w:r>
          </w:p>
        </w:tc>
      </w:tr>
      <w:tr w:rsidR="00000000" w14:paraId="0165E178" w14:textId="77777777">
        <w:trPr>
          <w:trHeight w:val="300"/>
        </w:trPr>
        <w:tc>
          <w:tcPr>
            <w:tcW w:w="4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F6AABB" w14:textId="77777777" w:rsidR="006E4CDE" w:rsidRDefault="006E4CDE">
            <w:pPr>
              <w:pStyle w:val="phtablecellleft"/>
              <w:spacing w:before="0" w:after="0"/>
            </w:pPr>
            <w:r>
              <w:t>6</w:t>
            </w:r>
          </w:p>
        </w:tc>
        <w:tc>
          <w:tcPr>
            <w:tcW w:w="2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00AC7E" w14:textId="77777777" w:rsidR="006E4CDE" w:rsidRDefault="006E4CDE">
            <w:pPr>
              <w:pStyle w:val="aff9"/>
              <w:spacing w:after="0"/>
            </w:pPr>
            <w:r>
              <w:t>Уровни медицинских организаций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E6081C" w14:textId="77777777" w:rsidR="006E4CDE" w:rsidRDefault="006E4CDE">
            <w:pPr>
              <w:pStyle w:val="aff9"/>
              <w:spacing w:after="0"/>
            </w:pPr>
            <w:r>
              <w:t>I</w:t>
            </w:r>
          </w:p>
        </w:tc>
        <w:tc>
          <w:tcPr>
            <w:tcW w:w="38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D1E5B4" w14:textId="77777777" w:rsidR="006E4CDE" w:rsidRDefault="006E4CDE">
            <w:pPr>
              <w:pStyle w:val="phtablecellleft"/>
              <w:spacing w:before="0" w:after="0"/>
            </w:pPr>
            <w:r>
              <w:t>Количество медицинских организаций с  выбранным уровнем организации</w:t>
            </w:r>
          </w:p>
        </w:tc>
      </w:tr>
      <w:tr w:rsidR="00000000" w14:paraId="1DBF3850" w14:textId="77777777">
        <w:trPr>
          <w:trHeight w:val="34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87591D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7280EF" w14:textId="77777777" w:rsidR="006E4CDE" w:rsidRDefault="006E4CDE">
            <w:pPr>
              <w:pStyle w:val="aff9"/>
              <w:snapToGrid w:val="0"/>
              <w:spacing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C91622" w14:textId="77777777" w:rsidR="006E4CDE" w:rsidRDefault="006E4CDE">
            <w:pPr>
              <w:pStyle w:val="aff9"/>
              <w:spacing w:after="0"/>
            </w:pPr>
            <w:r>
              <w:t>II</w:t>
            </w:r>
          </w:p>
        </w:tc>
        <w:tc>
          <w:tcPr>
            <w:tcW w:w="38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62F0DD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</w:tr>
      <w:tr w:rsidR="00000000" w14:paraId="4B77C5A9" w14:textId="77777777">
        <w:trPr>
          <w:trHeight w:val="36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E00970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D6E640" w14:textId="77777777" w:rsidR="006E4CDE" w:rsidRDefault="006E4CDE">
            <w:pPr>
              <w:pStyle w:val="aff9"/>
              <w:snapToGrid w:val="0"/>
              <w:spacing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4C19EB" w14:textId="77777777" w:rsidR="006E4CDE" w:rsidRDefault="006E4CDE">
            <w:pPr>
              <w:pStyle w:val="aff9"/>
              <w:spacing w:after="0"/>
            </w:pPr>
            <w:r>
              <w:t>III</w:t>
            </w:r>
          </w:p>
        </w:tc>
        <w:tc>
          <w:tcPr>
            <w:tcW w:w="38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8AF8CF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</w:tr>
      <w:tr w:rsidR="00000000" w14:paraId="6100B4F1" w14:textId="77777777">
        <w:trPr>
          <w:trHeight w:val="33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E6C188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B5B3E" w14:textId="77777777" w:rsidR="006E4CDE" w:rsidRDefault="006E4CDE">
            <w:pPr>
              <w:pStyle w:val="aff9"/>
              <w:snapToGrid w:val="0"/>
              <w:spacing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083563" w14:textId="77777777" w:rsidR="006E4CDE" w:rsidRDefault="006E4CDE">
            <w:pPr>
              <w:pStyle w:val="aff9"/>
              <w:spacing w:after="0"/>
            </w:pPr>
            <w:r>
              <w:t>Иное</w:t>
            </w:r>
          </w:p>
        </w:tc>
        <w:tc>
          <w:tcPr>
            <w:tcW w:w="38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4E4F7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</w:tr>
      <w:tr w:rsidR="00000000" w14:paraId="774366EE" w14:textId="77777777">
        <w:trPr>
          <w:trHeight w:val="150"/>
        </w:trPr>
        <w:tc>
          <w:tcPr>
            <w:tcW w:w="4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A59E3" w14:textId="77777777" w:rsidR="006E4CDE" w:rsidRDefault="006E4CDE">
            <w:pPr>
              <w:pStyle w:val="phtablecellleft"/>
              <w:spacing w:before="0" w:after="0"/>
            </w:pPr>
            <w:r>
              <w:t>7</w:t>
            </w:r>
          </w:p>
        </w:tc>
        <w:tc>
          <w:tcPr>
            <w:tcW w:w="2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75F96" w14:textId="77777777" w:rsidR="006E4CDE" w:rsidRDefault="006E4CDE">
            <w:r>
              <w:t>Территориальный признак</w:t>
            </w:r>
          </w:p>
          <w:p w14:paraId="0DAADCBB" w14:textId="77777777" w:rsidR="006E4CDE" w:rsidRDefault="006E4CDE">
            <w:pPr>
              <w:pStyle w:val="phtablecellleft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E2A03D" w14:textId="77777777" w:rsidR="006E4CDE" w:rsidRDefault="006E4CDE">
            <w:pPr>
              <w:pStyle w:val="phtablecellleft"/>
              <w:spacing w:before="0" w:after="0"/>
            </w:pPr>
            <w:r>
              <w:t>Федеральные</w:t>
            </w:r>
          </w:p>
        </w:tc>
        <w:tc>
          <w:tcPr>
            <w:tcW w:w="38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2A27BE" w14:textId="77777777" w:rsidR="006E4CDE" w:rsidRDefault="006E4CDE">
            <w:pPr>
              <w:pStyle w:val="phtablecellleft"/>
              <w:spacing w:before="0" w:after="0"/>
            </w:pPr>
            <w:r>
              <w:t>Количество медицинских организаций с  выбранным территориальным признаком</w:t>
            </w:r>
          </w:p>
        </w:tc>
      </w:tr>
      <w:tr w:rsidR="00000000" w14:paraId="6486371F" w14:textId="77777777">
        <w:trPr>
          <w:trHeight w:val="18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D0C087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76F5DA" w14:textId="77777777" w:rsidR="006E4CDE" w:rsidRDefault="006E4CDE">
            <w:pPr>
              <w:snapToGrid w:val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C27AF3" w14:textId="77777777" w:rsidR="006E4CDE" w:rsidRDefault="006E4CDE">
            <w:pPr>
              <w:pStyle w:val="phtablecellleft"/>
              <w:spacing w:before="0" w:after="0"/>
            </w:pPr>
            <w:r>
              <w:t>Краевые, республиканские, областные, окружные</w:t>
            </w:r>
          </w:p>
        </w:tc>
        <w:tc>
          <w:tcPr>
            <w:tcW w:w="38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F36C16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</w:tr>
      <w:tr w:rsidR="00000000" w14:paraId="7DB1FA85" w14:textId="77777777">
        <w:trPr>
          <w:trHeight w:val="21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FD83C5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B4D870" w14:textId="77777777" w:rsidR="006E4CDE" w:rsidRDefault="006E4CDE">
            <w:pPr>
              <w:snapToGrid w:val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DFF930" w14:textId="77777777" w:rsidR="006E4CDE" w:rsidRDefault="006E4CDE">
            <w:pPr>
              <w:pStyle w:val="phtablecellleft"/>
              <w:spacing w:before="0" w:after="0"/>
            </w:pPr>
            <w:r>
              <w:t>Межрайонные</w:t>
            </w:r>
          </w:p>
        </w:tc>
        <w:tc>
          <w:tcPr>
            <w:tcW w:w="38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675844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</w:tr>
      <w:tr w:rsidR="00000000" w14:paraId="3B147CA5" w14:textId="77777777">
        <w:trPr>
          <w:trHeight w:val="25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E4CE02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BFE8C8" w14:textId="77777777" w:rsidR="006E4CDE" w:rsidRDefault="006E4CDE">
            <w:pPr>
              <w:snapToGrid w:val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523A7E" w14:textId="77777777" w:rsidR="006E4CDE" w:rsidRDefault="006E4CDE">
            <w:pPr>
              <w:pStyle w:val="phtablecellleft"/>
              <w:spacing w:before="0" w:after="0"/>
            </w:pPr>
            <w:r>
              <w:t>Районные</w:t>
            </w:r>
          </w:p>
        </w:tc>
        <w:tc>
          <w:tcPr>
            <w:tcW w:w="38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9AB4BD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</w:tr>
      <w:tr w:rsidR="00000000" w14:paraId="6EA8794C" w14:textId="77777777">
        <w:trPr>
          <w:trHeight w:val="42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FE9272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44E45A" w14:textId="77777777" w:rsidR="006E4CDE" w:rsidRDefault="006E4CDE">
            <w:pPr>
              <w:snapToGrid w:val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F9085E" w14:textId="77777777" w:rsidR="006E4CDE" w:rsidRDefault="006E4CDE">
            <w:pPr>
              <w:pStyle w:val="phtablecellleft"/>
              <w:spacing w:before="0" w:after="0"/>
            </w:pPr>
            <w:r>
              <w:t>Городские</w:t>
            </w:r>
          </w:p>
        </w:tc>
        <w:tc>
          <w:tcPr>
            <w:tcW w:w="38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C2D66B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</w:tr>
      <w:tr w:rsidR="00000000" w14:paraId="5514ECC8" w14:textId="77777777">
        <w:trPr>
          <w:trHeight w:val="39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423BD0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D8749" w14:textId="77777777" w:rsidR="006E4CDE" w:rsidRDefault="006E4CDE">
            <w:pPr>
              <w:snapToGrid w:val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BC47F" w14:textId="77777777" w:rsidR="006E4CDE" w:rsidRDefault="006E4CDE">
            <w:pPr>
              <w:pStyle w:val="phtablecellleft"/>
              <w:spacing w:before="0" w:after="0"/>
            </w:pPr>
            <w:r>
              <w:rPr>
                <w:bCs w:val="0"/>
              </w:rPr>
              <w:t>Муниципальные</w:t>
            </w:r>
          </w:p>
        </w:tc>
        <w:tc>
          <w:tcPr>
            <w:tcW w:w="38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EE3931" w14:textId="77777777" w:rsidR="006E4CDE" w:rsidRDefault="006E4CDE">
            <w:pPr>
              <w:pStyle w:val="phtablecellleft"/>
              <w:snapToGrid w:val="0"/>
              <w:spacing w:before="0" w:after="0"/>
              <w:rPr>
                <w:bCs w:val="0"/>
              </w:rPr>
            </w:pPr>
          </w:p>
        </w:tc>
      </w:tr>
      <w:tr w:rsidR="00000000" w14:paraId="2114046F" w14:textId="77777777">
        <w:trPr>
          <w:trHeight w:val="170"/>
        </w:trPr>
        <w:tc>
          <w:tcPr>
            <w:tcW w:w="4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CCA8A6" w14:textId="77777777" w:rsidR="006E4CDE" w:rsidRDefault="006E4CDE">
            <w:pPr>
              <w:pStyle w:val="phtablecellleft"/>
              <w:spacing w:before="0" w:after="0"/>
            </w:pPr>
            <w:r>
              <w:rPr>
                <w:lang w:val="en-US"/>
              </w:rPr>
              <w:t>8</w:t>
            </w:r>
          </w:p>
        </w:tc>
        <w:tc>
          <w:tcPr>
            <w:tcW w:w="2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6EA2AD" w14:textId="77777777" w:rsidR="006E4CDE" w:rsidRDefault="006E4CDE">
            <w:pPr>
              <w:pStyle w:val="phtablecellleft"/>
              <w:spacing w:before="0" w:after="0"/>
            </w:pPr>
            <w:r>
              <w:t>Вид (профиль) деятельности медицинской организации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638D6F" w14:textId="77777777" w:rsidR="006E4CDE" w:rsidRDefault="006E4CDE">
            <w:r>
              <w:t>Больницы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3592D9" w14:textId="77777777" w:rsidR="006E4CDE" w:rsidRDefault="006E4CDE">
            <w:pPr>
              <w:pStyle w:val="phtablecellleft"/>
              <w:spacing w:before="0" w:after="0"/>
            </w:pPr>
            <w:r>
              <w:t>Количество медицинских организаций со следующими видами деятельности:</w:t>
            </w:r>
          </w:p>
          <w:p w14:paraId="134F592A" w14:textId="77777777" w:rsidR="006E4CDE" w:rsidRDefault="006E4CDE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 xml:space="preserve">"Больница (в том числе детская)" </w:t>
            </w:r>
          </w:p>
          <w:p w14:paraId="661C5AED" w14:textId="77777777" w:rsidR="006E4CDE" w:rsidRDefault="006E4CDE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"Специализированная больница"</w:t>
            </w:r>
          </w:p>
          <w:p w14:paraId="68D9188D" w14:textId="77777777" w:rsidR="006E4CDE" w:rsidRDefault="006E4CDE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"Участковая больница"</w:t>
            </w:r>
          </w:p>
          <w:p w14:paraId="6B8FCCFC" w14:textId="77777777" w:rsidR="006E4CDE" w:rsidRDefault="006E4CDE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"Больница скорой медицинской помощи"</w:t>
            </w:r>
          </w:p>
          <w:p w14:paraId="06B7D1BE" w14:textId="77777777" w:rsidR="006E4CDE" w:rsidRDefault="006E4CDE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"Госпиталь"</w:t>
            </w:r>
          </w:p>
          <w:p w14:paraId="54F6129B" w14:textId="77777777" w:rsidR="006E4CDE" w:rsidRDefault="006E4CDE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"Дом (больница) сестринского ухода"</w:t>
            </w:r>
          </w:p>
          <w:p w14:paraId="7F34A111" w14:textId="77777777" w:rsidR="006E4CDE" w:rsidRDefault="006E4CDE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"Медико-санитарная часть, в том числе центральная"</w:t>
            </w:r>
          </w:p>
        </w:tc>
      </w:tr>
      <w:tr w:rsidR="00000000" w14:paraId="10FD7781" w14:textId="77777777">
        <w:trPr>
          <w:trHeight w:val="22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AE886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71A20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71EF00" w14:textId="77777777" w:rsidR="006E4CDE" w:rsidRDefault="006E4CDE">
            <w:pPr>
              <w:pStyle w:val="phtablecellleft"/>
              <w:spacing w:before="0" w:after="0"/>
            </w:pPr>
            <w:r>
              <w:t>СПК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EAC7BC" w14:textId="77777777" w:rsidR="006E4CDE" w:rsidRDefault="006E4CDE">
            <w:pPr>
              <w:pStyle w:val="phtablecellleft"/>
              <w:spacing w:before="0" w:after="0"/>
            </w:pPr>
            <w:r>
              <w:t>Количество медицинских организаций с видом деятельности "Медицинские организации скорой медицинской помощи и переливания крови" и профилем деятельности "Станция переливания крови" или "Центр крови"</w:t>
            </w:r>
          </w:p>
        </w:tc>
      </w:tr>
      <w:tr w:rsidR="00000000" w14:paraId="7B694DBE" w14:textId="77777777">
        <w:trPr>
          <w:trHeight w:val="15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E3B3F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93C03E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42FAFE" w14:textId="77777777" w:rsidR="006E4CDE" w:rsidRDefault="006E4CDE">
            <w:pPr>
              <w:pStyle w:val="phtablecellleft"/>
              <w:spacing w:before="0" w:after="0"/>
            </w:pPr>
            <w:r>
              <w:t>СМП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3AE7A" w14:textId="77777777" w:rsidR="006E4CDE" w:rsidRDefault="006E4CDE">
            <w:pPr>
              <w:pStyle w:val="phtablecellleft"/>
              <w:spacing w:before="0" w:after="0"/>
            </w:pPr>
            <w:r>
              <w:t>Количество медицинских организаций с видом деятельности "Медицинские организации скорой медицинской помощи и переливания крови" и профилем деятельности "Станция скорой медицинской помощи"</w:t>
            </w:r>
          </w:p>
        </w:tc>
      </w:tr>
      <w:tr w:rsidR="00000000" w14:paraId="0344AB2C" w14:textId="77777777">
        <w:trPr>
          <w:trHeight w:val="18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D8608C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FC8B57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7A5016" w14:textId="77777777" w:rsidR="006E4CDE" w:rsidRDefault="006E4CDE">
            <w:pPr>
              <w:pStyle w:val="phtablecellleft"/>
              <w:spacing w:before="0" w:after="0"/>
            </w:pPr>
            <w:r>
              <w:t>Диспансеры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5F40C6" w14:textId="77777777" w:rsidR="006E4CDE" w:rsidRDefault="006E4CDE">
            <w:pPr>
              <w:pStyle w:val="phtablecellleft"/>
              <w:spacing w:before="0" w:after="0"/>
            </w:pPr>
            <w:r>
              <w:t>Количество медицинских организаций с видом деятельности "Диспансер"</w:t>
            </w:r>
          </w:p>
        </w:tc>
      </w:tr>
      <w:tr w:rsidR="00000000" w14:paraId="71DC3245" w14:textId="77777777">
        <w:trPr>
          <w:trHeight w:val="22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677625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2C6E5E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2DF8B" w14:textId="77777777" w:rsidR="006E4CDE" w:rsidRDefault="006E4CDE">
            <w:pPr>
              <w:pStyle w:val="phtablecellleft"/>
              <w:spacing w:before="0" w:after="0"/>
            </w:pPr>
            <w:r>
              <w:t>АПУ сам.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6B7B4" w14:textId="77777777" w:rsidR="006E4CDE" w:rsidRDefault="006E4CDE">
            <w:pPr>
              <w:pStyle w:val="phtablecellleft"/>
              <w:spacing w:before="0" w:after="0"/>
            </w:pPr>
            <w:r>
              <w:t>Количество медицинских организаций со следующими видами деятельности:</w:t>
            </w:r>
          </w:p>
          <w:p w14:paraId="1D1256EC" w14:textId="77777777" w:rsidR="006E4CDE" w:rsidRDefault="006E4CDE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"Амбулатория, в том числе врачебная"</w:t>
            </w:r>
          </w:p>
          <w:p w14:paraId="639D701A" w14:textId="77777777" w:rsidR="006E4CDE" w:rsidRDefault="006E4CDE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"Поликлиника", кроме профиля деятельности "стоматологическая, в том числе детская"</w:t>
            </w:r>
          </w:p>
          <w:p w14:paraId="29E28384" w14:textId="77777777" w:rsidR="006E4CDE" w:rsidRDefault="006E4CDE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"Центр (Лечебно-профилактические медицинские организации", кроме профиля деятельности "перинатальный"</w:t>
            </w:r>
          </w:p>
        </w:tc>
      </w:tr>
      <w:tr w:rsidR="00000000" w14:paraId="0D773049" w14:textId="77777777">
        <w:trPr>
          <w:trHeight w:val="20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8180AC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3206D9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3D8DCB" w14:textId="77777777" w:rsidR="006E4CDE" w:rsidRDefault="006E4CDE">
            <w:pPr>
              <w:pStyle w:val="phtablecellleft"/>
              <w:spacing w:before="0" w:after="0"/>
            </w:pPr>
            <w:r>
              <w:t>Стоматологические пол-ки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759237" w14:textId="77777777" w:rsidR="006E4CDE" w:rsidRDefault="006E4CDE">
            <w:pPr>
              <w:pStyle w:val="phtablecellleft"/>
              <w:spacing w:before="0" w:after="0"/>
            </w:pPr>
            <w:r>
              <w:t>Количество медицинских организаций с видом деятельности "Поликлиника" и профилем деятельности " стоматологическая, в том числе детская"</w:t>
            </w:r>
          </w:p>
        </w:tc>
      </w:tr>
      <w:tr w:rsidR="00000000" w14:paraId="117F2232" w14:textId="77777777">
        <w:trPr>
          <w:trHeight w:val="24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840E01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19F9A7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8B6BD5" w14:textId="77777777" w:rsidR="006E4CDE" w:rsidRDefault="006E4CDE">
            <w:pPr>
              <w:pStyle w:val="phtablecellleft"/>
              <w:spacing w:before="0" w:after="0"/>
            </w:pPr>
            <w:r>
              <w:t>Особого типа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B4C75C" w14:textId="77777777" w:rsidR="006E4CDE" w:rsidRDefault="006E4CDE">
            <w:pPr>
              <w:pStyle w:val="phtablecellleft"/>
              <w:spacing w:before="0" w:after="0"/>
            </w:pPr>
            <w:r>
              <w:t>Количество медицинских организаций со следующими видами деятельности:</w:t>
            </w:r>
          </w:p>
          <w:p w14:paraId="3550ED5D" w14:textId="77777777" w:rsidR="006E4CDE" w:rsidRDefault="006E4CDE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"Центр (Медицинские организации особого типа)"</w:t>
            </w:r>
          </w:p>
          <w:p w14:paraId="7CAED38F" w14:textId="77777777" w:rsidR="006E4CDE" w:rsidRDefault="006E4CDE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"Бюро"</w:t>
            </w:r>
          </w:p>
          <w:p w14:paraId="59F71FCA" w14:textId="77777777" w:rsidR="006E4CDE" w:rsidRDefault="006E4CDE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"Хоспис"</w:t>
            </w:r>
          </w:p>
          <w:p w14:paraId="788B788C" w14:textId="77777777" w:rsidR="006E4CDE" w:rsidRDefault="006E4CDE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"Лепрозорий"</w:t>
            </w:r>
          </w:p>
          <w:p w14:paraId="199C8FD8" w14:textId="77777777" w:rsidR="006E4CDE" w:rsidRDefault="006E4CDE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"Дезинфекционный центр (станция)"</w:t>
            </w:r>
          </w:p>
          <w:p w14:paraId="2647040C" w14:textId="77777777" w:rsidR="006E4CDE" w:rsidRDefault="006E4CDE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"Центр гигиенического образования населения"</w:t>
            </w:r>
          </w:p>
          <w:p w14:paraId="0D730B24" w14:textId="77777777" w:rsidR="006E4CDE" w:rsidRDefault="006E4CDE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"Центр гигиены и эпидемиологии"</w:t>
            </w:r>
          </w:p>
        </w:tc>
      </w:tr>
      <w:tr w:rsidR="00000000" w14:paraId="1E93E7ED" w14:textId="77777777">
        <w:trPr>
          <w:trHeight w:val="23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4FA1E4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029DD6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6E1E2A" w14:textId="77777777" w:rsidR="006E4CDE" w:rsidRDefault="006E4CDE">
            <w:pPr>
              <w:pStyle w:val="phtablecellleft"/>
              <w:spacing w:before="0" w:after="0"/>
            </w:pPr>
            <w:r>
              <w:t>Дом ребенка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8222D" w14:textId="77777777" w:rsidR="006E4CDE" w:rsidRDefault="006E4CDE">
            <w:pPr>
              <w:pStyle w:val="phtablecellleft"/>
              <w:spacing w:before="0" w:after="0"/>
            </w:pPr>
            <w:r>
              <w:t>Количество медицинских организаций с видом деятельности "Дом ребенка, в том числе специализированный"</w:t>
            </w:r>
          </w:p>
        </w:tc>
      </w:tr>
      <w:tr w:rsidR="00000000" w14:paraId="60149D42" w14:textId="77777777">
        <w:trPr>
          <w:trHeight w:val="28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351ED4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EC798B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FF8AC3" w14:textId="77777777" w:rsidR="006E4CDE" w:rsidRDefault="006E4CDE">
            <w:pPr>
              <w:pStyle w:val="phtablecellleft"/>
              <w:spacing w:before="0" w:after="0"/>
            </w:pPr>
            <w:r>
              <w:t>Санатории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7B1655" w14:textId="77777777" w:rsidR="006E4CDE" w:rsidRDefault="006E4CDE">
            <w:pPr>
              <w:pStyle w:val="phtablecellleft"/>
              <w:spacing w:before="0" w:after="0"/>
            </w:pPr>
            <w:r>
              <w:t>Количество медицинских организаций с видом деятельности "Санаторно-курортные организации"</w:t>
            </w:r>
          </w:p>
        </w:tc>
      </w:tr>
      <w:tr w:rsidR="00000000" w14:paraId="5C52E62F" w14:textId="77777777">
        <w:trPr>
          <w:trHeight w:val="315"/>
        </w:trPr>
        <w:tc>
          <w:tcPr>
            <w:tcW w:w="4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E1D9DA" w14:textId="77777777" w:rsidR="006E4CDE" w:rsidRDefault="006E4CDE">
            <w:pPr>
              <w:pStyle w:val="phtablecellleft"/>
              <w:spacing w:before="0" w:after="0"/>
            </w:pPr>
            <w:r>
              <w:rPr>
                <w:lang w:val="en-US"/>
              </w:rPr>
              <w:t>9</w:t>
            </w:r>
          </w:p>
        </w:tc>
        <w:tc>
          <w:tcPr>
            <w:tcW w:w="2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6F30C0" w14:textId="77777777" w:rsidR="006E4CDE" w:rsidRDefault="006E4CDE">
            <w:pPr>
              <w:pStyle w:val="phtablecellleft"/>
              <w:spacing w:before="0" w:after="0"/>
            </w:pPr>
            <w:r>
              <w:t>Вид (профиль) деятельности входящих подразделений в МО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AE0433" w14:textId="77777777" w:rsidR="006E4CDE" w:rsidRDefault="006E4CDE">
            <w:pPr>
              <w:pStyle w:val="phtablecellleft"/>
              <w:spacing w:before="0" w:after="0"/>
            </w:pPr>
            <w:r>
              <w:t>АПУ входящие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E3F930" w14:textId="77777777" w:rsidR="006E4CDE" w:rsidRDefault="006E4CDE">
            <w:pPr>
              <w:pStyle w:val="phtablecellleft"/>
              <w:spacing w:before="0" w:after="0"/>
            </w:pPr>
            <w:r>
              <w:t>Количество структурных подразделений со следующими видами:</w:t>
            </w:r>
          </w:p>
          <w:p w14:paraId="7EDB660C" w14:textId="77777777" w:rsidR="006E4CDE" w:rsidRDefault="006E4CDE">
            <w:pPr>
              <w:pStyle w:val="phtablecellleft"/>
              <w:numPr>
                <w:ilvl w:val="0"/>
                <w:numId w:val="22"/>
              </w:numPr>
              <w:spacing w:before="0" w:after="0"/>
            </w:pPr>
            <w:r>
              <w:t>"Амбулатории"</w:t>
            </w:r>
          </w:p>
          <w:p w14:paraId="41E6E2BB" w14:textId="77777777" w:rsidR="006E4CDE" w:rsidRDefault="006E4CDE">
            <w:pPr>
              <w:pStyle w:val="phtablecellleft"/>
              <w:numPr>
                <w:ilvl w:val="0"/>
                <w:numId w:val="22"/>
              </w:numPr>
              <w:spacing w:before="0" w:after="0"/>
            </w:pPr>
            <w:r>
              <w:t>"Поликлиники (поликлинические отделения)"</w:t>
            </w:r>
          </w:p>
          <w:p w14:paraId="519500F7" w14:textId="77777777" w:rsidR="006E4CDE" w:rsidRDefault="006E4CDE">
            <w:pPr>
              <w:pStyle w:val="phtablecellleft"/>
              <w:numPr>
                <w:ilvl w:val="0"/>
                <w:numId w:val="22"/>
              </w:numPr>
              <w:spacing w:before="0" w:after="0"/>
            </w:pPr>
            <w:r>
              <w:t>"Детские поликлиники (отделения)"</w:t>
            </w:r>
          </w:p>
        </w:tc>
      </w:tr>
      <w:tr w:rsidR="00000000" w14:paraId="61F65B68" w14:textId="77777777">
        <w:trPr>
          <w:trHeight w:val="22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558CD6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08DFEF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83A6C5" w14:textId="77777777" w:rsidR="006E4CDE" w:rsidRDefault="006E4CDE">
            <w:pPr>
              <w:pStyle w:val="phtablecellleft"/>
              <w:spacing w:before="0" w:after="0"/>
            </w:pPr>
            <w:r>
              <w:t>ФАП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A1B053" w14:textId="77777777" w:rsidR="006E4CDE" w:rsidRDefault="006E4CDE">
            <w:pPr>
              <w:pStyle w:val="phtablecellleft"/>
              <w:spacing w:before="0" w:after="0"/>
            </w:pPr>
            <w:r>
              <w:t>Количество структурных подразделений с видом "Фельдшерско-акушерские пункты (включая передвижные)"</w:t>
            </w:r>
          </w:p>
        </w:tc>
      </w:tr>
      <w:tr w:rsidR="00000000" w14:paraId="725394F1" w14:textId="77777777">
        <w:trPr>
          <w:trHeight w:val="24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1D9D57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29F668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DEF1E2" w14:textId="77777777" w:rsidR="006E4CDE" w:rsidRDefault="006E4CDE">
            <w:pPr>
              <w:pStyle w:val="phtablecellleft"/>
              <w:spacing w:before="0" w:after="0"/>
            </w:pPr>
            <w:r>
              <w:t>ФП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F25FD7" w14:textId="77777777" w:rsidR="006E4CDE" w:rsidRDefault="006E4CDE">
            <w:pPr>
              <w:pStyle w:val="phtablecellleft"/>
              <w:spacing w:before="0" w:after="0"/>
            </w:pPr>
            <w:r>
              <w:t>Количество структурных подразделений с видом "Фельдшерские пункты (включая передвижные)"</w:t>
            </w:r>
          </w:p>
        </w:tc>
      </w:tr>
      <w:tr w:rsidR="00000000" w14:paraId="4B333186" w14:textId="77777777">
        <w:trPr>
          <w:trHeight w:val="15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85D997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F92909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A7F411" w14:textId="77777777" w:rsidR="006E4CDE" w:rsidRDefault="006E4CDE">
            <w:pPr>
              <w:pStyle w:val="phtablecellleft"/>
              <w:spacing w:before="0" w:after="0"/>
            </w:pPr>
            <w:r>
              <w:t>Врач здравпункты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4B1A0D" w14:textId="77777777" w:rsidR="006E4CDE" w:rsidRDefault="006E4CDE">
            <w:pPr>
              <w:pStyle w:val="phtablecellleft"/>
              <w:spacing w:before="0" w:after="0"/>
            </w:pPr>
            <w:r>
              <w:t>Количество структурных подразделений с видом "Здравпункты врачебные"</w:t>
            </w:r>
          </w:p>
        </w:tc>
      </w:tr>
      <w:tr w:rsidR="00000000" w14:paraId="7E1D2698" w14:textId="77777777">
        <w:trPr>
          <w:trHeight w:val="21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FFC27E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D502F6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DF7121" w14:textId="77777777" w:rsidR="006E4CDE" w:rsidRDefault="006E4CDE">
            <w:pPr>
              <w:pStyle w:val="phtablecellleft"/>
              <w:spacing w:before="0" w:after="0"/>
            </w:pPr>
            <w:r>
              <w:t>Фельд здравпункты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03F00E" w14:textId="77777777" w:rsidR="006E4CDE" w:rsidRDefault="006E4CDE">
            <w:pPr>
              <w:pStyle w:val="phtablecellleft"/>
              <w:spacing w:before="0" w:after="0"/>
            </w:pPr>
            <w:r>
              <w:t>Количество структурных подразделений с видом "Здравпункты фельдшерские"</w:t>
            </w:r>
          </w:p>
        </w:tc>
      </w:tr>
      <w:tr w:rsidR="00000000" w14:paraId="420189FC" w14:textId="77777777">
        <w:trPr>
          <w:trHeight w:val="24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5E896F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CB36AD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FD4C0A" w14:textId="77777777" w:rsidR="006E4CDE" w:rsidRDefault="006E4CDE">
            <w:pPr>
              <w:pStyle w:val="phtablecellleft"/>
              <w:spacing w:before="0" w:after="0"/>
            </w:pPr>
            <w:r>
              <w:t>Врач амбулатории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5AD029" w14:textId="77777777" w:rsidR="006E4CDE" w:rsidRDefault="006E4CDE">
            <w:pPr>
              <w:pStyle w:val="phtablecellleft"/>
              <w:spacing w:before="0" w:after="0"/>
            </w:pPr>
            <w:r>
              <w:t>Количество структурных подразделений со следующими видами:</w:t>
            </w:r>
          </w:p>
          <w:p w14:paraId="4CF07508" w14:textId="77777777" w:rsidR="006E4CDE" w:rsidRDefault="006E4CDE">
            <w:pPr>
              <w:pStyle w:val="phtablecellleft"/>
              <w:numPr>
                <w:ilvl w:val="0"/>
                <w:numId w:val="22"/>
              </w:numPr>
              <w:spacing w:before="0" w:after="0"/>
            </w:pPr>
            <w:r>
              <w:t>"Отделения (кабинеты) врача общей практики</w:t>
            </w:r>
            <w:r>
              <w:br/>
              <w:t>(семейного врача)"</w:t>
            </w:r>
          </w:p>
          <w:p w14:paraId="3FC6A054" w14:textId="77777777" w:rsidR="006E4CDE" w:rsidRDefault="006E4CDE">
            <w:pPr>
              <w:pStyle w:val="phtablecellleft"/>
              <w:numPr>
                <w:ilvl w:val="0"/>
                <w:numId w:val="22"/>
              </w:numPr>
              <w:spacing w:before="0" w:after="0"/>
            </w:pPr>
            <w:r>
              <w:t>"Центры врача общей практики (семейного врача)"</w:t>
            </w:r>
          </w:p>
        </w:tc>
      </w:tr>
      <w:tr w:rsidR="00000000" w14:paraId="4DB7365A" w14:textId="77777777">
        <w:trPr>
          <w:trHeight w:val="15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76FB9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25EA9E" w14:textId="77777777" w:rsidR="006E4CDE" w:rsidRDefault="006E4CDE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A68424" w14:textId="77777777" w:rsidR="006E4CDE" w:rsidRDefault="006E4CDE">
            <w:pPr>
              <w:pStyle w:val="phtablecellleft"/>
              <w:spacing w:before="0" w:after="0"/>
            </w:pPr>
            <w:r>
              <w:t>Участковые больницы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2843A1" w14:textId="77777777" w:rsidR="006E4CDE" w:rsidRDefault="006E4CDE">
            <w:pPr>
              <w:pStyle w:val="phtablecellleft"/>
              <w:spacing w:before="0" w:after="0"/>
            </w:pPr>
            <w:r>
              <w:t>Количество структурных подразделений с видом подразделения "Участковые больницы в составе медицинской организации"</w:t>
            </w:r>
          </w:p>
        </w:tc>
      </w:tr>
      <w:tr w:rsidR="00000000" w14:paraId="084C0190" w14:textId="77777777">
        <w:trPr>
          <w:trHeight w:val="23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AD03C0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758330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36A93E" w14:textId="77777777" w:rsidR="006E4CDE" w:rsidRDefault="006E4CDE">
            <w:pPr>
              <w:pStyle w:val="phtablecellleft"/>
            </w:pPr>
            <w:r>
              <w:t>ВСЕГО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7A370" w14:textId="77777777" w:rsidR="006E4CDE" w:rsidRDefault="006E4CDE">
            <w:pPr>
              <w:pStyle w:val="phtablecellleft"/>
              <w:spacing w:before="0" w:after="0"/>
            </w:pPr>
            <w:r>
              <w:t>Сумма по следующим столбцам: </w:t>
            </w:r>
          </w:p>
          <w:p w14:paraId="3B15D974" w14:textId="77777777" w:rsidR="006E4CDE" w:rsidRDefault="006E4CDE">
            <w:pPr>
              <w:pStyle w:val="phtablecellleft"/>
              <w:numPr>
                <w:ilvl w:val="0"/>
                <w:numId w:val="5"/>
              </w:numPr>
              <w:spacing w:before="0" w:after="0"/>
            </w:pPr>
            <w:r>
              <w:t>АПУ входящие</w:t>
            </w:r>
          </w:p>
          <w:p w14:paraId="504401D8" w14:textId="77777777" w:rsidR="006E4CDE" w:rsidRDefault="006E4CDE">
            <w:pPr>
              <w:pStyle w:val="phtablecellleft"/>
              <w:numPr>
                <w:ilvl w:val="0"/>
                <w:numId w:val="5"/>
              </w:numPr>
              <w:spacing w:before="0" w:after="0"/>
            </w:pPr>
            <w:r>
              <w:t>ФАП</w:t>
            </w:r>
          </w:p>
          <w:p w14:paraId="5C0798FA" w14:textId="77777777" w:rsidR="006E4CDE" w:rsidRDefault="006E4CDE">
            <w:pPr>
              <w:pStyle w:val="phtablecellleft"/>
              <w:numPr>
                <w:ilvl w:val="0"/>
                <w:numId w:val="5"/>
              </w:numPr>
              <w:spacing w:before="0" w:after="0"/>
            </w:pPr>
            <w:r>
              <w:t>ФП</w:t>
            </w:r>
          </w:p>
          <w:p w14:paraId="2A84A309" w14:textId="77777777" w:rsidR="006E4CDE" w:rsidRDefault="006E4CDE">
            <w:pPr>
              <w:pStyle w:val="phtablecellleft"/>
              <w:numPr>
                <w:ilvl w:val="0"/>
                <w:numId w:val="5"/>
              </w:numPr>
              <w:spacing w:before="0" w:after="0"/>
            </w:pPr>
            <w:r>
              <w:t>Врач здравпункты</w:t>
            </w:r>
          </w:p>
          <w:p w14:paraId="3D6F5F8B" w14:textId="77777777" w:rsidR="006E4CDE" w:rsidRDefault="006E4CDE">
            <w:pPr>
              <w:pStyle w:val="phtablecellleft"/>
              <w:numPr>
                <w:ilvl w:val="0"/>
                <w:numId w:val="5"/>
              </w:numPr>
              <w:spacing w:before="0" w:after="0"/>
            </w:pPr>
            <w:r>
              <w:t>Фельд здравпункты</w:t>
            </w:r>
          </w:p>
          <w:p w14:paraId="74B13813" w14:textId="77777777" w:rsidR="006E4CDE" w:rsidRDefault="006E4CDE">
            <w:pPr>
              <w:pStyle w:val="phtablecellleft"/>
              <w:numPr>
                <w:ilvl w:val="0"/>
                <w:numId w:val="5"/>
              </w:numPr>
              <w:spacing w:before="0" w:after="0"/>
            </w:pPr>
            <w:r>
              <w:t>Врач амбулатории</w:t>
            </w:r>
          </w:p>
          <w:p w14:paraId="4DC13646" w14:textId="77777777" w:rsidR="006E4CDE" w:rsidRDefault="006E4CDE">
            <w:pPr>
              <w:pStyle w:val="phtablecellleft"/>
              <w:numPr>
                <w:ilvl w:val="0"/>
                <w:numId w:val="5"/>
              </w:numPr>
              <w:spacing w:before="0" w:after="0"/>
            </w:pPr>
            <w:r>
              <w:t>Участковые больницы</w:t>
            </w:r>
          </w:p>
        </w:tc>
      </w:tr>
    </w:tbl>
    <w:p w14:paraId="66E49487" w14:textId="77777777" w:rsidR="006E4CDE" w:rsidRDefault="006E4CDE">
      <w:pPr>
        <w:pStyle w:val="phnormal"/>
        <w:jc w:val="left"/>
      </w:pPr>
    </w:p>
    <w:p w14:paraId="6A22E71E" w14:textId="77777777" w:rsidR="006E4CDE" w:rsidRDefault="006E4CDE">
      <w:pPr>
        <w:pStyle w:val="1"/>
      </w:pPr>
      <w:bookmarkStart w:id="125" w:name="__RefHeading___Toc59703865"/>
      <w:bookmarkEnd w:id="125"/>
      <w:r>
        <w:t>Аварийные ситуации</w:t>
      </w:r>
    </w:p>
    <w:p w14:paraId="58094F33" w14:textId="77777777" w:rsidR="006E4CDE" w:rsidRDefault="006E4CDE">
      <w:pPr>
        <w:pStyle w:val="2"/>
        <w:numPr>
          <w:ilvl w:val="1"/>
          <w:numId w:val="18"/>
        </w:numPr>
        <w:ind w:left="0"/>
      </w:pPr>
      <w:bookmarkStart w:id="126" w:name="__RefHeading___Toc59703866"/>
      <w:bookmarkEnd w:id="126"/>
      <w:r>
        <w:t>Действия при аварийных ситуациях</w:t>
      </w:r>
    </w:p>
    <w:p w14:paraId="7830478B" w14:textId="77777777" w:rsidR="006E4CDE" w:rsidRDefault="006E4CDE">
      <w:pPr>
        <w:pStyle w:val="phnormal"/>
      </w:pPr>
      <w:r>
        <w:t>В случае возникновения аварийных ситуаций, связанных с Подсистемой, необходимо обратиться в СТП ЕГИСЗ.</w:t>
      </w:r>
    </w:p>
    <w:p w14:paraId="6F358E8A" w14:textId="77777777" w:rsidR="006E4CDE" w:rsidRDefault="006E4CDE">
      <w:pPr>
        <w:pStyle w:val="2"/>
        <w:numPr>
          <w:ilvl w:val="1"/>
          <w:numId w:val="18"/>
        </w:numPr>
        <w:ind w:left="0"/>
      </w:pPr>
      <w:bookmarkStart w:id="127" w:name="__RefHeading___Toc59703867"/>
      <w:bookmarkEnd w:id="127"/>
      <w:r>
        <w:t>Контактная информация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4749"/>
        <w:gridCol w:w="5672"/>
      </w:tblGrid>
      <w:tr w:rsidR="00000000" w14:paraId="54D22764" w14:textId="77777777">
        <w:tc>
          <w:tcPr>
            <w:tcW w:w="4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AA2576" w14:textId="77777777" w:rsidR="006E4CDE" w:rsidRDefault="006E4CDE">
            <w:pPr>
              <w:pStyle w:val="phtablecellleft"/>
            </w:pPr>
            <w:r>
              <w:t>Телефон СТП ЕГИСЗ</w:t>
            </w:r>
          </w:p>
        </w:tc>
        <w:tc>
          <w:tcPr>
            <w:tcW w:w="5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C1E46" w14:textId="77777777" w:rsidR="006E4CDE" w:rsidRDefault="006E4CDE">
            <w:pPr>
              <w:pStyle w:val="phtablecellleft"/>
            </w:pPr>
            <w:r>
              <w:t>8-800-500-74-78</w:t>
            </w:r>
          </w:p>
        </w:tc>
      </w:tr>
      <w:tr w:rsidR="00000000" w14:paraId="36F9DABE" w14:textId="77777777">
        <w:tc>
          <w:tcPr>
            <w:tcW w:w="4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3DF781" w14:textId="77777777" w:rsidR="006E4CDE" w:rsidRDefault="006E4CDE">
            <w:pPr>
              <w:pStyle w:val="phtablecellleft"/>
            </w:pPr>
            <w:r>
              <w:t>Адрес электронной почты</w:t>
            </w:r>
          </w:p>
        </w:tc>
        <w:tc>
          <w:tcPr>
            <w:tcW w:w="5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4CD0F9" w14:textId="77777777" w:rsidR="006E4CDE" w:rsidRDefault="006E4CDE">
            <w:pPr>
              <w:pStyle w:val="phtablecellleft"/>
            </w:pPr>
            <w:hyperlink r:id="rId95" w:history="1">
              <w:r>
                <w:rPr>
                  <w:rStyle w:val="a4"/>
                </w:rPr>
                <w:t>egisz@rt-eu.ru</w:t>
              </w:r>
            </w:hyperlink>
          </w:p>
        </w:tc>
      </w:tr>
      <w:tr w:rsidR="00000000" w14:paraId="3350E6E2" w14:textId="77777777">
        <w:tc>
          <w:tcPr>
            <w:tcW w:w="4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496F49" w14:textId="77777777" w:rsidR="006E4CDE" w:rsidRDefault="006E4CDE">
            <w:pPr>
              <w:pStyle w:val="phtablecellleft"/>
            </w:pPr>
            <w:r>
              <w:t xml:space="preserve">Официальный сайт </w:t>
            </w:r>
          </w:p>
        </w:tc>
        <w:tc>
          <w:tcPr>
            <w:tcW w:w="5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3F0934" w14:textId="77777777" w:rsidR="006E4CDE" w:rsidRDefault="006E4CDE">
            <w:pPr>
              <w:pStyle w:val="phtablecellleft"/>
            </w:pPr>
            <w:hyperlink r:id="rId96" w:anchor="_blank" w:history="1">
              <w:r>
                <w:rPr>
                  <w:rStyle w:val="a4"/>
                </w:rPr>
                <w:t>ЕГИСЗ.РФ</w:t>
              </w:r>
            </w:hyperlink>
          </w:p>
        </w:tc>
      </w:tr>
    </w:tbl>
    <w:p w14:paraId="41B64185" w14:textId="77777777" w:rsidR="006E4CDE" w:rsidRDefault="006E4CDE">
      <w:pPr>
        <w:pStyle w:val="2"/>
        <w:numPr>
          <w:ilvl w:val="1"/>
          <w:numId w:val="18"/>
        </w:numPr>
        <w:ind w:left="0"/>
      </w:pPr>
      <w:bookmarkStart w:id="128" w:name="__RefHeading___Toc59703868"/>
      <w:bookmarkEnd w:id="128"/>
      <w:r>
        <w:t>Порядок обращения в службу технической поддержки</w:t>
      </w:r>
    </w:p>
    <w:p w14:paraId="07FC67DB" w14:textId="77777777" w:rsidR="006E4CDE" w:rsidRDefault="006E4CDE">
      <w:pPr>
        <w:pStyle w:val="phlistitemizedtitle"/>
      </w:pPr>
      <w:r>
        <w:t>При обращении в СТП пользователь должен сообщить следующие сведения:</w:t>
      </w:r>
    </w:p>
    <w:p w14:paraId="7928FC8B" w14:textId="77777777" w:rsidR="006E4CDE" w:rsidRDefault="006E4CDE">
      <w:pPr>
        <w:pStyle w:val="phlistitemized10"/>
      </w:pPr>
      <w:r>
        <w:t>название Подсистемы, по поводу которой происходит обращение в СТП ЕГИСЗ (ФРМО);</w:t>
      </w:r>
    </w:p>
    <w:p w14:paraId="346D6558" w14:textId="77777777" w:rsidR="006E4CDE" w:rsidRDefault="006E4CDE">
      <w:pPr>
        <w:pStyle w:val="phlistitemized10"/>
      </w:pPr>
      <w:r>
        <w:t>ФИО;</w:t>
      </w:r>
    </w:p>
    <w:p w14:paraId="63D5BCC1" w14:textId="77777777" w:rsidR="006E4CDE" w:rsidRDefault="006E4CDE">
      <w:pPr>
        <w:pStyle w:val="phlistitemized10"/>
      </w:pPr>
      <w:r>
        <w:t>субъект РФ;</w:t>
      </w:r>
    </w:p>
    <w:p w14:paraId="19B72583" w14:textId="77777777" w:rsidR="006E4CDE" w:rsidRDefault="006E4CDE">
      <w:pPr>
        <w:pStyle w:val="phlistitemized10"/>
      </w:pPr>
      <w:r>
        <w:t>организация;</w:t>
      </w:r>
    </w:p>
    <w:p w14:paraId="2226CD90" w14:textId="77777777" w:rsidR="006E4CDE" w:rsidRDefault="006E4CDE">
      <w:pPr>
        <w:pStyle w:val="phlistitemized10"/>
      </w:pPr>
      <w:r>
        <w:t>контактный телефон;</w:t>
      </w:r>
    </w:p>
    <w:p w14:paraId="45A8BEEA" w14:textId="77777777" w:rsidR="006E4CDE" w:rsidRDefault="006E4CDE">
      <w:pPr>
        <w:pStyle w:val="phlistitemized10"/>
      </w:pPr>
      <w:r>
        <w:t>адрес электронной почты (при наличии);</w:t>
      </w:r>
    </w:p>
    <w:p w14:paraId="75B0FA49" w14:textId="77777777" w:rsidR="006E4CDE" w:rsidRDefault="006E4CDE">
      <w:pPr>
        <w:pStyle w:val="phlistitemized10"/>
      </w:pPr>
      <w:r>
        <w:t>вопрос/предложение/замечание/сообщение об ошибке.</w:t>
      </w:r>
    </w:p>
    <w:p w14:paraId="217EB636" w14:textId="77777777" w:rsidR="006E4CDE" w:rsidRDefault="006E4CDE">
      <w:pPr>
        <w:pStyle w:val="2"/>
        <w:numPr>
          <w:ilvl w:val="1"/>
          <w:numId w:val="18"/>
        </w:numPr>
        <w:tabs>
          <w:tab w:val="left" w:pos="1701"/>
        </w:tabs>
        <w:spacing w:before="240" w:after="240"/>
        <w:ind w:left="0"/>
      </w:pPr>
      <w:bookmarkStart w:id="129" w:name="__RefHeading___Toc59703869"/>
      <w:bookmarkEnd w:id="129"/>
      <w:r>
        <w:t>Создание снимков экрана – «скриншотов»</w:t>
      </w:r>
    </w:p>
    <w:p w14:paraId="1520FA7B" w14:textId="77777777" w:rsidR="006E4CDE" w:rsidRDefault="006E4CDE">
      <w:pPr>
        <w:pStyle w:val="phlistitemizedtitle"/>
      </w:pPr>
      <w:r>
        <w:t>Для того чтобы сделать снимок экрана Подсистемы с ошибкой, необходимо выполнить следующие действия:</w:t>
      </w:r>
    </w:p>
    <w:p w14:paraId="2D35F163" w14:textId="77777777" w:rsidR="006E4CDE" w:rsidRDefault="006E4CDE">
      <w:pPr>
        <w:pStyle w:val="phlistitemized10"/>
      </w:pPr>
      <w:r>
        <w:t>сделать копию экрана с ошибкой (например, при помощи клавиши «Pr</w:t>
      </w:r>
      <w:r>
        <w:rPr>
          <w:lang w:val="en-US"/>
        </w:rPr>
        <w:t>i</w:t>
      </w:r>
      <w:r>
        <w:t>n</w:t>
      </w:r>
      <w:r>
        <w:rPr>
          <w:lang w:val="en-US"/>
        </w:rPr>
        <w:t>t</w:t>
      </w:r>
      <w:r>
        <w:t xml:space="preserve"> Scr</w:t>
      </w:r>
      <w:r>
        <w:rPr>
          <w:lang w:val="en-US"/>
        </w:rPr>
        <w:t>ee</w:t>
      </w:r>
      <w:r>
        <w:t>n» на клавиатуре);</w:t>
      </w:r>
    </w:p>
    <w:p w14:paraId="097A3F5B" w14:textId="77777777" w:rsidR="006E4CDE" w:rsidRDefault="006E4CDE">
      <w:pPr>
        <w:pStyle w:val="phlistitemized10"/>
      </w:pPr>
      <w:r>
        <w:t>создать документ Microsoft Word;</w:t>
      </w:r>
    </w:p>
    <w:p w14:paraId="31DD381D" w14:textId="77777777" w:rsidR="006E4CDE" w:rsidRDefault="006E4CDE">
      <w:pPr>
        <w:pStyle w:val="phlistitemized10"/>
      </w:pPr>
      <w:r>
        <w:t>при помощи пункта меню «Правка – Вставить» добавить изображение с ошибкой в документ;</w:t>
      </w:r>
    </w:p>
    <w:p w14:paraId="0EBE70E7" w14:textId="77777777" w:rsidR="006E4CDE" w:rsidRDefault="006E4CDE">
      <w:pPr>
        <w:pStyle w:val="phlistitemized10"/>
      </w:pPr>
      <w:r>
        <w:t>под изображением написать комментарий, описывающий действия, в результате которых возникла ошибка;</w:t>
      </w:r>
    </w:p>
    <w:p w14:paraId="3AFE0285" w14:textId="77777777" w:rsidR="006E4CDE" w:rsidRDefault="006E4CDE">
      <w:pPr>
        <w:pStyle w:val="phlistitemized10"/>
        <w:sectPr w:rsidR="00000000">
          <w:headerReference w:type="default" r:id="rId97"/>
          <w:footerReference w:type="default" r:id="rId98"/>
          <w:headerReference w:type="first" r:id="rId99"/>
          <w:footerReference w:type="first" r:id="rId100"/>
          <w:pgSz w:w="11906" w:h="16838"/>
          <w:pgMar w:top="1134" w:right="567" w:bottom="1134" w:left="1134" w:header="709" w:footer="709" w:gutter="0"/>
          <w:cols w:space="720"/>
          <w:titlePg/>
          <w:docGrid w:linePitch="360"/>
        </w:sectPr>
      </w:pPr>
      <w:r>
        <w:t>сохранить и отправить созданный документ на электронную почту СТП ЕГИСЗ (</w:t>
      </w:r>
      <w:hyperlink r:id="rId101" w:history="1">
        <w:r>
          <w:rPr>
            <w:rStyle w:val="a4"/>
          </w:rPr>
          <w:t>egisz@rt-eu.ru</w:t>
        </w:r>
      </w:hyperlink>
      <w:r>
        <w:t>).</w:t>
      </w:r>
    </w:p>
    <w:p w14:paraId="3DB36F6C" w14:textId="77777777" w:rsidR="006E4CDE" w:rsidRDefault="006E4CDE">
      <w:pPr>
        <w:pStyle w:val="phadditiontitle1"/>
        <w:numPr>
          <w:ilvl w:val="0"/>
          <w:numId w:val="8"/>
        </w:numPr>
        <w:spacing w:line="240" w:lineRule="auto"/>
      </w:pPr>
      <w:bookmarkStart w:id="130" w:name="__RefHeading___Toc59703870"/>
      <w:bookmarkStart w:id="131" w:name="_Ref514322848"/>
      <w:bookmarkStart w:id="132" w:name="_Ref514322843"/>
      <w:bookmarkEnd w:id="130"/>
    </w:p>
    <w:p w14:paraId="27C66A89" w14:textId="77777777" w:rsidR="006E4CDE" w:rsidRDefault="006E4CDE">
      <w:pPr>
        <w:pStyle w:val="phadditiontitle2"/>
        <w:numPr>
          <w:ilvl w:val="1"/>
          <w:numId w:val="8"/>
        </w:numPr>
        <w:spacing w:after="120" w:line="240" w:lineRule="auto"/>
      </w:pPr>
      <w:bookmarkStart w:id="133" w:name="__RefHeading___Toc59703871"/>
      <w:bookmarkStart w:id="134" w:name="_Ref531971398"/>
      <w:bookmarkEnd w:id="133"/>
      <w:r>
        <w:t>Заявка на предоставление доступа в Федеральный реестр медицинских организаций</w:t>
      </w:r>
      <w:bookmarkEnd w:id="131"/>
      <w:bookmarkEnd w:id="132"/>
      <w:bookmarkEnd w:id="134"/>
    </w:p>
    <w:p w14:paraId="01F1DD9E" w14:textId="77777777" w:rsidR="006E4CDE" w:rsidRDefault="006E4CDE">
      <w:pPr>
        <w:pStyle w:val="phnormal"/>
        <w:spacing w:line="240" w:lineRule="auto"/>
      </w:pPr>
      <w:r>
        <w:t xml:space="preserve">Прошу предоставить пользователю права роли </w:t>
      </w:r>
      <w:r>
        <w:rPr>
          <w:i/>
        </w:rPr>
        <w:t xml:space="preserve">{Наименование роли} </w:t>
      </w:r>
      <w:r>
        <w:t>(</w:t>
      </w:r>
      <w:r>
        <w:fldChar w:fldCharType="begin"/>
      </w:r>
      <w:r>
        <w:instrText xml:space="preserve"> REF _Ref513709953 \w \h </w:instrText>
      </w:r>
      <w:r>
        <w:fldChar w:fldCharType="separate"/>
      </w:r>
      <w:r>
        <w:t>Приложение Б</w:t>
      </w:r>
      <w:r>
        <w:fldChar w:fldCharType="end"/>
      </w:r>
      <w:r>
        <w:t>) в промышленной версии Федерального реестра медицинских организаций. Сведения о пользователе приведены в таблице (</w:t>
      </w:r>
      <w:r>
        <w:fldChar w:fldCharType="begin"/>
      </w:r>
      <w:r>
        <w:instrText xml:space="preserve"> REF _Ref11157565 \h </w:instrText>
      </w:r>
      <w:r>
        <w:fldChar w:fldCharType="separate"/>
      </w:r>
      <w:r>
        <w:t>Таблица А.1</w:t>
      </w:r>
      <w:r>
        <w:fldChar w:fldCharType="end"/>
      </w:r>
      <w:r>
        <w:t>). Для выбора значения в полях с выпадающим списком необходимо нажать на пункт «Выберите элемент», раскройте список нажатием на кнопку «▼» (стрелка вниз) и выбрать необходимое значение</w:t>
      </w:r>
      <w:r>
        <w:rPr>
          <w:i/>
        </w:rPr>
        <w:t>.</w:t>
      </w:r>
    </w:p>
    <w:p w14:paraId="36CFB3B1" w14:textId="77777777" w:rsidR="006E4CDE" w:rsidRDefault="006E4CDE">
      <w:pPr>
        <w:pStyle w:val="phtabletitle"/>
        <w:spacing w:line="240" w:lineRule="auto"/>
      </w:pPr>
      <w:bookmarkStart w:id="135" w:name="_Ref11157565"/>
      <w:r>
        <w:t>Таблица А.</w:t>
      </w:r>
      <w:r>
        <w:fldChar w:fldCharType="begin"/>
      </w:r>
      <w:r>
        <w:instrText xml:space="preserve"> SEQ "Таблица_А." \* ARABIC </w:instrText>
      </w:r>
      <w:r>
        <w:fldChar w:fldCharType="separate"/>
      </w:r>
      <w:r>
        <w:t>1</w:t>
      </w:r>
      <w:r>
        <w:fldChar w:fldCharType="end"/>
      </w:r>
      <w:bookmarkEnd w:id="135"/>
      <w:r>
        <w:t xml:space="preserve"> – Сведения о пользователе</w:t>
      </w:r>
    </w:p>
    <w:tbl>
      <w:tblPr>
        <w:tblW w:w="51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502"/>
        <w:gridCol w:w="965"/>
        <w:gridCol w:w="1075"/>
        <w:gridCol w:w="615"/>
        <w:gridCol w:w="1066"/>
        <w:gridCol w:w="1373"/>
        <w:gridCol w:w="979"/>
        <w:gridCol w:w="2964"/>
        <w:gridCol w:w="3301"/>
        <w:gridCol w:w="2386"/>
      </w:tblGrid>
      <w:tr w:rsidR="00000000" w14:paraId="0F016FF2" w14:textId="77777777">
        <w:trPr>
          <w:trHeight w:val="3256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2D571B" w14:textId="77777777" w:rsidR="006E4CDE" w:rsidRDefault="006E4CDE">
            <w:pPr>
              <w:pStyle w:val="phtablecolcaption"/>
            </w:pPr>
            <w:r>
              <w:t>№</w:t>
            </w:r>
            <w:r>
              <w:rPr>
                <w:rFonts w:cs="Times New Roman"/>
              </w:rPr>
              <w:t xml:space="preserve"> </w:t>
            </w:r>
            <w:r>
              <w:t>п/п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73946E" w14:textId="77777777" w:rsidR="006E4CDE" w:rsidRDefault="006E4CDE">
            <w:pPr>
              <w:pStyle w:val="phtablecolcaption"/>
            </w:pPr>
            <w:r>
              <w:t xml:space="preserve">СНИЛС 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120FD5" w14:textId="77777777" w:rsidR="006E4CDE" w:rsidRDefault="006E4CDE">
            <w:pPr>
              <w:pStyle w:val="phtablecolcaption"/>
            </w:pPr>
            <w:r>
              <w:t>Фамилия</w:t>
            </w:r>
          </w:p>
        </w:tc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F65058" w14:textId="77777777" w:rsidR="006E4CDE" w:rsidRDefault="006E4CDE">
            <w:pPr>
              <w:pStyle w:val="phtablecolcaption"/>
            </w:pPr>
            <w:r>
              <w:t>Имя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75245F" w14:textId="77777777" w:rsidR="006E4CDE" w:rsidRDefault="006E4CDE">
            <w:pPr>
              <w:pStyle w:val="phtablecolcaption"/>
            </w:pPr>
            <w:r>
              <w:t>Отчество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0139A2" w14:textId="77777777" w:rsidR="006E4CDE" w:rsidRDefault="006E4CDE">
            <w:pPr>
              <w:pStyle w:val="phtablecolcaption"/>
            </w:pPr>
            <w:r>
              <w:t xml:space="preserve">Адрес электронной почты </w:t>
            </w:r>
            <w:r>
              <w:rPr>
                <w:rStyle w:val="a6"/>
              </w:rPr>
              <w:footnoteReference w:id="1"/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0CF60E" w14:textId="77777777" w:rsidR="006E4CDE" w:rsidRDefault="006E4CDE">
            <w:pPr>
              <w:pStyle w:val="phtablecolcaption"/>
            </w:pPr>
            <w:r>
              <w:t>Субъект РФ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48812D" w14:textId="77777777" w:rsidR="006E4CDE" w:rsidRDefault="006E4CDE">
            <w:pPr>
              <w:pStyle w:val="phtablecolcaption"/>
            </w:pPr>
            <w:r>
              <w:t>Полное наименование медицинской организации/образовательной организации или НИИ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909290" w14:textId="77777777" w:rsidR="006E4CDE" w:rsidRDefault="006E4CDE">
            <w:pPr>
              <w:pStyle w:val="phtablecolcaption"/>
            </w:pPr>
            <w:r>
              <w:t>Краткое наименование медицинской организации/образовательной организации или НИИ</w:t>
            </w: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53516A" w14:textId="77777777" w:rsidR="006E4CDE" w:rsidRDefault="006E4CDE">
            <w:pPr>
              <w:pStyle w:val="phtablecolcaption"/>
              <w:spacing w:before="0" w:after="0"/>
            </w:pPr>
            <w:r>
              <w:t>Наименование роли, которую необходимо присвоить:</w:t>
            </w:r>
          </w:p>
          <w:p w14:paraId="366724B4" w14:textId="77777777" w:rsidR="006E4CDE" w:rsidRDefault="006E4CDE">
            <w:pPr>
              <w:pStyle w:val="phtablecolcaption"/>
              <w:spacing w:before="0" w:after="0"/>
            </w:pPr>
            <w:r>
              <w:t>- Работник</w:t>
            </w:r>
          </w:p>
          <w:p w14:paraId="2DF7D506" w14:textId="77777777" w:rsidR="006E4CDE" w:rsidRDefault="006E4CDE">
            <w:pPr>
              <w:pStyle w:val="phtablecolcaption"/>
              <w:spacing w:before="0" w:after="0"/>
            </w:pPr>
            <w:r>
              <w:t>МО (ФРМО);</w:t>
            </w:r>
          </w:p>
          <w:p w14:paraId="17B41389" w14:textId="77777777" w:rsidR="006E4CDE" w:rsidRDefault="006E4CDE">
            <w:pPr>
              <w:pStyle w:val="phtablecolcaption"/>
              <w:spacing w:before="0" w:after="0"/>
            </w:pPr>
            <w:r>
              <w:t>- Работник</w:t>
            </w:r>
          </w:p>
          <w:p w14:paraId="725E25C4" w14:textId="77777777" w:rsidR="006E4CDE" w:rsidRDefault="006E4CDE">
            <w:pPr>
              <w:pStyle w:val="phtablecolcaption"/>
              <w:spacing w:before="0" w:after="0"/>
            </w:pPr>
            <w:r>
              <w:t>ОУЗ (ФРМО);</w:t>
            </w:r>
          </w:p>
          <w:p w14:paraId="20DBB67C" w14:textId="77777777" w:rsidR="006E4CDE" w:rsidRDefault="006E4CDE">
            <w:pPr>
              <w:pStyle w:val="phtablecolcaption"/>
              <w:spacing w:before="0" w:after="0"/>
            </w:pPr>
            <w:r>
              <w:t>- Работник</w:t>
            </w:r>
          </w:p>
          <w:p w14:paraId="27F46447" w14:textId="77777777" w:rsidR="006E4CDE" w:rsidRDefault="006E4CDE">
            <w:pPr>
              <w:pStyle w:val="phtablecolcaption"/>
              <w:spacing w:before="0" w:after="0"/>
            </w:pPr>
            <w:r>
              <w:t>ОО (ФРМО);</w:t>
            </w:r>
          </w:p>
          <w:p w14:paraId="65B7B83B" w14:textId="77777777" w:rsidR="006E4CDE" w:rsidRDefault="006E4CDE">
            <w:pPr>
              <w:pStyle w:val="phtablecolcaption"/>
              <w:spacing w:before="0" w:after="0"/>
            </w:pPr>
            <w:r>
              <w:t>- Работник</w:t>
            </w:r>
          </w:p>
          <w:p w14:paraId="5423915D" w14:textId="77777777" w:rsidR="006E4CDE" w:rsidRDefault="006E4CDE">
            <w:pPr>
              <w:pStyle w:val="phtablecolcaption"/>
              <w:spacing w:before="0" w:after="0"/>
            </w:pPr>
            <w:r>
              <w:t>ФОИВ(ФРМО);</w:t>
            </w:r>
          </w:p>
          <w:p w14:paraId="738C8622" w14:textId="77777777" w:rsidR="006E4CDE" w:rsidRDefault="006E4CDE">
            <w:pPr>
              <w:pStyle w:val="phtablecolcaption"/>
              <w:spacing w:before="0" w:after="0"/>
            </w:pPr>
            <w:r>
              <w:t xml:space="preserve">- Работник </w:t>
            </w:r>
          </w:p>
          <w:p w14:paraId="7102AF06" w14:textId="77777777" w:rsidR="006E4CDE" w:rsidRDefault="006E4CDE">
            <w:pPr>
              <w:pStyle w:val="phtablecolcaption"/>
              <w:spacing w:before="0" w:after="0"/>
            </w:pPr>
            <w:r>
              <w:t xml:space="preserve">МЗ (ФРМО) </w:t>
            </w:r>
          </w:p>
        </w:tc>
      </w:tr>
      <w:tr w:rsidR="00000000" w14:paraId="6FF70B32" w14:textId="77777777">
        <w:trPr>
          <w:trHeight w:val="7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3046A5" w14:textId="77777777" w:rsidR="006E4CDE" w:rsidRDefault="006E4CDE">
            <w:pPr>
              <w:pStyle w:val="phtablecellleft"/>
            </w:pPr>
            <w:r>
              <w:t>1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12F677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861ADB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C1256A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C535E4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B13243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E20449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CB5D73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CD0B92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41D78C" w14:textId="77777777" w:rsidR="006E4CDE" w:rsidRDefault="006E4CDE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</w:tr>
    </w:tbl>
    <w:p w14:paraId="7375683C" w14:textId="77777777" w:rsidR="006E4CDE" w:rsidRDefault="006E4CDE"/>
    <w:p w14:paraId="7A2CB55D" w14:textId="77777777" w:rsidR="006E4CDE" w:rsidRDefault="006E4CDE">
      <w:pPr>
        <w:pStyle w:val="afffc"/>
      </w:pPr>
      <w:r>
        <w:rPr>
          <w:i/>
          <w:sz w:val="24"/>
          <w:szCs w:val="24"/>
        </w:rPr>
        <w:t>{Наименование должности ответственного лица}</w:t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sz w:val="24"/>
          <w:szCs w:val="24"/>
        </w:rPr>
        <w:t xml:space="preserve"> ________________________/{Фамилия И.О.}/ </w:t>
      </w:r>
    </w:p>
    <w:p w14:paraId="20369C76" w14:textId="77777777" w:rsidR="006E4CDE" w:rsidRDefault="006E4CDE">
      <w:pPr>
        <w:tabs>
          <w:tab w:val="left" w:pos="6825"/>
        </w:tabs>
      </w:pPr>
      <w:r>
        <w:rPr>
          <w:sz w:val="28"/>
          <w:szCs w:val="28"/>
        </w:rPr>
        <w:tab/>
        <w:t>МП</w:t>
      </w:r>
    </w:p>
    <w:p w14:paraId="6A1D0F17" w14:textId="77777777" w:rsidR="006E4CDE" w:rsidRDefault="006E4CDE">
      <w:pPr>
        <w:rPr>
          <w:sz w:val="28"/>
          <w:szCs w:val="28"/>
        </w:rPr>
      </w:pPr>
    </w:p>
    <w:p w14:paraId="77D8D658" w14:textId="77777777" w:rsidR="006E4CDE" w:rsidRDefault="006E4CDE">
      <w:pPr>
        <w:pStyle w:val="phadditiontitle1"/>
        <w:numPr>
          <w:ilvl w:val="0"/>
          <w:numId w:val="8"/>
        </w:numPr>
      </w:pPr>
      <w:bookmarkStart w:id="136" w:name="__RefHeading___Toc59703872"/>
      <w:bookmarkStart w:id="137" w:name="_Ref513710361"/>
      <w:bookmarkStart w:id="138" w:name="_Ref513710195"/>
      <w:bookmarkStart w:id="139" w:name="_Ref513710013"/>
      <w:bookmarkStart w:id="140" w:name="_Ref513709986"/>
      <w:bookmarkStart w:id="141" w:name="_Ref513709969"/>
      <w:bookmarkStart w:id="142" w:name="_Ref513709963"/>
      <w:bookmarkStart w:id="143" w:name="_Ref513709953"/>
      <w:bookmarkEnd w:id="136"/>
    </w:p>
    <w:p w14:paraId="54A3EAE0" w14:textId="77777777" w:rsidR="006E4CDE" w:rsidRDefault="006E4CDE">
      <w:pPr>
        <w:pStyle w:val="phtitlepagecode"/>
      </w:pPr>
      <w:r>
        <w:t>Матрица прав и ролей пользователей Федерального реестра медицинских организаций</w:t>
      </w:r>
      <w:bookmarkEnd w:id="137"/>
      <w:bookmarkEnd w:id="138"/>
      <w:bookmarkEnd w:id="139"/>
      <w:bookmarkEnd w:id="140"/>
      <w:bookmarkEnd w:id="141"/>
      <w:bookmarkEnd w:id="142"/>
      <w:bookmarkEnd w:id="143"/>
    </w:p>
    <w:p w14:paraId="2F76656C" w14:textId="77777777" w:rsidR="006E4CDE" w:rsidRDefault="006E4CDE">
      <w:pPr>
        <w:pStyle w:val="phnormal"/>
      </w:pPr>
      <w:r>
        <w:t>Информация о правах и ролях пользователей предоставлена в таблице (</w:t>
      </w:r>
      <w:r>
        <w:fldChar w:fldCharType="begin"/>
      </w:r>
      <w:r>
        <w:instrText xml:space="preserve"> REF _Ref16088866 \h </w:instrText>
      </w:r>
      <w:r>
        <w:fldChar w:fldCharType="separate"/>
      </w:r>
      <w:r>
        <w:t>Таблица Б.1</w:t>
      </w:r>
      <w:r>
        <w:fldChar w:fldCharType="end"/>
      </w:r>
      <w:r>
        <w:t>).</w:t>
      </w:r>
    </w:p>
    <w:p w14:paraId="6C1DB61A" w14:textId="77777777" w:rsidR="006E4CDE" w:rsidRDefault="006E4CDE">
      <w:pPr>
        <w:pStyle w:val="phtabletitle"/>
      </w:pPr>
      <w:bookmarkStart w:id="144" w:name="_Ref16088866"/>
      <w:r>
        <w:t>Таблица Б.</w:t>
      </w:r>
      <w:r>
        <w:fldChar w:fldCharType="begin"/>
      </w:r>
      <w:r>
        <w:instrText xml:space="preserve"> SEQ "Таблица_Б" \* ARABIC </w:instrText>
      </w:r>
      <w:r>
        <w:fldChar w:fldCharType="separate"/>
      </w:r>
      <w:r>
        <w:t>1</w:t>
      </w:r>
      <w:r>
        <w:fldChar w:fldCharType="end"/>
      </w:r>
      <w:bookmarkEnd w:id="144"/>
      <w:r>
        <w:t xml:space="preserve"> – Матрица прав и ролей ФРМО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5636"/>
        <w:gridCol w:w="1750"/>
        <w:gridCol w:w="1570"/>
        <w:gridCol w:w="2027"/>
        <w:gridCol w:w="1973"/>
        <w:gridCol w:w="1971"/>
      </w:tblGrid>
      <w:tr w:rsidR="00000000" w14:paraId="377983B0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DFE36E" w14:textId="77777777" w:rsidR="006E4CDE" w:rsidRDefault="006E4CDE">
            <w:pPr>
              <w:pStyle w:val="phtablecolcaption"/>
            </w:pPr>
            <w:r>
              <w:t>Привилегии/Роли ФРМО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24C0AA" w14:textId="77777777" w:rsidR="006E4CDE" w:rsidRDefault="006E4CDE">
            <w:pPr>
              <w:pStyle w:val="phtablecolcaption"/>
            </w:pPr>
            <w:r>
              <w:t>Работник МЗ (ФРМО)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FFFB18" w14:textId="77777777" w:rsidR="006E4CDE" w:rsidRDefault="006E4CDE">
            <w:pPr>
              <w:pStyle w:val="phtablecolcaption"/>
            </w:pPr>
            <w:r>
              <w:t>Работник ОУЗ (ФРМО)</w:t>
            </w: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50B08A" w14:textId="77777777" w:rsidR="006E4CDE" w:rsidRDefault="006E4CDE">
            <w:pPr>
              <w:pStyle w:val="phtablecolcaption"/>
            </w:pPr>
            <w:r>
              <w:t>Работник МО (ФРМО)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91A2C2" w14:textId="77777777" w:rsidR="006E4CDE" w:rsidRDefault="006E4CDE">
            <w:pPr>
              <w:pStyle w:val="phtablecolcaption"/>
            </w:pPr>
            <w:r>
              <w:t>Работник ФОИВ (ФРМО)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1DB36F" w14:textId="77777777" w:rsidR="006E4CDE" w:rsidRDefault="006E4CDE">
            <w:pPr>
              <w:pStyle w:val="phtablecolcaption"/>
            </w:pPr>
            <w:r>
              <w:t>Работник ОО (ФРМО)</w:t>
            </w:r>
          </w:p>
        </w:tc>
      </w:tr>
      <w:tr w:rsidR="00000000" w14:paraId="42CFA050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BDD306" w14:textId="77777777" w:rsidR="006E4CDE" w:rsidRDefault="006E4CDE">
            <w:pPr>
              <w:pStyle w:val="phtablecellleft"/>
            </w:pPr>
            <w:r>
              <w:t>Просмотр сведений о МО/ОО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557016" w14:textId="77777777" w:rsidR="006E4CDE" w:rsidRDefault="006E4CDE">
            <w:pPr>
              <w:pStyle w:val="phtablecellleft"/>
            </w:pPr>
            <w:r>
              <w:t>+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B9CCD8" w14:textId="77777777" w:rsidR="006E4CDE" w:rsidRDefault="006E4CDE">
            <w:pPr>
              <w:pStyle w:val="phtablecellleft"/>
            </w:pPr>
            <w:r>
              <w:t>+</w:t>
            </w: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F42D91" w14:textId="77777777" w:rsidR="006E4CDE" w:rsidRDefault="006E4CDE">
            <w:pPr>
              <w:pStyle w:val="phtablecellleft"/>
            </w:pPr>
            <w:r>
              <w:t>+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850F3C" w14:textId="77777777" w:rsidR="006E4CDE" w:rsidRDefault="006E4CDE">
            <w:pPr>
              <w:pStyle w:val="phtablecellleft"/>
            </w:pPr>
            <w:r>
              <w:t>+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A6386E" w14:textId="77777777" w:rsidR="006E4CDE" w:rsidRDefault="006E4CDE">
            <w:pPr>
              <w:pStyle w:val="phtablecellleft"/>
            </w:pPr>
            <w:r>
              <w:t>+</w:t>
            </w:r>
          </w:p>
        </w:tc>
      </w:tr>
      <w:tr w:rsidR="00000000" w14:paraId="4E5C85F5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45FA6D" w14:textId="77777777" w:rsidR="006E4CDE" w:rsidRDefault="006E4CDE">
            <w:pPr>
              <w:pStyle w:val="phtablecellleft"/>
            </w:pPr>
            <w:r>
              <w:t>Редактирование основных сведений о МО/ ОО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A4E783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52641B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D73FA4" w14:textId="77777777" w:rsidR="006E4CDE" w:rsidRDefault="006E4CDE">
            <w:pPr>
              <w:pStyle w:val="phtablecellleft"/>
            </w:pPr>
            <w:r>
              <w:t>+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B15CB6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3E5556" w14:textId="77777777" w:rsidR="006E4CDE" w:rsidRDefault="006E4CDE">
            <w:pPr>
              <w:pStyle w:val="phtablecellleft"/>
            </w:pPr>
            <w:r>
              <w:t>+</w:t>
            </w:r>
          </w:p>
        </w:tc>
      </w:tr>
      <w:tr w:rsidR="00000000" w14:paraId="29739D33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8BDDF0" w14:textId="77777777" w:rsidR="006E4CDE" w:rsidRDefault="006E4CDE">
            <w:pPr>
              <w:pStyle w:val="phtablecellleft"/>
            </w:pPr>
            <w:r>
              <w:t>Создание записей об адресах, лечебно-профилактических зданиях, ТВСП, структурных подразделениях, штатном расписании, медицинском оборудовании, домовых хозяйствах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CE17DA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75F3F8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1D288A" w14:textId="77777777" w:rsidR="006E4CDE" w:rsidRDefault="006E4CDE">
            <w:pPr>
              <w:pStyle w:val="phtablecellleft"/>
            </w:pPr>
            <w:r>
              <w:t>+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A91FDB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37F9B7" w14:textId="77777777" w:rsidR="006E4CDE" w:rsidRDefault="006E4CDE">
            <w:pPr>
              <w:pStyle w:val="phtablecellleft"/>
            </w:pPr>
            <w:r>
              <w:t>+</w:t>
            </w:r>
          </w:p>
        </w:tc>
      </w:tr>
      <w:tr w:rsidR="00000000" w14:paraId="639F4E0B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627E73" w14:textId="77777777" w:rsidR="006E4CDE" w:rsidRDefault="006E4CDE">
            <w:pPr>
              <w:pStyle w:val="phtablecellleft"/>
            </w:pPr>
            <w:r>
              <w:t>Редактирование записей об адресах, лечебно-профилактических зданиях, ТВСП, структурных подразделениях, штатном расписании, медицинском оборудовании, передвижных подразделениях, домовых хозяйствах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99E237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8802B1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DC084E" w14:textId="77777777" w:rsidR="006E4CDE" w:rsidRDefault="006E4CDE">
            <w:pPr>
              <w:pStyle w:val="phtablecellleft"/>
            </w:pPr>
            <w:r>
              <w:t>+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378788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57352A" w14:textId="77777777" w:rsidR="006E4CDE" w:rsidRDefault="006E4CDE">
            <w:pPr>
              <w:pStyle w:val="phtablecellleft"/>
            </w:pPr>
            <w:r>
              <w:t>+</w:t>
            </w:r>
          </w:p>
        </w:tc>
      </w:tr>
      <w:tr w:rsidR="00000000" w14:paraId="01ED23CC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81E844" w14:textId="77777777" w:rsidR="006E4CDE" w:rsidRDefault="006E4CDE">
            <w:pPr>
              <w:pStyle w:val="phtablecellleft"/>
            </w:pPr>
            <w:r>
              <w:t>Удаление записей об адресах, лечебно-профилактических зданиях, ТВСП, структурных подразделениях, штатном расписании, медицинском оборудовании, передвижных подразделениях, домовых хозяйствах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B8649A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F830FF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7CAAA8" w14:textId="77777777" w:rsidR="006E4CDE" w:rsidRDefault="006E4CDE">
            <w:pPr>
              <w:pStyle w:val="phtablecellleft"/>
            </w:pPr>
            <w:r>
              <w:t>+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ABF156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561EED" w14:textId="77777777" w:rsidR="006E4CDE" w:rsidRDefault="006E4CDE">
            <w:pPr>
              <w:pStyle w:val="phtablecellleft"/>
            </w:pPr>
            <w:r>
              <w:t>+</w:t>
            </w:r>
          </w:p>
        </w:tc>
      </w:tr>
      <w:tr w:rsidR="00000000" w14:paraId="535BF327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82F758" w14:textId="77777777" w:rsidR="006E4CDE" w:rsidRDefault="006E4CDE">
            <w:pPr>
              <w:pStyle w:val="phtablecellleft"/>
            </w:pPr>
            <w:r>
              <w:t>Перевод карточки сведений МО/ОО в архив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57A139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D0BF4C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47AB26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7D8314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1A91E5" w14:textId="77777777" w:rsidR="006E4CDE" w:rsidRDefault="006E4CDE">
            <w:pPr>
              <w:pStyle w:val="phtablecellleft"/>
              <w:snapToGrid w:val="0"/>
            </w:pPr>
          </w:p>
        </w:tc>
      </w:tr>
      <w:tr w:rsidR="00000000" w14:paraId="784DE439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8C0DC4" w14:textId="77777777" w:rsidR="006E4CDE" w:rsidRDefault="006E4CDE">
            <w:pPr>
              <w:pStyle w:val="phtablecellleft"/>
            </w:pPr>
            <w:r>
              <w:t>Общие привилегии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F8CF93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401D28" w14:textId="77777777" w:rsidR="006E4CDE" w:rsidRDefault="006E4CDE">
            <w:pPr>
              <w:pStyle w:val="phtablecellleft"/>
              <w:snapToGrid w:val="0"/>
              <w:rPr>
                <w:lang w:val="en-US"/>
              </w:rPr>
            </w:pP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AB70CE" w14:textId="77777777" w:rsidR="006E4CDE" w:rsidRDefault="006E4CDE">
            <w:pPr>
              <w:pStyle w:val="phtablecellleft"/>
              <w:snapToGrid w:val="0"/>
              <w:rPr>
                <w:lang w:val="en-US"/>
              </w:rPr>
            </w:pP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13708B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158F1" w14:textId="77777777" w:rsidR="006E4CDE" w:rsidRDefault="006E4CDE">
            <w:pPr>
              <w:pStyle w:val="phtablecellleft"/>
              <w:snapToGrid w:val="0"/>
            </w:pPr>
          </w:p>
        </w:tc>
      </w:tr>
      <w:tr w:rsidR="00000000" w14:paraId="137B4A0D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395445" w14:textId="77777777" w:rsidR="006E4CDE" w:rsidRDefault="006E4CDE">
            <w:pPr>
              <w:pStyle w:val="phtablecellleft"/>
            </w:pPr>
            <w:r>
              <w:t>Просмотр НСИ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62B4C2" w14:textId="77777777" w:rsidR="006E4CDE" w:rsidRDefault="006E4CDE">
            <w:pPr>
              <w:pStyle w:val="phtablecellleft"/>
            </w:pPr>
            <w:r>
              <w:t>+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BD3A37" w14:textId="77777777" w:rsidR="006E4CDE" w:rsidRDefault="006E4CDE">
            <w:pPr>
              <w:pStyle w:val="phtablecellleft"/>
            </w:pPr>
            <w:r>
              <w:t>+</w:t>
            </w: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6F0B40" w14:textId="77777777" w:rsidR="006E4CDE" w:rsidRDefault="006E4CDE">
            <w:pPr>
              <w:pStyle w:val="phtablecellleft"/>
            </w:pPr>
            <w:r>
              <w:t>+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0F63B9" w14:textId="77777777" w:rsidR="006E4CDE" w:rsidRDefault="006E4CDE">
            <w:pPr>
              <w:pStyle w:val="phtablecellleft"/>
            </w:pPr>
            <w:r>
              <w:t>+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71A95E" w14:textId="77777777" w:rsidR="006E4CDE" w:rsidRDefault="006E4CDE">
            <w:pPr>
              <w:pStyle w:val="phtablecellleft"/>
              <w:snapToGrid w:val="0"/>
            </w:pPr>
          </w:p>
        </w:tc>
      </w:tr>
      <w:tr w:rsidR="00000000" w14:paraId="3D7871C2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D49276" w14:textId="77777777" w:rsidR="006E4CDE" w:rsidRDefault="006E4CDE">
            <w:pPr>
              <w:pStyle w:val="phtablecellleft"/>
            </w:pPr>
            <w:r>
              <w:t>Доступ уровня федерации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03AC7C" w14:textId="77777777" w:rsidR="006E4CDE" w:rsidRDefault="006E4CDE">
            <w:pPr>
              <w:pStyle w:val="phtablecellleft"/>
            </w:pPr>
            <w:r>
              <w:t>+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FCCF04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E883F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DDB0C8" w14:textId="77777777" w:rsidR="006E4CDE" w:rsidRDefault="006E4CDE">
            <w:pPr>
              <w:pStyle w:val="phtablecellleft"/>
            </w:pPr>
            <w:r>
              <w:t>+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D39E9A" w14:textId="77777777" w:rsidR="006E4CDE" w:rsidRDefault="006E4CDE">
            <w:pPr>
              <w:pStyle w:val="phtablecellleft"/>
              <w:snapToGrid w:val="0"/>
            </w:pPr>
          </w:p>
        </w:tc>
      </w:tr>
      <w:tr w:rsidR="00000000" w14:paraId="64A84522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B0E3F6" w14:textId="77777777" w:rsidR="006E4CDE" w:rsidRDefault="006E4CDE">
            <w:pPr>
              <w:pStyle w:val="phtablecellleft"/>
            </w:pPr>
            <w:r>
              <w:t>Доступ уровня региона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262EF5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E437A2" w14:textId="77777777" w:rsidR="006E4CDE" w:rsidRDefault="006E4CDE">
            <w:pPr>
              <w:pStyle w:val="phtablecellleft"/>
            </w:pPr>
            <w:r>
              <w:t>+</w:t>
            </w: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371865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AFACAA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7FC4A8" w14:textId="77777777" w:rsidR="006E4CDE" w:rsidRDefault="006E4CDE">
            <w:pPr>
              <w:pStyle w:val="phtablecellleft"/>
              <w:snapToGrid w:val="0"/>
            </w:pPr>
          </w:p>
        </w:tc>
      </w:tr>
      <w:tr w:rsidR="00000000" w14:paraId="57CB5D50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711CF8" w14:textId="77777777" w:rsidR="006E4CDE" w:rsidRDefault="006E4CDE">
            <w:pPr>
              <w:pStyle w:val="phtablecellleft"/>
            </w:pPr>
            <w:r>
              <w:t>Доступ уровня ведомства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7113FC" w14:textId="77777777" w:rsidR="006E4CDE" w:rsidRDefault="006E4CDE">
            <w:pPr>
              <w:pStyle w:val="phtablecellleft"/>
              <w:snapToGrid w:val="0"/>
              <w:rPr>
                <w:lang w:val="en-US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1885BB" w14:textId="77777777" w:rsidR="006E4CDE" w:rsidRDefault="006E4CDE">
            <w:pPr>
              <w:pStyle w:val="phtablecellleft"/>
            </w:pPr>
            <w:r>
              <w:rPr>
                <w:lang w:val="en-US"/>
              </w:rPr>
              <w:t>+</w:t>
            </w: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CF594F" w14:textId="77777777" w:rsidR="006E4CDE" w:rsidRDefault="006E4CDE">
            <w:pPr>
              <w:pStyle w:val="phtablecellleft"/>
              <w:snapToGrid w:val="0"/>
              <w:rPr>
                <w:lang w:val="en-US"/>
              </w:rPr>
            </w:pP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A207A2" w14:textId="77777777" w:rsidR="006E4CDE" w:rsidRDefault="006E4CDE">
            <w:pPr>
              <w:pStyle w:val="phtablecellleft"/>
            </w:pPr>
            <w:r>
              <w:t>+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0BCD2F" w14:textId="77777777" w:rsidR="006E4CDE" w:rsidRDefault="006E4CDE">
            <w:pPr>
              <w:pStyle w:val="phtablecellleft"/>
              <w:snapToGrid w:val="0"/>
            </w:pPr>
          </w:p>
        </w:tc>
      </w:tr>
    </w:tbl>
    <w:p w14:paraId="2FC7ACB7" w14:textId="77777777" w:rsidR="006E4CDE" w:rsidRDefault="006E4CDE">
      <w:pPr>
        <w:sectPr w:rsidR="00000000">
          <w:headerReference w:type="even" r:id="rId102"/>
          <w:headerReference w:type="default" r:id="rId103"/>
          <w:footerReference w:type="even" r:id="rId104"/>
          <w:footerReference w:type="default" r:id="rId105"/>
          <w:headerReference w:type="first" r:id="rId106"/>
          <w:footerReference w:type="first" r:id="rId107"/>
          <w:pgSz w:w="16838" w:h="11906" w:orient="landscape"/>
          <w:pgMar w:top="1276" w:right="851" w:bottom="851" w:left="1276" w:header="709" w:footer="720" w:gutter="0"/>
          <w:cols w:space="720"/>
          <w:docGrid w:linePitch="360"/>
        </w:sectPr>
      </w:pPr>
    </w:p>
    <w:p w14:paraId="1A39BC7A" w14:textId="77777777" w:rsidR="006E4CDE" w:rsidRDefault="006E4CDE">
      <w:pPr>
        <w:pStyle w:val="phadditiontitle1"/>
        <w:numPr>
          <w:ilvl w:val="0"/>
          <w:numId w:val="8"/>
        </w:numPr>
        <w:rPr>
          <w:lang w:val="en-US"/>
        </w:rPr>
      </w:pPr>
      <w:bookmarkStart w:id="145" w:name="__RefHeading___Toc59703873"/>
      <w:bookmarkStart w:id="146" w:name="_Ref513726005"/>
      <w:bookmarkEnd w:id="145"/>
    </w:p>
    <w:p w14:paraId="34005F8D" w14:textId="77777777" w:rsidR="006E4CDE" w:rsidRDefault="006E4CDE">
      <w:pPr>
        <w:pStyle w:val="phtitlepagecode"/>
      </w:pPr>
      <w:r>
        <w:t>Формы заявок на добавление медицинских организаций</w:t>
      </w:r>
    </w:p>
    <w:p w14:paraId="0D5E65CA" w14:textId="77777777" w:rsidR="006E4CDE" w:rsidRDefault="006E4CDE">
      <w:pPr>
        <w:pStyle w:val="phadditiontitle2"/>
        <w:numPr>
          <w:ilvl w:val="1"/>
          <w:numId w:val="8"/>
        </w:numPr>
      </w:pPr>
      <w:bookmarkStart w:id="147" w:name="__RefHeading___Toc59703874"/>
      <w:bookmarkEnd w:id="147"/>
      <w:r>
        <w:t>Заявка на добавление организации в Федеральный реестр медицинских организаций</w:t>
      </w:r>
      <w:bookmarkEnd w:id="146"/>
    </w:p>
    <w:p w14:paraId="7973A762" w14:textId="77777777" w:rsidR="006E4CDE" w:rsidRDefault="006E4CDE">
      <w:pPr>
        <w:pStyle w:val="phnormal"/>
      </w:pPr>
      <w:r>
        <w:rPr>
          <w:rStyle w:val="phnormal1"/>
        </w:rPr>
        <w:t xml:space="preserve">Во втором столбце таблиц </w:t>
      </w:r>
      <w:r>
        <w:t>необходимо</w:t>
      </w:r>
      <w:r>
        <w:rPr>
          <w:rStyle w:val="phnormal1"/>
        </w:rPr>
        <w:t xml:space="preserve"> указать информацию о вновь добавляемой организации. Заполнение всех полей формы заявки обязательно. Для выбора значения в полях с выпадающим списком </w:t>
      </w:r>
      <w:r>
        <w:t>необходимо</w:t>
      </w:r>
      <w:r>
        <w:rPr>
          <w:rStyle w:val="phnormal1"/>
        </w:rPr>
        <w:t xml:space="preserve"> нажать на пункт «Выбрать элемент», раскрыть список нажатием на кнопку «▼» (стрелка вниз) и выбрать необходимое значение.</w:t>
      </w:r>
    </w:p>
    <w:p w14:paraId="64E952DC" w14:textId="77777777" w:rsidR="006E4CDE" w:rsidRDefault="006E4CDE">
      <w:pPr>
        <w:pStyle w:val="phnormal"/>
      </w:pPr>
      <w:r>
        <w:rPr>
          <w:rStyle w:val="phnormal1"/>
        </w:rPr>
        <w:t>В третьем столбце таблиц приводятся комментарии для заполнения полей формы заявки.</w:t>
      </w:r>
    </w:p>
    <w:p w14:paraId="661CB04A" w14:textId="77777777" w:rsidR="006E4CDE" w:rsidRDefault="006E4CDE">
      <w:pPr>
        <w:pStyle w:val="phadditiontitle2"/>
        <w:numPr>
          <w:ilvl w:val="1"/>
          <w:numId w:val="8"/>
        </w:numPr>
      </w:pPr>
      <w:bookmarkStart w:id="148" w:name="__RefHeading___Toc59703875"/>
      <w:bookmarkEnd w:id="148"/>
      <w:r>
        <w:t>Заявка на добавление государственной медицинской организации</w:t>
      </w:r>
    </w:p>
    <w:p w14:paraId="75A3F613" w14:textId="77777777" w:rsidR="006E4CDE" w:rsidRDefault="006E4CDE">
      <w:pPr>
        <w:pStyle w:val="phnormal"/>
      </w:pPr>
      <w:r>
        <w:t>Форма заявки на добавление государственной медицинской организации представлена в таблице (</w:t>
      </w:r>
      <w:r>
        <w:fldChar w:fldCharType="begin"/>
      </w:r>
      <w:r>
        <w:instrText xml:space="preserve"> REF _Ref16088976 \h </w:instrText>
      </w:r>
      <w:r>
        <w:fldChar w:fldCharType="separate"/>
      </w:r>
      <w:r>
        <w:t>Таблица В.1</w:t>
      </w:r>
      <w:r>
        <w:fldChar w:fldCharType="end"/>
      </w:r>
      <w:r>
        <w:t>).</w:t>
      </w:r>
    </w:p>
    <w:p w14:paraId="2E242606" w14:textId="77777777" w:rsidR="006E4CDE" w:rsidRDefault="006E4CDE">
      <w:pPr>
        <w:pStyle w:val="phtabletitle"/>
      </w:pPr>
      <w:bookmarkStart w:id="149" w:name="_Ref16088976"/>
      <w:r>
        <w:t>Таблица В.</w:t>
      </w:r>
      <w:r>
        <w:fldChar w:fldCharType="begin"/>
      </w:r>
      <w:r>
        <w:instrText xml:space="preserve"> SEQ "Таблица_В" \* ARABIC </w:instrText>
      </w:r>
      <w:r>
        <w:fldChar w:fldCharType="separate"/>
      </w:r>
      <w:r>
        <w:t>1</w:t>
      </w:r>
      <w:r>
        <w:fldChar w:fldCharType="end"/>
      </w:r>
      <w:bookmarkEnd w:id="149"/>
      <w:r>
        <w:t xml:space="preserve"> – Форма заявки на добавление государственной медицинской организации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2740"/>
        <w:gridCol w:w="2751"/>
        <w:gridCol w:w="4504"/>
      </w:tblGrid>
      <w:tr w:rsidR="00000000" w14:paraId="72FDA8CF" w14:textId="77777777">
        <w:trPr>
          <w:trHeight w:val="600"/>
          <w:tblHeader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D3760B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6450E0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7F62CA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754CA150" w14:textId="77777777">
        <w:trPr>
          <w:trHeight w:val="6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420DB4" w14:textId="77777777" w:rsidR="006E4CDE" w:rsidRDefault="006E4CDE">
            <w:pPr>
              <w:pStyle w:val="phtablecellleft"/>
            </w:pPr>
            <w:r>
              <w:t>Полное наименование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1479A5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8BA52D" w14:textId="77777777" w:rsidR="006E4CDE" w:rsidRDefault="006E4CDE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435183DA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D55E78" w14:textId="77777777" w:rsidR="006E4CDE" w:rsidRDefault="006E4CDE">
            <w:pPr>
              <w:pStyle w:val="phtablecellleft"/>
            </w:pPr>
            <w:r>
              <w:t>Сокращенное наименование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95E45A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664AD4" w14:textId="77777777" w:rsidR="006E4CDE" w:rsidRDefault="006E4CDE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7AB84540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3C1E0F" w14:textId="77777777" w:rsidR="006E4CDE" w:rsidRDefault="006E4CDE">
            <w:pPr>
              <w:pStyle w:val="phtablecellleft"/>
            </w:pPr>
            <w:r>
              <w:t>Регион (субъект) РФ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59F374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DD5FFD" w14:textId="77777777" w:rsidR="006E4CDE" w:rsidRDefault="006E4CDE">
            <w:pPr>
              <w:pStyle w:val="phtablecellleft"/>
            </w:pPr>
            <w:r>
              <w:t>Указывается наименование субъекта РФ</w:t>
            </w:r>
          </w:p>
        </w:tc>
      </w:tr>
      <w:tr w:rsidR="00000000" w14:paraId="0B771636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459F04" w14:textId="77777777" w:rsidR="006E4CDE" w:rsidRDefault="006E4CDE">
            <w:pPr>
              <w:pStyle w:val="phtablecellleft"/>
            </w:pPr>
            <w:r>
              <w:t>ИНН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F20C2F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CA3598" w14:textId="77777777" w:rsidR="006E4CDE" w:rsidRDefault="006E4CDE">
            <w:pPr>
              <w:pStyle w:val="phtablecellleft"/>
            </w:pPr>
            <w:r>
              <w:t>Допускается только 10-значное число. Без пробелов, тире, точек и т.п.</w:t>
            </w:r>
          </w:p>
        </w:tc>
      </w:tr>
      <w:tr w:rsidR="00000000" w14:paraId="0B527EB6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9BD12F" w14:textId="77777777" w:rsidR="006E4CDE" w:rsidRDefault="006E4CDE">
            <w:pPr>
              <w:pStyle w:val="phtablecellleft"/>
            </w:pPr>
            <w:r>
              <w:t>ОГРН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B4E16C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38D50F" w14:textId="77777777" w:rsidR="006E4CDE" w:rsidRDefault="006E4CDE">
            <w:pPr>
              <w:pStyle w:val="phtablecellleft"/>
            </w:pPr>
            <w:r>
              <w:t>Допускается только 13-значное число. Без пробелов, тире, точек и т.п.</w:t>
            </w:r>
          </w:p>
        </w:tc>
      </w:tr>
      <w:tr w:rsidR="00000000" w14:paraId="732F8DE1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D3D2EC" w14:textId="77777777" w:rsidR="006E4CDE" w:rsidRDefault="006E4CDE">
            <w:pPr>
              <w:pStyle w:val="phtablecellleft"/>
            </w:pPr>
            <w:r>
              <w:t>КПП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4F9A86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E7EB03" w14:textId="77777777" w:rsidR="006E4CDE" w:rsidRDefault="006E4CDE">
            <w:pPr>
              <w:pStyle w:val="phtablecellleft"/>
            </w:pPr>
            <w:r>
              <w:t>Допускается только 9-значное число. Без пробелов, тире, точек и т.п.</w:t>
            </w:r>
          </w:p>
        </w:tc>
      </w:tr>
      <w:tr w:rsidR="00000000" w14:paraId="298193EE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62EEFF" w14:textId="77777777" w:rsidR="006E4CDE" w:rsidRDefault="006E4CDE">
            <w:pPr>
              <w:pStyle w:val="phtablecellleft"/>
            </w:pPr>
            <w:r>
              <w:t>Субъект системы здравоохранения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7762A9" w14:textId="77777777" w:rsidR="006E4CDE" w:rsidRDefault="006E4CDE">
            <w:pPr>
              <w:pStyle w:val="phtablecellleft"/>
            </w:pPr>
            <w:r>
              <w:t>«Медицинская организация»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10C5D1" w14:textId="77777777" w:rsidR="006E4CDE" w:rsidRDefault="006E4CDE">
            <w:pPr>
              <w:pStyle w:val="phtablecellleft"/>
            </w:pPr>
            <w:r>
              <w:t>Оставить значение «Медицинская организация»</w:t>
            </w:r>
          </w:p>
        </w:tc>
      </w:tr>
      <w:tr w:rsidR="00000000" w14:paraId="7447C69C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14E35B" w14:textId="77777777" w:rsidR="006E4CDE" w:rsidRDefault="006E4CDE">
            <w:pPr>
              <w:pStyle w:val="phtablecellleft"/>
            </w:pPr>
            <w:r>
              <w:t>Ведомственная принадлежность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63085B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444CEC" w14:textId="77777777" w:rsidR="006E4CDE" w:rsidRDefault="006E4CDE">
            <w:pPr>
              <w:pStyle w:val="phtablecellleft"/>
            </w:pPr>
            <w:r>
              <w:t>Указывается ведомственная принадлежность организации в соответствии с учредительными документами</w:t>
            </w:r>
          </w:p>
        </w:tc>
      </w:tr>
      <w:tr w:rsidR="00000000" w14:paraId="6C8D193A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9B3674" w14:textId="77777777" w:rsidR="006E4CDE" w:rsidRDefault="006E4CDE">
            <w:pPr>
              <w:pStyle w:val="phtablecellleft"/>
            </w:pPr>
            <w:r>
              <w:t>Вид деятельности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84A348" w14:textId="77777777" w:rsidR="006E4CDE" w:rsidRDefault="006E4CDE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78E244" w14:textId="77777777" w:rsidR="006E4CDE" w:rsidRDefault="006E4CDE">
            <w:pPr>
              <w:pStyle w:val="phtablecellleft"/>
            </w:pPr>
            <w:r>
              <w:t>Указывается в соответствии с Приказом МЗ РФ от 06.08.2013 № 529н (Раздел I)</w:t>
            </w:r>
          </w:p>
        </w:tc>
      </w:tr>
      <w:tr w:rsidR="00000000" w14:paraId="6D8D5238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0DADB1" w14:textId="77777777" w:rsidR="006E4CDE" w:rsidRDefault="006E4CDE">
            <w:pPr>
              <w:pStyle w:val="phtablecellleft"/>
            </w:pPr>
            <w:r>
              <w:t>Профиль деятельности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CD6799" w14:textId="77777777" w:rsidR="006E4CDE" w:rsidRDefault="006E4CDE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0C1BA4" w14:textId="77777777" w:rsidR="006E4CDE" w:rsidRDefault="006E4CDE">
            <w:pPr>
              <w:pStyle w:val="phtablecellleft"/>
            </w:pPr>
            <w:r>
              <w:t xml:space="preserve">Указывается (при наличии) в соответствии с Приказом МЗ РФ от 06.08.2013 № 529н (Раздел I) </w:t>
            </w:r>
          </w:p>
        </w:tc>
      </w:tr>
      <w:tr w:rsidR="00000000" w14:paraId="21B9030B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9820E8" w14:textId="77777777" w:rsidR="006E4CDE" w:rsidRDefault="006E4CDE">
            <w:pPr>
              <w:pStyle w:val="phtablecellleft"/>
            </w:pPr>
            <w:r>
              <w:t>Уровень организации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335A25" w14:textId="77777777" w:rsidR="006E4CDE" w:rsidRDefault="006E4CDE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160C90" w14:textId="77777777" w:rsidR="006E4CDE" w:rsidRDefault="006E4CDE">
            <w:pPr>
              <w:pStyle w:val="phtablecellleft"/>
            </w:pPr>
            <w:r>
              <w:t>Указывается одно из следующих значений:</w:t>
            </w:r>
          </w:p>
          <w:p w14:paraId="25ECE953" w14:textId="77777777" w:rsidR="006E4CDE" w:rsidRDefault="006E4CDE">
            <w:pPr>
              <w:pStyle w:val="phtableitemizedlist1"/>
            </w:pPr>
            <w:r>
              <w:t>«I уровень»;</w:t>
            </w:r>
          </w:p>
          <w:p w14:paraId="0CBFD60B" w14:textId="77777777" w:rsidR="006E4CDE" w:rsidRDefault="006E4CDE">
            <w:pPr>
              <w:pStyle w:val="phtableitemizedlist1"/>
            </w:pPr>
            <w:r>
              <w:t>«II уровень»;</w:t>
            </w:r>
          </w:p>
          <w:p w14:paraId="36832303" w14:textId="77777777" w:rsidR="006E4CDE" w:rsidRDefault="006E4CDE">
            <w:pPr>
              <w:pStyle w:val="phtableitemizedlist1"/>
            </w:pPr>
            <w:r>
              <w:t>«III уровень»;</w:t>
            </w:r>
          </w:p>
          <w:p w14:paraId="5FE2FAB6" w14:textId="77777777" w:rsidR="006E4CDE" w:rsidRDefault="006E4CDE">
            <w:pPr>
              <w:pStyle w:val="phtableitemizedlist1"/>
            </w:pPr>
            <w:r>
              <w:t>«Иное»</w:t>
            </w:r>
          </w:p>
        </w:tc>
      </w:tr>
      <w:tr w:rsidR="00000000" w14:paraId="2A0B3ADA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B67830" w14:textId="77777777" w:rsidR="006E4CDE" w:rsidRDefault="006E4CDE">
            <w:pPr>
              <w:pStyle w:val="phtablecellleft"/>
            </w:pPr>
            <w:r>
              <w:t>Территориальный признак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2DB64F" w14:textId="77777777" w:rsidR="006E4CDE" w:rsidRDefault="006E4CDE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B7CB9D" w14:textId="77777777" w:rsidR="006E4CDE" w:rsidRDefault="006E4CDE">
            <w:pPr>
              <w:pStyle w:val="phtablecellleft"/>
            </w:pPr>
            <w:r>
              <w:rPr>
                <w:shd w:val="clear" w:color="auto" w:fill="FFFFFF"/>
              </w:rPr>
              <w:t>Указывается в соответствии с Приказом МЗ РФ от 06.08.2013 № 529н (Раздел II)</w:t>
            </w:r>
          </w:p>
        </w:tc>
      </w:tr>
    </w:tbl>
    <w:p w14:paraId="0BDD777E" w14:textId="77777777" w:rsidR="006E4CDE" w:rsidRDefault="006E4CDE">
      <w:pPr>
        <w:pStyle w:val="afffc"/>
        <w:ind w:firstLine="0"/>
      </w:pPr>
      <w:r>
        <w:rPr>
          <w:i/>
          <w:sz w:val="24"/>
          <w:szCs w:val="24"/>
        </w:rPr>
        <w:t>{Наименование должности</w:t>
      </w:r>
    </w:p>
    <w:p w14:paraId="4A3DDC63" w14:textId="77777777" w:rsidR="006E4CDE" w:rsidRDefault="006E4CDE">
      <w:pPr>
        <w:pStyle w:val="afffc"/>
        <w:ind w:firstLine="0"/>
      </w:pPr>
      <w:r>
        <w:rPr>
          <w:i/>
          <w:sz w:val="24"/>
          <w:szCs w:val="24"/>
        </w:rPr>
        <w:t xml:space="preserve">ответственного лица}                                                    </w:t>
      </w:r>
      <w:r>
        <w:rPr>
          <w:sz w:val="24"/>
          <w:szCs w:val="24"/>
        </w:rPr>
        <w:t xml:space="preserve">____________________/{Фамилия И.О.}/ </w:t>
      </w:r>
    </w:p>
    <w:p w14:paraId="423CA3F9" w14:textId="77777777" w:rsidR="006E4CDE" w:rsidRDefault="006E4CDE">
      <w:pPr>
        <w:pStyle w:val="afffc"/>
        <w:ind w:firstLine="0"/>
        <w:jc w:val="center"/>
      </w:pPr>
      <w:r>
        <w:t>МП</w:t>
      </w:r>
    </w:p>
    <w:p w14:paraId="2B6B516A" w14:textId="77777777" w:rsidR="006E4CDE" w:rsidRDefault="006E4CDE">
      <w:pPr>
        <w:pStyle w:val="phadditiontitle2"/>
        <w:numPr>
          <w:ilvl w:val="1"/>
          <w:numId w:val="8"/>
        </w:numPr>
      </w:pPr>
      <w:bookmarkStart w:id="150" w:name="__RefHeading___Toc59703876"/>
      <w:bookmarkEnd w:id="150"/>
      <w:r>
        <w:t>Заявка на добавление частной медицинской организации</w:t>
      </w:r>
    </w:p>
    <w:p w14:paraId="4F1F0DB3" w14:textId="77777777" w:rsidR="006E4CDE" w:rsidRDefault="006E4CDE">
      <w:pPr>
        <w:pStyle w:val="phnormal"/>
      </w:pPr>
      <w:r>
        <w:t>Форма заявки на добавление частной медицинской организации представлена в таблице (</w:t>
      </w:r>
      <w:r>
        <w:fldChar w:fldCharType="begin"/>
      </w:r>
      <w:r>
        <w:instrText xml:space="preserve"> REF _Ref16089003 \h </w:instrText>
      </w:r>
      <w:r>
        <w:fldChar w:fldCharType="separate"/>
      </w:r>
      <w:r>
        <w:t>Таблица В.2</w:t>
      </w:r>
      <w:r>
        <w:fldChar w:fldCharType="end"/>
      </w:r>
      <w:r>
        <w:t>).</w:t>
      </w:r>
    </w:p>
    <w:p w14:paraId="755D5CB9" w14:textId="77777777" w:rsidR="006E4CDE" w:rsidRDefault="006E4CDE">
      <w:pPr>
        <w:pStyle w:val="phtabletitle"/>
      </w:pPr>
      <w:bookmarkStart w:id="151" w:name="_Ref16089003"/>
      <w:r>
        <w:t>Таблица В.</w:t>
      </w:r>
      <w:r>
        <w:fldChar w:fldCharType="begin"/>
      </w:r>
      <w:r>
        <w:instrText xml:space="preserve"> SEQ "Таблица_В" \* ARABIC </w:instrText>
      </w:r>
      <w:r>
        <w:fldChar w:fldCharType="separate"/>
      </w:r>
      <w:r>
        <w:t>2</w:t>
      </w:r>
      <w:r>
        <w:fldChar w:fldCharType="end"/>
      </w:r>
      <w:bookmarkEnd w:id="151"/>
      <w:r>
        <w:t xml:space="preserve"> – Форма заявки на добавление частной медицинской организации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2740"/>
        <w:gridCol w:w="2751"/>
        <w:gridCol w:w="4504"/>
      </w:tblGrid>
      <w:tr w:rsidR="00000000" w14:paraId="57AA27EC" w14:textId="77777777">
        <w:trPr>
          <w:trHeight w:val="600"/>
          <w:tblHeader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BB171A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71F785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317032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26FB6225" w14:textId="77777777">
        <w:trPr>
          <w:trHeight w:val="6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CA68F1" w14:textId="77777777" w:rsidR="006E4CDE" w:rsidRDefault="006E4CDE">
            <w:pPr>
              <w:pStyle w:val="phtablecellleft"/>
            </w:pPr>
            <w:r>
              <w:t>Тип организации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28C815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90A201" w14:textId="77777777" w:rsidR="006E4CDE" w:rsidRDefault="006E4CDE">
            <w:pPr>
              <w:pStyle w:val="phtablecellleft"/>
            </w:pPr>
            <w:r>
              <w:t>Указывается одно из следующих значений:</w:t>
            </w:r>
          </w:p>
          <w:p w14:paraId="3BA3A1B5" w14:textId="77777777" w:rsidR="006E4CDE" w:rsidRDefault="006E4CDE">
            <w:pPr>
              <w:pStyle w:val="phtableitemizedlist1"/>
            </w:pPr>
            <w:r>
              <w:t>«Частное юридическое лицо»;</w:t>
            </w:r>
          </w:p>
          <w:p w14:paraId="0F7F7014" w14:textId="77777777" w:rsidR="006E4CDE" w:rsidRDefault="006E4CDE">
            <w:pPr>
              <w:pStyle w:val="phtableitemizedlist1"/>
            </w:pPr>
            <w:r>
              <w:t>«Индивидуальный предприниматель»</w:t>
            </w:r>
          </w:p>
        </w:tc>
      </w:tr>
      <w:tr w:rsidR="00000000" w14:paraId="6A03A2DC" w14:textId="77777777">
        <w:trPr>
          <w:trHeight w:val="6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F0E5BC" w14:textId="77777777" w:rsidR="006E4CDE" w:rsidRDefault="006E4CDE">
            <w:pPr>
              <w:pStyle w:val="phtablecellleft"/>
            </w:pPr>
            <w:r>
              <w:t>Полное наименование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AA0AED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7217B1" w14:textId="77777777" w:rsidR="006E4CDE" w:rsidRDefault="006E4CDE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209AFF89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8BCFA7" w14:textId="77777777" w:rsidR="006E4CDE" w:rsidRDefault="006E4CDE">
            <w:pPr>
              <w:pStyle w:val="phtablecellleft"/>
            </w:pPr>
            <w:r>
              <w:t>Сокращенное наименование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AA0B91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8A819C" w14:textId="77777777" w:rsidR="006E4CDE" w:rsidRDefault="006E4CDE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563DDF70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49F7A5" w14:textId="77777777" w:rsidR="006E4CDE" w:rsidRDefault="006E4CDE">
            <w:pPr>
              <w:pStyle w:val="phtablecellleft"/>
            </w:pPr>
            <w:r>
              <w:t>Регион (субъект) РФ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AE5CB8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27C85A" w14:textId="77777777" w:rsidR="006E4CDE" w:rsidRDefault="006E4CDE">
            <w:pPr>
              <w:pStyle w:val="phtablecellleft"/>
            </w:pPr>
            <w:r>
              <w:t>Указывается наименование субъекта РФ</w:t>
            </w:r>
          </w:p>
        </w:tc>
      </w:tr>
      <w:tr w:rsidR="00000000" w14:paraId="5939B386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B1B51D" w14:textId="77777777" w:rsidR="006E4CDE" w:rsidRDefault="006E4CDE">
            <w:pPr>
              <w:pStyle w:val="phtablecellleft"/>
            </w:pPr>
            <w:r>
              <w:t>ИНН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7DE2D1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733821" w14:textId="77777777" w:rsidR="006E4CDE" w:rsidRDefault="006E4CDE">
            <w:pPr>
              <w:pStyle w:val="phtablecellleft"/>
            </w:pPr>
            <w:r>
              <w:t>Для типа организации «Частное юридическое лицо» допускается только 10-значное число.</w:t>
            </w:r>
          </w:p>
          <w:p w14:paraId="293D196A" w14:textId="77777777" w:rsidR="006E4CDE" w:rsidRDefault="006E4CDE">
            <w:pPr>
              <w:pStyle w:val="phtablecellleft"/>
            </w:pPr>
            <w:r>
              <w:t>Для типа организации «Индивидуальный предприниматель» допускается только 12-значное число.</w:t>
            </w:r>
          </w:p>
          <w:p w14:paraId="2804BFAA" w14:textId="77777777" w:rsidR="006E4CDE" w:rsidRDefault="006E4CDE">
            <w:pPr>
              <w:pStyle w:val="phtablecellleft"/>
            </w:pPr>
            <w:r>
              <w:t>Без пробелов, тире, точек и т.п.</w:t>
            </w:r>
          </w:p>
        </w:tc>
      </w:tr>
      <w:tr w:rsidR="00000000" w14:paraId="58B7E4EF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A9028F" w14:textId="77777777" w:rsidR="006E4CDE" w:rsidRDefault="006E4CDE">
            <w:pPr>
              <w:pStyle w:val="phtablecellleft"/>
            </w:pPr>
            <w:r>
              <w:t>ОГРН</w:t>
            </w:r>
          </w:p>
          <w:p w14:paraId="0FD3EA7D" w14:textId="77777777" w:rsidR="006E4CDE" w:rsidRDefault="006E4CDE">
            <w:pPr>
              <w:pStyle w:val="phtablecellleft"/>
            </w:pPr>
            <w:r>
              <w:t>или</w:t>
            </w:r>
          </w:p>
          <w:p w14:paraId="4FD77C46" w14:textId="77777777" w:rsidR="006E4CDE" w:rsidRDefault="006E4CDE">
            <w:pPr>
              <w:pStyle w:val="phtablecellleft"/>
            </w:pPr>
            <w:r>
              <w:t>ОГРН ИП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C7727B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7FA57C" w14:textId="77777777" w:rsidR="006E4CDE" w:rsidRDefault="006E4CDE">
            <w:pPr>
              <w:pStyle w:val="phtablecellleft"/>
            </w:pPr>
            <w:r>
              <w:t>Для типа организации «Частное юридическое лицо» допускается только 13-значное число.</w:t>
            </w:r>
          </w:p>
          <w:p w14:paraId="59FC66DA" w14:textId="77777777" w:rsidR="006E4CDE" w:rsidRDefault="006E4CDE">
            <w:pPr>
              <w:pStyle w:val="phtablecellleft"/>
            </w:pPr>
            <w:r>
              <w:t xml:space="preserve">Для типа организации «Индивидуальный предприниматель» допускается только 15-значное число. </w:t>
            </w:r>
          </w:p>
          <w:p w14:paraId="4302AD1C" w14:textId="77777777" w:rsidR="006E4CDE" w:rsidRDefault="006E4CDE">
            <w:pPr>
              <w:pStyle w:val="phtablecellleft"/>
            </w:pPr>
            <w:r>
              <w:t>Без пробелов, тире, точек и т.п.</w:t>
            </w:r>
          </w:p>
        </w:tc>
      </w:tr>
      <w:tr w:rsidR="00000000" w14:paraId="2E6CE9E0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D695E5" w14:textId="77777777" w:rsidR="006E4CDE" w:rsidRDefault="006E4CDE">
            <w:pPr>
              <w:pStyle w:val="phtablecellleft"/>
            </w:pPr>
            <w:r>
              <w:t>КПП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412957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DBBC75" w14:textId="77777777" w:rsidR="006E4CDE" w:rsidRDefault="006E4CDE">
            <w:pPr>
              <w:pStyle w:val="phtablecellleft"/>
            </w:pPr>
            <w:r>
              <w:t>Для типа организации «Частное юридическое лицо» допускается только девятизначное число. Без пробелов, тире, точек и т.п.</w:t>
            </w:r>
          </w:p>
          <w:p w14:paraId="6ED9A3C7" w14:textId="77777777" w:rsidR="006E4CDE" w:rsidRDefault="006E4CDE">
            <w:pPr>
              <w:pStyle w:val="phtablecellleft"/>
            </w:pPr>
            <w:r>
              <w:t>Для типа организации «Индивидуальный предприниматель» значение не указывается</w:t>
            </w:r>
          </w:p>
        </w:tc>
      </w:tr>
      <w:tr w:rsidR="00000000" w14:paraId="53B472DE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551576" w14:textId="77777777" w:rsidR="006E4CDE" w:rsidRDefault="006E4CDE">
            <w:pPr>
              <w:pStyle w:val="phtablecellleft"/>
            </w:pPr>
            <w:r>
              <w:t>Субъект системы здравоохранения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25169A" w14:textId="77777777" w:rsidR="006E4CDE" w:rsidRDefault="006E4CDE">
            <w:pPr>
              <w:pStyle w:val="phtablecellleft"/>
            </w:pPr>
            <w:r>
              <w:t>«Медицинская организация»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E0D768" w14:textId="77777777" w:rsidR="006E4CDE" w:rsidRDefault="006E4CDE">
            <w:pPr>
              <w:pStyle w:val="phtablecellleft"/>
            </w:pPr>
            <w:r>
              <w:t>Оставить значение «Медицинская организация»</w:t>
            </w:r>
          </w:p>
        </w:tc>
      </w:tr>
      <w:tr w:rsidR="00000000" w14:paraId="70B4C388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A7906E" w14:textId="77777777" w:rsidR="006E4CDE" w:rsidRDefault="006E4CDE">
            <w:pPr>
              <w:pStyle w:val="phtablecellleft"/>
            </w:pPr>
            <w:r>
              <w:t>Учредитель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5CA75F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8DD86E" w14:textId="77777777" w:rsidR="006E4CDE" w:rsidRDefault="006E4CDE">
            <w:pPr>
              <w:pStyle w:val="phtablecellleft"/>
            </w:pPr>
            <w:r>
              <w:t>Указывается наименование учредителя организации в соответствии с учредительными документами</w:t>
            </w:r>
          </w:p>
        </w:tc>
      </w:tr>
      <w:tr w:rsidR="00000000" w14:paraId="2EC989D0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BE34DC" w14:textId="77777777" w:rsidR="006E4CDE" w:rsidRDefault="006E4CDE">
            <w:pPr>
              <w:pStyle w:val="phtablecellleft"/>
            </w:pPr>
            <w:r>
              <w:t>Вид деятельности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FED0E2" w14:textId="77777777" w:rsidR="006E4CDE" w:rsidRDefault="006E4CDE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A05CB2" w14:textId="77777777" w:rsidR="006E4CDE" w:rsidRDefault="006E4CDE">
            <w:pPr>
              <w:pStyle w:val="phtablecellleft"/>
            </w:pPr>
            <w:r>
              <w:t>Указывается только для типа организации «Частное юридическое лицо» в соответствии с Приказом МЗ РФ от 06.08.2013 № 529н (Раздел I).</w:t>
            </w:r>
          </w:p>
          <w:p w14:paraId="1D10F667" w14:textId="77777777" w:rsidR="006E4CDE" w:rsidRDefault="006E4CDE">
            <w:pPr>
              <w:pStyle w:val="phtablecellleft"/>
            </w:pPr>
            <w:r>
              <w:t>Для типа организации «Индивидуальный предприниматель» значение не указывается</w:t>
            </w:r>
          </w:p>
        </w:tc>
      </w:tr>
      <w:tr w:rsidR="00000000" w14:paraId="10BF8EE1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B8B37A" w14:textId="77777777" w:rsidR="006E4CDE" w:rsidRDefault="006E4CDE">
            <w:pPr>
              <w:pStyle w:val="phtablecellleft"/>
            </w:pPr>
            <w:r>
              <w:t>Профиль деятельности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CA0AAA" w14:textId="77777777" w:rsidR="006E4CDE" w:rsidRDefault="006E4CDE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07F034" w14:textId="77777777" w:rsidR="006E4CDE" w:rsidRDefault="006E4CDE">
            <w:pPr>
              <w:pStyle w:val="phtablecellleft"/>
            </w:pPr>
            <w:r>
              <w:t>Указывается (при наличии) только для типа организации «Частное юридическое лицо» в соответствии с Приказом МЗ РФ от 06.08.2013 № 529н (Раздел I).</w:t>
            </w:r>
          </w:p>
          <w:p w14:paraId="0196C992" w14:textId="77777777" w:rsidR="006E4CDE" w:rsidRDefault="006E4CDE">
            <w:pPr>
              <w:pStyle w:val="phtablecellleft"/>
            </w:pPr>
            <w:r>
              <w:t>Для типа организации «Индивидуальный предприниматель» значение не указывается</w:t>
            </w:r>
          </w:p>
        </w:tc>
      </w:tr>
      <w:tr w:rsidR="00000000" w14:paraId="79FE1913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D900FE" w14:textId="77777777" w:rsidR="006E4CDE" w:rsidRDefault="006E4CDE">
            <w:pPr>
              <w:pStyle w:val="phtablecellleft"/>
            </w:pPr>
            <w:r>
              <w:t>Уровень организации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07D88A" w14:textId="77777777" w:rsidR="006E4CDE" w:rsidRDefault="006E4CDE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0B1A89" w14:textId="77777777" w:rsidR="006E4CDE" w:rsidRDefault="006E4CDE">
            <w:pPr>
              <w:pStyle w:val="phtablecellleft"/>
            </w:pPr>
            <w:r>
              <w:t>Указывается только для типа организации «Частное юридическое лицо» одно из следующих значений:</w:t>
            </w:r>
          </w:p>
          <w:p w14:paraId="2805C73F" w14:textId="77777777" w:rsidR="006E4CDE" w:rsidRDefault="006E4CDE">
            <w:pPr>
              <w:pStyle w:val="phtableitemizedlist1"/>
            </w:pPr>
            <w:r>
              <w:t>«I уровень»;</w:t>
            </w:r>
          </w:p>
          <w:p w14:paraId="00B98EB0" w14:textId="77777777" w:rsidR="006E4CDE" w:rsidRDefault="006E4CDE">
            <w:pPr>
              <w:pStyle w:val="phtableitemizedlist1"/>
            </w:pPr>
            <w:r>
              <w:t>«II уровень»;</w:t>
            </w:r>
          </w:p>
          <w:p w14:paraId="69A39E66" w14:textId="77777777" w:rsidR="006E4CDE" w:rsidRDefault="006E4CDE">
            <w:pPr>
              <w:pStyle w:val="phtableitemizedlist1"/>
            </w:pPr>
            <w:r>
              <w:t>«III уровень»;</w:t>
            </w:r>
          </w:p>
          <w:p w14:paraId="45008C31" w14:textId="77777777" w:rsidR="006E4CDE" w:rsidRDefault="006E4CDE">
            <w:pPr>
              <w:pStyle w:val="phtableitemizedlist1"/>
            </w:pPr>
            <w:r>
              <w:t>«Иное»</w:t>
            </w:r>
          </w:p>
          <w:p w14:paraId="410F10A3" w14:textId="77777777" w:rsidR="006E4CDE" w:rsidRDefault="006E4CDE">
            <w:pPr>
              <w:pStyle w:val="phtablecellleft"/>
            </w:pPr>
            <w:r>
              <w:t>Для типа организации «Индивидуальный предприниматель» значение не указывается</w:t>
            </w:r>
          </w:p>
        </w:tc>
      </w:tr>
    </w:tbl>
    <w:p w14:paraId="2414E245" w14:textId="77777777" w:rsidR="006E4CDE" w:rsidRDefault="006E4CDE">
      <w:pPr>
        <w:pStyle w:val="afffc"/>
        <w:ind w:firstLine="0"/>
      </w:pPr>
      <w:r>
        <w:rPr>
          <w:i/>
          <w:sz w:val="24"/>
          <w:szCs w:val="24"/>
        </w:rPr>
        <w:t>{Наименование должности</w:t>
      </w:r>
    </w:p>
    <w:p w14:paraId="503927FD" w14:textId="77777777" w:rsidR="006E4CDE" w:rsidRDefault="006E4CDE">
      <w:pPr>
        <w:pStyle w:val="afffc"/>
        <w:ind w:firstLine="0"/>
      </w:pPr>
      <w:r>
        <w:rPr>
          <w:i/>
          <w:sz w:val="24"/>
          <w:szCs w:val="24"/>
        </w:rPr>
        <w:t xml:space="preserve">ответственного лица}                                                    </w:t>
      </w:r>
      <w:r>
        <w:rPr>
          <w:sz w:val="24"/>
          <w:szCs w:val="24"/>
        </w:rPr>
        <w:t xml:space="preserve">____________________/{Фамилия И.О.}/ </w:t>
      </w:r>
    </w:p>
    <w:p w14:paraId="3BBFF438" w14:textId="77777777" w:rsidR="006E4CDE" w:rsidRDefault="006E4CDE">
      <w:pPr>
        <w:pStyle w:val="afffc"/>
        <w:ind w:firstLine="0"/>
        <w:jc w:val="center"/>
      </w:pPr>
      <w:r>
        <w:t>МП</w:t>
      </w:r>
    </w:p>
    <w:p w14:paraId="4E08E3FB" w14:textId="77777777" w:rsidR="006E4CDE" w:rsidRDefault="006E4CDE">
      <w:pPr>
        <w:pStyle w:val="phadditiontitle2"/>
        <w:numPr>
          <w:ilvl w:val="1"/>
          <w:numId w:val="8"/>
        </w:numPr>
      </w:pPr>
      <w:bookmarkStart w:id="152" w:name="__RefHeading___Toc59703877"/>
      <w:bookmarkEnd w:id="152"/>
      <w:r>
        <w:t>Заявка на добавление филиала медицинской организации</w:t>
      </w:r>
    </w:p>
    <w:p w14:paraId="461EF3A4" w14:textId="77777777" w:rsidR="006E4CDE" w:rsidRDefault="006E4CDE">
      <w:pPr>
        <w:pStyle w:val="phnormal"/>
      </w:pPr>
      <w:r>
        <w:t>Форма заявки на добавление филиала медицинской организации представлена в таблице (</w:t>
      </w:r>
      <w:r>
        <w:fldChar w:fldCharType="begin"/>
      </w:r>
      <w:r>
        <w:instrText xml:space="preserve"> REF _Ref16089057 \h </w:instrText>
      </w:r>
      <w:r>
        <w:fldChar w:fldCharType="separate"/>
      </w:r>
      <w:r>
        <w:t>Таблица В.3</w:t>
      </w:r>
      <w:r>
        <w:fldChar w:fldCharType="end"/>
      </w:r>
      <w:r>
        <w:t>).</w:t>
      </w:r>
    </w:p>
    <w:p w14:paraId="2C75C427" w14:textId="77777777" w:rsidR="006E4CDE" w:rsidRDefault="006E4CDE">
      <w:pPr>
        <w:pStyle w:val="phtabletitle"/>
      </w:pPr>
      <w:bookmarkStart w:id="153" w:name="_Ref16089057"/>
      <w:r>
        <w:t>Таблица В.</w:t>
      </w:r>
      <w:r>
        <w:fldChar w:fldCharType="begin"/>
      </w:r>
      <w:r>
        <w:instrText xml:space="preserve"> SEQ "Таблица_В" \* ARABIC </w:instrText>
      </w:r>
      <w:r>
        <w:fldChar w:fldCharType="separate"/>
      </w:r>
      <w:r>
        <w:t>3</w:t>
      </w:r>
      <w:r>
        <w:fldChar w:fldCharType="end"/>
      </w:r>
      <w:bookmarkEnd w:id="153"/>
      <w:r>
        <w:t xml:space="preserve"> – Форма заявки на добавление филиала медицинской организации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2740"/>
        <w:gridCol w:w="2751"/>
        <w:gridCol w:w="4504"/>
      </w:tblGrid>
      <w:tr w:rsidR="00000000" w14:paraId="02D4528C" w14:textId="77777777">
        <w:trPr>
          <w:trHeight w:val="600"/>
          <w:tblHeader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F2E363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0A10ED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382446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62257D8E" w14:textId="77777777">
        <w:trPr>
          <w:trHeight w:val="6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6F726B" w14:textId="77777777" w:rsidR="006E4CDE" w:rsidRDefault="006E4CDE">
            <w:pPr>
              <w:pStyle w:val="phtablecellleft"/>
            </w:pPr>
            <w:r>
              <w:t>Головная организация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853723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A0F00A" w14:textId="77777777" w:rsidR="006E4CDE" w:rsidRDefault="006E4CDE">
            <w:pPr>
              <w:pStyle w:val="phtablecellleft"/>
            </w:pPr>
            <w:r>
              <w:t>Указывается полное и сокращенное наименование головной организации. Допускается только кириллица</w:t>
            </w:r>
          </w:p>
        </w:tc>
      </w:tr>
      <w:tr w:rsidR="00000000" w14:paraId="010375D1" w14:textId="77777777">
        <w:trPr>
          <w:trHeight w:val="6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4EAD31" w14:textId="77777777" w:rsidR="006E4CDE" w:rsidRDefault="006E4CDE">
            <w:pPr>
              <w:pStyle w:val="phtablecellleft"/>
            </w:pPr>
            <w:r>
              <w:t>Полное наименование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570D44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A4A2BA" w14:textId="77777777" w:rsidR="006E4CDE" w:rsidRDefault="006E4CDE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59D6D74B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CB87E6" w14:textId="77777777" w:rsidR="006E4CDE" w:rsidRDefault="006E4CDE">
            <w:pPr>
              <w:pStyle w:val="phtablecellleft"/>
            </w:pPr>
            <w:r>
              <w:t>Сокращенное наименование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298381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A6A362" w14:textId="77777777" w:rsidR="006E4CDE" w:rsidRDefault="006E4CDE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2455797F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E3948" w14:textId="77777777" w:rsidR="006E4CDE" w:rsidRDefault="006E4CDE">
            <w:pPr>
              <w:pStyle w:val="phtablecellleft"/>
            </w:pPr>
            <w:r>
              <w:t>Регион (субъект) РФ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B83B40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C5D3A7" w14:textId="77777777" w:rsidR="006E4CDE" w:rsidRDefault="006E4CDE">
            <w:pPr>
              <w:pStyle w:val="phtablecellleft"/>
            </w:pPr>
            <w:r>
              <w:t>Указывается наименование субъекта РФ</w:t>
            </w:r>
          </w:p>
        </w:tc>
      </w:tr>
      <w:tr w:rsidR="00000000" w14:paraId="3D75AB92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22D014" w14:textId="77777777" w:rsidR="006E4CDE" w:rsidRDefault="006E4CDE">
            <w:pPr>
              <w:pStyle w:val="phtablecellleft"/>
            </w:pPr>
            <w:r>
              <w:t>КПП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959265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1DDB5F" w14:textId="77777777" w:rsidR="006E4CDE" w:rsidRDefault="006E4CDE">
            <w:pPr>
              <w:pStyle w:val="phtablecellleft"/>
            </w:pPr>
            <w:r>
              <w:t>Допускается только девятизначное число. Без пробелов, тире, точек и т.п.</w:t>
            </w:r>
          </w:p>
        </w:tc>
      </w:tr>
      <w:tr w:rsidR="00000000" w14:paraId="114D56CE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43D4A2" w14:textId="77777777" w:rsidR="006E4CDE" w:rsidRDefault="006E4CDE">
            <w:pPr>
              <w:pStyle w:val="phtablecellleft"/>
            </w:pPr>
            <w:r>
              <w:t>Субъект системы здравоохранения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412776" w14:textId="77777777" w:rsidR="006E4CDE" w:rsidRDefault="006E4CDE">
            <w:pPr>
              <w:pStyle w:val="phtablecellleft"/>
            </w:pPr>
            <w:r>
              <w:t>«Медицинская организация»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93C731" w14:textId="77777777" w:rsidR="006E4CDE" w:rsidRDefault="006E4CDE">
            <w:pPr>
              <w:pStyle w:val="phtablecellleft"/>
            </w:pPr>
            <w:r>
              <w:t>Оставить значение «Медицинская организация»</w:t>
            </w:r>
          </w:p>
        </w:tc>
      </w:tr>
      <w:tr w:rsidR="00000000" w14:paraId="52B337BC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07D28F" w14:textId="77777777" w:rsidR="006E4CDE" w:rsidRDefault="006E4CDE">
            <w:pPr>
              <w:pStyle w:val="phtablecellleft"/>
            </w:pPr>
            <w:r>
              <w:t>Уровень организации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259ADB" w14:textId="77777777" w:rsidR="006E4CDE" w:rsidRDefault="006E4CDE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B29469" w14:textId="77777777" w:rsidR="006E4CDE" w:rsidRDefault="006E4CDE">
            <w:pPr>
              <w:pStyle w:val="phtablecellleft"/>
            </w:pPr>
            <w:r>
              <w:t>Указывается одно из следующих значений:</w:t>
            </w:r>
          </w:p>
          <w:p w14:paraId="20F4333F" w14:textId="77777777" w:rsidR="006E4CDE" w:rsidRDefault="006E4CDE">
            <w:pPr>
              <w:pStyle w:val="phtableitemizedlist1"/>
            </w:pPr>
            <w:r>
              <w:t>«I уровень»;</w:t>
            </w:r>
          </w:p>
          <w:p w14:paraId="535ECD14" w14:textId="77777777" w:rsidR="006E4CDE" w:rsidRDefault="006E4CDE">
            <w:pPr>
              <w:pStyle w:val="phtableitemizedlist1"/>
            </w:pPr>
            <w:r>
              <w:t>«II уровень»;</w:t>
            </w:r>
          </w:p>
          <w:p w14:paraId="76EE6642" w14:textId="77777777" w:rsidR="006E4CDE" w:rsidRDefault="006E4CDE">
            <w:pPr>
              <w:pStyle w:val="phtableitemizedlist1"/>
            </w:pPr>
            <w:r>
              <w:t>«III уровень»;</w:t>
            </w:r>
          </w:p>
          <w:p w14:paraId="32D5E4B1" w14:textId="77777777" w:rsidR="006E4CDE" w:rsidRDefault="006E4CDE">
            <w:pPr>
              <w:pStyle w:val="phtableitemizedlist1"/>
            </w:pPr>
            <w:r>
              <w:t>«Иное»</w:t>
            </w:r>
          </w:p>
        </w:tc>
      </w:tr>
    </w:tbl>
    <w:p w14:paraId="406E148B" w14:textId="77777777" w:rsidR="006E4CDE" w:rsidRDefault="006E4CDE">
      <w:pPr>
        <w:pStyle w:val="afffc"/>
        <w:ind w:firstLine="0"/>
      </w:pPr>
      <w:r>
        <w:rPr>
          <w:i/>
          <w:sz w:val="24"/>
          <w:szCs w:val="24"/>
        </w:rPr>
        <w:t>{Наименование должности</w:t>
      </w:r>
    </w:p>
    <w:p w14:paraId="5A16EBE4" w14:textId="77777777" w:rsidR="006E4CDE" w:rsidRDefault="006E4CDE">
      <w:pPr>
        <w:pStyle w:val="afffc"/>
        <w:ind w:firstLine="0"/>
      </w:pPr>
      <w:r>
        <w:rPr>
          <w:i/>
          <w:sz w:val="24"/>
          <w:szCs w:val="24"/>
        </w:rPr>
        <w:t xml:space="preserve">ответственного лица}                                                    </w:t>
      </w:r>
      <w:r>
        <w:rPr>
          <w:sz w:val="24"/>
          <w:szCs w:val="24"/>
        </w:rPr>
        <w:t xml:space="preserve">____________________/{Фамилия И.О.}/ </w:t>
      </w:r>
    </w:p>
    <w:p w14:paraId="3C646A09" w14:textId="77777777" w:rsidR="006E4CDE" w:rsidRDefault="006E4CDE">
      <w:pPr>
        <w:pStyle w:val="afffc"/>
        <w:ind w:firstLine="0"/>
        <w:jc w:val="center"/>
      </w:pPr>
      <w:r>
        <w:t>МП</w:t>
      </w:r>
    </w:p>
    <w:p w14:paraId="7344BDCC" w14:textId="77777777" w:rsidR="006E4CDE" w:rsidRDefault="006E4CDE">
      <w:pPr>
        <w:pStyle w:val="phadditiontitle2"/>
        <w:numPr>
          <w:ilvl w:val="1"/>
          <w:numId w:val="8"/>
        </w:numPr>
      </w:pPr>
      <w:bookmarkStart w:id="154" w:name="__RefHeading___Toc59703878"/>
      <w:bookmarkEnd w:id="154"/>
      <w:r>
        <w:t>Заявка на добавление организации здравоохранения или фармацевтической организации</w:t>
      </w:r>
    </w:p>
    <w:p w14:paraId="2F3235D8" w14:textId="77777777" w:rsidR="006E4CDE" w:rsidRDefault="006E4CDE">
      <w:pPr>
        <w:pStyle w:val="phnormal"/>
      </w:pPr>
      <w:r>
        <w:t>Форма заявки на добавление организации здравоохранения или медицинской организации представлена в таблице (</w:t>
      </w:r>
      <w:r>
        <w:fldChar w:fldCharType="begin"/>
      </w:r>
      <w:r>
        <w:instrText xml:space="preserve"> REF _Ref16089541 \h </w:instrText>
      </w:r>
      <w:r>
        <w:fldChar w:fldCharType="separate"/>
      </w:r>
      <w:r>
        <w:t>Таблица В.4</w:t>
      </w:r>
      <w:r>
        <w:fldChar w:fldCharType="end"/>
      </w:r>
      <w:r>
        <w:t>).</w:t>
      </w:r>
    </w:p>
    <w:p w14:paraId="34486753" w14:textId="77777777" w:rsidR="006E4CDE" w:rsidRDefault="006E4CDE">
      <w:pPr>
        <w:pStyle w:val="phtabletitle"/>
      </w:pPr>
      <w:bookmarkStart w:id="155" w:name="_Ref16089541"/>
      <w:r>
        <w:t>Таблица В.</w:t>
      </w:r>
      <w:r>
        <w:fldChar w:fldCharType="begin"/>
      </w:r>
      <w:r>
        <w:instrText xml:space="preserve"> SEQ "Таблица_В" \* ARABIC </w:instrText>
      </w:r>
      <w:r>
        <w:fldChar w:fldCharType="separate"/>
      </w:r>
      <w:r>
        <w:t>4</w:t>
      </w:r>
      <w:r>
        <w:fldChar w:fldCharType="end"/>
      </w:r>
      <w:bookmarkEnd w:id="155"/>
      <w:r>
        <w:t xml:space="preserve"> – Форма заявки на добавление организации здравоохранения или медицинской организации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2755"/>
        <w:gridCol w:w="3200"/>
        <w:gridCol w:w="4040"/>
      </w:tblGrid>
      <w:tr w:rsidR="00000000" w14:paraId="7AE438A2" w14:textId="77777777">
        <w:trPr>
          <w:trHeight w:val="600"/>
          <w:tblHeader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B0BC68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38D925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EF217B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29A8FC54" w14:textId="77777777">
        <w:trPr>
          <w:trHeight w:val="6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5D8D99" w14:textId="77777777" w:rsidR="006E4CDE" w:rsidRDefault="006E4CDE">
            <w:pPr>
              <w:pStyle w:val="phtablecellleft"/>
            </w:pPr>
            <w:r>
              <w:t>Тип организации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0DEC0A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252415" w14:textId="77777777" w:rsidR="006E4CDE" w:rsidRDefault="006E4CDE">
            <w:pPr>
              <w:pStyle w:val="phtablecellleft"/>
            </w:pPr>
            <w:r>
              <w:t>Необходимо указать одно из значений:</w:t>
            </w:r>
          </w:p>
          <w:p w14:paraId="38E61B69" w14:textId="77777777" w:rsidR="006E4CDE" w:rsidRDefault="006E4CDE">
            <w:pPr>
              <w:pStyle w:val="phtableitemizedlist1"/>
            </w:pPr>
            <w:r>
              <w:t>«Государственное юридическое лицо»;</w:t>
            </w:r>
          </w:p>
          <w:p w14:paraId="6EB666A1" w14:textId="77777777" w:rsidR="006E4CDE" w:rsidRDefault="006E4CDE">
            <w:pPr>
              <w:pStyle w:val="phtableitemizedlist1"/>
            </w:pPr>
            <w:r>
              <w:t>«Частное юридическое лицо»;</w:t>
            </w:r>
          </w:p>
          <w:p w14:paraId="668C265F" w14:textId="77777777" w:rsidR="006E4CDE" w:rsidRDefault="006E4CDE">
            <w:pPr>
              <w:pStyle w:val="phtableitemizedlist1"/>
            </w:pPr>
            <w:r>
              <w:t>«Индивидуальный предприниматель»</w:t>
            </w:r>
          </w:p>
        </w:tc>
      </w:tr>
      <w:tr w:rsidR="00000000" w14:paraId="08642842" w14:textId="77777777">
        <w:trPr>
          <w:trHeight w:val="6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E4F8FB" w14:textId="77777777" w:rsidR="006E4CDE" w:rsidRDefault="006E4CDE">
            <w:pPr>
              <w:pStyle w:val="phtablecellleft"/>
            </w:pPr>
            <w:r>
              <w:t>Полное наименование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30A68D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72423F" w14:textId="77777777" w:rsidR="006E4CDE" w:rsidRDefault="006E4CDE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5F579054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691664" w14:textId="77777777" w:rsidR="006E4CDE" w:rsidRDefault="006E4CDE">
            <w:pPr>
              <w:pStyle w:val="phtablecellleft"/>
            </w:pPr>
            <w:r>
              <w:t>Сокращенное наименование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8CA676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DAD62E" w14:textId="77777777" w:rsidR="006E4CDE" w:rsidRDefault="006E4CDE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0FDBD23B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48DCC1" w14:textId="77777777" w:rsidR="006E4CDE" w:rsidRDefault="006E4CDE">
            <w:pPr>
              <w:pStyle w:val="phtablecellleft"/>
            </w:pPr>
            <w:r>
              <w:t>Регион (субъект) РФ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49A3B8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1A87E3" w14:textId="77777777" w:rsidR="006E4CDE" w:rsidRDefault="006E4CDE">
            <w:pPr>
              <w:pStyle w:val="phtablecellleft"/>
            </w:pPr>
            <w:r>
              <w:t>Указывается наименование субъекта РФ</w:t>
            </w:r>
          </w:p>
        </w:tc>
      </w:tr>
      <w:tr w:rsidR="00000000" w14:paraId="31B7517E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1CCED6" w14:textId="77777777" w:rsidR="006E4CDE" w:rsidRDefault="006E4CDE">
            <w:pPr>
              <w:pStyle w:val="phtablecellleft"/>
            </w:pPr>
            <w:r>
              <w:t>ИНН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37EACC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373BBE" w14:textId="77777777" w:rsidR="006E4CDE" w:rsidRDefault="006E4CDE">
            <w:pPr>
              <w:pStyle w:val="phtablecellleft"/>
            </w:pPr>
            <w:r>
              <w:t>Для типов организации «Государственное юридическое лицо» или «Частное юридическое лицо» допускается только 10-значное число.</w:t>
            </w:r>
          </w:p>
          <w:p w14:paraId="34FBEB99" w14:textId="77777777" w:rsidR="006E4CDE" w:rsidRDefault="006E4CDE">
            <w:pPr>
              <w:pStyle w:val="phtablecellleft"/>
            </w:pPr>
            <w:r>
              <w:t>Для типа организации «Индивидуальный предприниматель» допускается только 12-значное число.</w:t>
            </w:r>
          </w:p>
          <w:p w14:paraId="3F8A24EC" w14:textId="77777777" w:rsidR="006E4CDE" w:rsidRDefault="006E4CDE">
            <w:pPr>
              <w:pStyle w:val="phtablecellleft"/>
            </w:pPr>
            <w:r>
              <w:t>Без пробелов, тире, точек и т.п.</w:t>
            </w:r>
          </w:p>
        </w:tc>
      </w:tr>
      <w:tr w:rsidR="00000000" w14:paraId="452D8FB2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BE2DDB" w14:textId="77777777" w:rsidR="006E4CDE" w:rsidRDefault="006E4CDE">
            <w:pPr>
              <w:pStyle w:val="phtablecellleft"/>
            </w:pPr>
            <w:r>
              <w:t>ОГРН или ОГРН ИП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F217A7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824D7E" w14:textId="77777777" w:rsidR="006E4CDE" w:rsidRDefault="006E4CDE">
            <w:pPr>
              <w:pStyle w:val="phtablecellleft"/>
            </w:pPr>
            <w:r>
              <w:t>Для типов организации «Государственное юридическое лицо» или «Частное юридическое лицо» допускается только 13-значное число.</w:t>
            </w:r>
          </w:p>
          <w:p w14:paraId="05E39CF0" w14:textId="77777777" w:rsidR="006E4CDE" w:rsidRDefault="006E4CDE">
            <w:pPr>
              <w:pStyle w:val="phtablecellleft"/>
            </w:pPr>
            <w:r>
              <w:t>Для типа организации «Индивидуальный предприниматель» допускается только 15-значное число.</w:t>
            </w:r>
          </w:p>
          <w:p w14:paraId="08086594" w14:textId="77777777" w:rsidR="006E4CDE" w:rsidRDefault="006E4CDE">
            <w:pPr>
              <w:pStyle w:val="phtablecellleft"/>
            </w:pPr>
            <w:r>
              <w:t>Без пробелов, тире, точек и т.п.</w:t>
            </w:r>
          </w:p>
        </w:tc>
      </w:tr>
      <w:tr w:rsidR="00000000" w14:paraId="6F1FE524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EE6A97" w14:textId="77777777" w:rsidR="006E4CDE" w:rsidRDefault="006E4CDE">
            <w:pPr>
              <w:pStyle w:val="phtablecellleft"/>
            </w:pPr>
            <w:r>
              <w:t>КПП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7C1545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48DFFE" w14:textId="77777777" w:rsidR="006E4CDE" w:rsidRDefault="006E4CDE">
            <w:pPr>
              <w:pStyle w:val="phtablecellleft"/>
            </w:pPr>
            <w:r>
              <w:t>Для типов организации «Государственное юридическое лицо» или «Частное юридическое лицо» допускается только 9-значное число.</w:t>
            </w:r>
          </w:p>
          <w:p w14:paraId="45C5EAB7" w14:textId="77777777" w:rsidR="006E4CDE" w:rsidRDefault="006E4CDE">
            <w:pPr>
              <w:pStyle w:val="phtablecellleft"/>
            </w:pPr>
            <w:r>
              <w:t>Без пробелов, тире, точек и т.п.</w:t>
            </w:r>
          </w:p>
          <w:p w14:paraId="54CA4758" w14:textId="77777777" w:rsidR="006E4CDE" w:rsidRDefault="006E4CDE">
            <w:pPr>
              <w:pStyle w:val="phtablecellleft"/>
            </w:pPr>
            <w:r>
              <w:t>Для типа организации «Индивидуальный предприниматель» значение не указывается</w:t>
            </w:r>
          </w:p>
        </w:tc>
      </w:tr>
      <w:tr w:rsidR="00000000" w14:paraId="78B3D267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A67EAE" w14:textId="77777777" w:rsidR="006E4CDE" w:rsidRDefault="006E4CDE">
            <w:pPr>
              <w:pStyle w:val="phtablecellleft"/>
            </w:pPr>
            <w:r>
              <w:t>Субъект системы здравоохранения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56A291" w14:textId="77777777" w:rsidR="006E4CDE" w:rsidRDefault="006E4CDE">
            <w:pPr>
              <w:pStyle w:val="phtablecellleft"/>
            </w:pPr>
            <w:r>
              <w:t>«Организация здравоохранения»</w:t>
            </w:r>
          </w:p>
          <w:p w14:paraId="49A767D9" w14:textId="77777777" w:rsidR="006E4CDE" w:rsidRDefault="006E4CDE">
            <w:pPr>
              <w:pStyle w:val="phtablecellleft"/>
            </w:pPr>
            <w:r>
              <w:t>или</w:t>
            </w:r>
          </w:p>
          <w:p w14:paraId="3647BB23" w14:textId="77777777" w:rsidR="006E4CDE" w:rsidRDefault="006E4CDE">
            <w:pPr>
              <w:pStyle w:val="phtablecellleft"/>
            </w:pPr>
            <w:r>
              <w:t>«Фармацевтическая организация»</w:t>
            </w: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E2F63E" w14:textId="77777777" w:rsidR="006E4CDE" w:rsidRDefault="006E4CDE">
            <w:pPr>
              <w:pStyle w:val="phtablecellleft"/>
            </w:pPr>
            <w:r>
              <w:t>Необходимо указать одно из значений:</w:t>
            </w:r>
          </w:p>
          <w:p w14:paraId="360DA222" w14:textId="77777777" w:rsidR="006E4CDE" w:rsidRDefault="006E4CDE">
            <w:pPr>
              <w:pStyle w:val="phtableitemizedlist1"/>
            </w:pPr>
            <w:r>
              <w:t>«Организация здравоохранения»;</w:t>
            </w:r>
          </w:p>
          <w:p w14:paraId="4411C4B3" w14:textId="77777777" w:rsidR="006E4CDE" w:rsidRDefault="006E4CDE">
            <w:pPr>
              <w:pStyle w:val="phtableitemizedlist1"/>
            </w:pPr>
            <w:r>
              <w:t>«Фармацевтическая организация»</w:t>
            </w:r>
          </w:p>
        </w:tc>
      </w:tr>
      <w:tr w:rsidR="00000000" w14:paraId="546C419D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9BAF48" w14:textId="77777777" w:rsidR="006E4CDE" w:rsidRDefault="006E4CDE">
            <w:pPr>
              <w:pStyle w:val="phtablecellleft"/>
            </w:pPr>
            <w:r>
              <w:t>Ведомственная принадлежность/Учредитель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A02C5B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D278AB" w14:textId="77777777" w:rsidR="006E4CDE" w:rsidRDefault="006E4CDE">
            <w:pPr>
              <w:pStyle w:val="phtablecellleft"/>
            </w:pPr>
            <w:r>
              <w:t>Указывается ведомственная принадлежность организации или наименование учредителя организации в соответствии с учредительными документами</w:t>
            </w:r>
          </w:p>
        </w:tc>
      </w:tr>
    </w:tbl>
    <w:p w14:paraId="581E09DD" w14:textId="77777777" w:rsidR="006E4CDE" w:rsidRDefault="006E4CDE">
      <w:pPr>
        <w:pStyle w:val="afffc"/>
        <w:ind w:firstLine="0"/>
      </w:pPr>
      <w:bookmarkStart w:id="156" w:name="_Ref517430062"/>
      <w:bookmarkStart w:id="157" w:name="_Ref513710577"/>
      <w:r>
        <w:rPr>
          <w:i/>
          <w:sz w:val="24"/>
          <w:szCs w:val="24"/>
        </w:rPr>
        <w:t>{Наименование должности</w:t>
      </w:r>
    </w:p>
    <w:p w14:paraId="136D375C" w14:textId="77777777" w:rsidR="006E4CDE" w:rsidRDefault="006E4CDE">
      <w:pPr>
        <w:pStyle w:val="afffc"/>
        <w:ind w:firstLine="0"/>
      </w:pPr>
      <w:r>
        <w:rPr>
          <w:i/>
          <w:sz w:val="24"/>
          <w:szCs w:val="24"/>
        </w:rPr>
        <w:t xml:space="preserve">ответственного лица}                                                    </w:t>
      </w:r>
      <w:r>
        <w:rPr>
          <w:sz w:val="24"/>
          <w:szCs w:val="24"/>
        </w:rPr>
        <w:t xml:space="preserve">____________________/{Фамилия И.О.}/ </w:t>
      </w:r>
    </w:p>
    <w:p w14:paraId="5FF17041" w14:textId="77777777" w:rsidR="006E4CDE" w:rsidRDefault="006E4CDE">
      <w:pPr>
        <w:pStyle w:val="afffc"/>
        <w:ind w:firstLine="0"/>
        <w:jc w:val="center"/>
      </w:pPr>
      <w:r>
        <w:t>МП</w:t>
      </w:r>
    </w:p>
    <w:p w14:paraId="4C6C516B" w14:textId="77777777" w:rsidR="006E4CDE" w:rsidRDefault="006E4CDE">
      <w:pPr>
        <w:pStyle w:val="phadditiontitle2"/>
        <w:numPr>
          <w:ilvl w:val="1"/>
          <w:numId w:val="8"/>
        </w:numPr>
      </w:pPr>
      <w:bookmarkStart w:id="158" w:name="__RefHeading___Toc59703879"/>
      <w:bookmarkEnd w:id="158"/>
      <w:r>
        <w:t>Заявка на добавление образовательной организации</w:t>
      </w:r>
      <w:bookmarkEnd w:id="156"/>
      <w:bookmarkEnd w:id="157"/>
      <w:r>
        <w:t xml:space="preserve"> или НИИ</w:t>
      </w:r>
    </w:p>
    <w:p w14:paraId="727C4D9C" w14:textId="77777777" w:rsidR="006E4CDE" w:rsidRDefault="006E4CDE">
      <w:pPr>
        <w:pStyle w:val="phnormal"/>
      </w:pPr>
      <w:r>
        <w:t>Форма заявки на добавление образовательной организации или НИИ представлена в таблице (</w:t>
      </w:r>
      <w:r>
        <w:fldChar w:fldCharType="begin"/>
      </w:r>
      <w:r>
        <w:instrText xml:space="preserve"> REF _Ref16089589 \h </w:instrText>
      </w:r>
      <w:r>
        <w:fldChar w:fldCharType="separate"/>
      </w:r>
      <w:r>
        <w:t>Таблица В.5</w:t>
      </w:r>
      <w:r>
        <w:fldChar w:fldCharType="end"/>
      </w:r>
      <w:r>
        <w:t>).</w:t>
      </w:r>
    </w:p>
    <w:p w14:paraId="25BA4E69" w14:textId="77777777" w:rsidR="006E4CDE" w:rsidRDefault="006E4CDE">
      <w:pPr>
        <w:pStyle w:val="phtabletitle"/>
      </w:pPr>
      <w:bookmarkStart w:id="159" w:name="_Ref16089589"/>
      <w:r>
        <w:t>Таблица В.</w:t>
      </w:r>
      <w:r>
        <w:fldChar w:fldCharType="begin"/>
      </w:r>
      <w:r>
        <w:instrText xml:space="preserve"> SEQ "Таблица_В" \* ARABIC </w:instrText>
      </w:r>
      <w:r>
        <w:fldChar w:fldCharType="separate"/>
      </w:r>
      <w:r>
        <w:t>5</w:t>
      </w:r>
      <w:r>
        <w:fldChar w:fldCharType="end"/>
      </w:r>
      <w:bookmarkEnd w:id="159"/>
      <w:r>
        <w:t xml:space="preserve"> – Форма заявки на добавление образовательной организации или НИИ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2754"/>
        <w:gridCol w:w="3046"/>
        <w:gridCol w:w="4195"/>
      </w:tblGrid>
      <w:tr w:rsidR="00000000" w14:paraId="241E7744" w14:textId="77777777">
        <w:trPr>
          <w:trHeight w:val="600"/>
          <w:tblHeader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5EEBFB" w14:textId="77777777" w:rsidR="006E4CDE" w:rsidRDefault="006E4CDE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FF439" w14:textId="77777777" w:rsidR="006E4CDE" w:rsidRDefault="006E4CDE">
            <w:pPr>
              <w:pStyle w:val="phtablecolcaption"/>
            </w:pPr>
            <w:r>
              <w:t>Описание</w:t>
            </w: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98E1E3" w14:textId="77777777" w:rsidR="006E4CDE" w:rsidRDefault="006E4CDE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507ECEE2" w14:textId="77777777">
        <w:trPr>
          <w:trHeight w:val="6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D22F37" w14:textId="77777777" w:rsidR="006E4CDE" w:rsidRDefault="006E4CDE">
            <w:pPr>
              <w:pStyle w:val="phtablecellleft"/>
            </w:pPr>
            <w:r>
              <w:t>Тип организации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6A1DB4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028297" w14:textId="77777777" w:rsidR="006E4CDE" w:rsidRDefault="006E4CDE">
            <w:pPr>
              <w:pStyle w:val="phtablecellleft"/>
            </w:pPr>
            <w:r>
              <w:t>Необходимо указать одно из значений:</w:t>
            </w:r>
          </w:p>
          <w:p w14:paraId="5A58D2F7" w14:textId="77777777" w:rsidR="006E4CDE" w:rsidRDefault="006E4CDE">
            <w:pPr>
              <w:pStyle w:val="phtableitemizedlist1"/>
            </w:pPr>
            <w:r>
              <w:t>«Государственное юридическое лицо»;</w:t>
            </w:r>
          </w:p>
          <w:p w14:paraId="1CA22E2A" w14:textId="77777777" w:rsidR="006E4CDE" w:rsidRDefault="006E4CDE">
            <w:pPr>
              <w:pStyle w:val="phtableitemizedlist1"/>
            </w:pPr>
            <w:r>
              <w:t>«Частное юридическое лицо»;</w:t>
            </w:r>
          </w:p>
          <w:p w14:paraId="14D1D255" w14:textId="77777777" w:rsidR="006E4CDE" w:rsidRDefault="006E4CDE">
            <w:pPr>
              <w:pStyle w:val="phtableitemizedlist1"/>
            </w:pPr>
            <w:r>
              <w:t>«Индивидуальный предприниматель»</w:t>
            </w:r>
          </w:p>
        </w:tc>
      </w:tr>
      <w:tr w:rsidR="00000000" w14:paraId="6DCB933E" w14:textId="77777777">
        <w:trPr>
          <w:trHeight w:val="6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D3A34C" w14:textId="77777777" w:rsidR="006E4CDE" w:rsidRDefault="006E4CDE">
            <w:pPr>
              <w:pStyle w:val="phtablecellleft"/>
            </w:pPr>
            <w:r>
              <w:t>Полное наименование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2C635D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ECCEEF" w14:textId="77777777" w:rsidR="006E4CDE" w:rsidRDefault="006E4CDE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46DA36EE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DCAB5C" w14:textId="77777777" w:rsidR="006E4CDE" w:rsidRDefault="006E4CDE">
            <w:pPr>
              <w:pStyle w:val="phtablecellleft"/>
            </w:pPr>
            <w:r>
              <w:t>Сокращенное наименование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A6A962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BD00F3" w14:textId="77777777" w:rsidR="006E4CDE" w:rsidRDefault="006E4CDE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1E19EC40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7A1B55" w14:textId="77777777" w:rsidR="006E4CDE" w:rsidRDefault="006E4CDE">
            <w:pPr>
              <w:pStyle w:val="phtablecellleft"/>
            </w:pPr>
            <w:r>
              <w:t>Регион (субъект) РФ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7761AC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EADC81" w14:textId="77777777" w:rsidR="006E4CDE" w:rsidRDefault="006E4CDE">
            <w:pPr>
              <w:pStyle w:val="phtablecellleft"/>
            </w:pPr>
            <w:r>
              <w:t>Указывается наименование субъекта РФ</w:t>
            </w:r>
          </w:p>
        </w:tc>
      </w:tr>
      <w:tr w:rsidR="00000000" w14:paraId="0B548410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890D3E" w14:textId="77777777" w:rsidR="006E4CDE" w:rsidRDefault="006E4CDE">
            <w:pPr>
              <w:pStyle w:val="phtablecellleft"/>
            </w:pPr>
            <w:r>
              <w:t>ИНН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CDF3FE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162367" w14:textId="77777777" w:rsidR="006E4CDE" w:rsidRDefault="006E4CDE">
            <w:pPr>
              <w:pStyle w:val="phtablecellleft"/>
            </w:pPr>
            <w:r>
              <w:t>Для типов организации «Государственное юридическое лицо» или «Частное юридическое лицо» допускается только 10-значное число.</w:t>
            </w:r>
          </w:p>
          <w:p w14:paraId="3758EEE0" w14:textId="77777777" w:rsidR="006E4CDE" w:rsidRDefault="006E4CDE">
            <w:pPr>
              <w:pStyle w:val="phtablecellleft"/>
            </w:pPr>
            <w:r>
              <w:t>Для типа организации «Индивидуальный предприниматель» допускается только 12-значное число.</w:t>
            </w:r>
          </w:p>
          <w:p w14:paraId="69D0D3A6" w14:textId="77777777" w:rsidR="006E4CDE" w:rsidRDefault="006E4CDE">
            <w:pPr>
              <w:pStyle w:val="phtablecellleft"/>
            </w:pPr>
            <w:r>
              <w:t>Без пробелов, тире, точек и т.п.</w:t>
            </w:r>
          </w:p>
        </w:tc>
      </w:tr>
      <w:tr w:rsidR="00000000" w14:paraId="328A309E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5B1DD9" w14:textId="77777777" w:rsidR="006E4CDE" w:rsidRDefault="006E4CDE">
            <w:pPr>
              <w:pStyle w:val="phtablecellleft"/>
            </w:pPr>
            <w:r>
              <w:t>ОГРН или ОГРН ИП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94E4F8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2107D0" w14:textId="77777777" w:rsidR="006E4CDE" w:rsidRDefault="006E4CDE">
            <w:pPr>
              <w:pStyle w:val="phtablecellleft"/>
            </w:pPr>
            <w:r>
              <w:t>Для типов организации «Государственное юридическое лицо» или «Частное юридическое лицо» допускается только 13-значное число.</w:t>
            </w:r>
          </w:p>
          <w:p w14:paraId="13358B02" w14:textId="77777777" w:rsidR="006E4CDE" w:rsidRDefault="006E4CDE">
            <w:pPr>
              <w:pStyle w:val="phtablecellleft"/>
            </w:pPr>
            <w:r>
              <w:t>Для типа организации «Индивидуальный предприниматель» допускается только 15-значное число.</w:t>
            </w:r>
          </w:p>
          <w:p w14:paraId="08229A68" w14:textId="77777777" w:rsidR="006E4CDE" w:rsidRDefault="006E4CDE">
            <w:pPr>
              <w:pStyle w:val="phtablecellleft"/>
            </w:pPr>
            <w:r>
              <w:t>Без пробелов, тире, точек и т.п.</w:t>
            </w:r>
          </w:p>
        </w:tc>
      </w:tr>
      <w:tr w:rsidR="00000000" w14:paraId="0A91EBB5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77F702" w14:textId="77777777" w:rsidR="006E4CDE" w:rsidRDefault="006E4CDE">
            <w:pPr>
              <w:pStyle w:val="phtablecellleft"/>
            </w:pPr>
            <w:r>
              <w:t>КПП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4C1138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3D772B" w14:textId="77777777" w:rsidR="006E4CDE" w:rsidRDefault="006E4CDE">
            <w:pPr>
              <w:pStyle w:val="phtablecellleft"/>
            </w:pPr>
            <w:r>
              <w:t>Для типов организации «Государственное юридическое лицо» или «Частное юридическое лицо» допускается только 9-значное число.</w:t>
            </w:r>
          </w:p>
          <w:p w14:paraId="0D11A70F" w14:textId="77777777" w:rsidR="006E4CDE" w:rsidRDefault="006E4CDE">
            <w:pPr>
              <w:pStyle w:val="phtablecellleft"/>
            </w:pPr>
            <w:r>
              <w:t>Без пробелов, тире, точек и т.п.</w:t>
            </w:r>
          </w:p>
          <w:p w14:paraId="7942966E" w14:textId="77777777" w:rsidR="006E4CDE" w:rsidRDefault="006E4CDE">
            <w:pPr>
              <w:pStyle w:val="phtablecellleft"/>
            </w:pPr>
            <w:r>
              <w:t>Для типа организации «Индивидуальный предприниматель» значение не указывается</w:t>
            </w:r>
          </w:p>
        </w:tc>
      </w:tr>
      <w:tr w:rsidR="00000000" w14:paraId="4EBEB32D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0C280B" w14:textId="77777777" w:rsidR="006E4CDE" w:rsidRDefault="006E4CDE">
            <w:pPr>
              <w:pStyle w:val="phtablecellleft"/>
            </w:pPr>
            <w:r>
              <w:t>Субъект системы здравоохранения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68E4B2" w14:textId="77777777" w:rsidR="006E4CDE" w:rsidRDefault="006E4CDE">
            <w:pPr>
              <w:pStyle w:val="phtablecellleft"/>
            </w:pPr>
            <w:r>
              <w:t>«Образовательная организация»</w:t>
            </w: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1A4B12" w14:textId="77777777" w:rsidR="006E4CDE" w:rsidRDefault="006E4CDE">
            <w:pPr>
              <w:pStyle w:val="phtablecellleft"/>
            </w:pPr>
            <w:r>
              <w:t>Оставить значение «Образовательная организация»</w:t>
            </w:r>
          </w:p>
        </w:tc>
      </w:tr>
      <w:tr w:rsidR="00000000" w14:paraId="0AA13D7C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ECA3B0" w14:textId="77777777" w:rsidR="006E4CDE" w:rsidRDefault="006E4CDE">
            <w:pPr>
              <w:pStyle w:val="phtablecellleft"/>
            </w:pPr>
            <w:r>
              <w:t>Тип образовательной организации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503E5B" w14:textId="77777777" w:rsidR="006E4CDE" w:rsidRDefault="006E4CDE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74CB00" w14:textId="77777777" w:rsidR="006E4CDE" w:rsidRDefault="006E4CDE">
            <w:pPr>
              <w:pStyle w:val="phtablecellleft"/>
            </w:pPr>
            <w:r>
              <w:t>Необходимо выбрать один из предложенных типов:</w:t>
            </w:r>
          </w:p>
          <w:p w14:paraId="059CA3B5" w14:textId="77777777" w:rsidR="006E4CDE" w:rsidRDefault="006E4CDE">
            <w:pPr>
              <w:pStyle w:val="phtableitemizedlist1"/>
            </w:pPr>
            <w:r>
              <w:t>«Профессиональная образовательная организация»;</w:t>
            </w:r>
          </w:p>
          <w:p w14:paraId="65410F06" w14:textId="77777777" w:rsidR="006E4CDE" w:rsidRDefault="006E4CDE">
            <w:pPr>
              <w:pStyle w:val="phtableitemizedlist1"/>
            </w:pPr>
            <w:r>
              <w:t>«Образовательная организация высшего образования»;</w:t>
            </w:r>
          </w:p>
          <w:p w14:paraId="0BEA42D5" w14:textId="77777777" w:rsidR="006E4CDE" w:rsidRDefault="006E4CDE">
            <w:pPr>
              <w:pStyle w:val="phtableitemizedlist1"/>
            </w:pPr>
            <w:r>
              <w:t>«Организация дополнительного «профессионального» образования»;</w:t>
            </w:r>
          </w:p>
          <w:p w14:paraId="35129D34" w14:textId="77777777" w:rsidR="006E4CDE" w:rsidRDefault="006E4CDE">
            <w:pPr>
              <w:pStyle w:val="phtableitemizedlist1"/>
            </w:pPr>
            <w:r>
              <w:t>«Научная организация»;</w:t>
            </w:r>
          </w:p>
          <w:p w14:paraId="262593BB" w14:textId="77777777" w:rsidR="006E4CDE" w:rsidRDefault="006E4CDE">
            <w:pPr>
              <w:pStyle w:val="phtableitemizedlist1"/>
            </w:pPr>
            <w:r>
              <w:t>«Медицинская организация»</w:t>
            </w:r>
          </w:p>
        </w:tc>
      </w:tr>
      <w:tr w:rsidR="00000000" w14:paraId="47506E98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C07BA3" w14:textId="77777777" w:rsidR="006E4CDE" w:rsidRDefault="006E4CDE">
            <w:pPr>
              <w:pStyle w:val="phtablecellleft"/>
            </w:pPr>
            <w:r>
              <w:t>Ведомственная принадлежность/Учредитель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5401E6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D97454" w14:textId="77777777" w:rsidR="006E4CDE" w:rsidRDefault="006E4CDE">
            <w:pPr>
              <w:pStyle w:val="phtablecellleft"/>
            </w:pPr>
            <w:r>
              <w:t>Указывается ведомственная принадлежность организации или наименование учредителя организации в соответствии с учредительными документами</w:t>
            </w:r>
          </w:p>
        </w:tc>
      </w:tr>
    </w:tbl>
    <w:p w14:paraId="73AF8569" w14:textId="77777777" w:rsidR="006E4CDE" w:rsidRDefault="006E4CDE">
      <w:pPr>
        <w:pStyle w:val="afffc"/>
        <w:ind w:firstLine="0"/>
      </w:pPr>
      <w:bookmarkStart w:id="160" w:name="_Ref16063080"/>
      <w:r>
        <w:rPr>
          <w:i/>
          <w:sz w:val="24"/>
          <w:szCs w:val="24"/>
        </w:rPr>
        <w:t>{Наименование должности</w:t>
      </w:r>
    </w:p>
    <w:p w14:paraId="2F9DFA8B" w14:textId="77777777" w:rsidR="006E4CDE" w:rsidRDefault="006E4CDE">
      <w:pPr>
        <w:pStyle w:val="afffc"/>
        <w:ind w:firstLine="0"/>
      </w:pPr>
      <w:r>
        <w:rPr>
          <w:i/>
          <w:sz w:val="24"/>
          <w:szCs w:val="24"/>
        </w:rPr>
        <w:t xml:space="preserve">ответственного лица}                                                    </w:t>
      </w:r>
      <w:r>
        <w:rPr>
          <w:sz w:val="24"/>
          <w:szCs w:val="24"/>
        </w:rPr>
        <w:t xml:space="preserve">____________________/{Фамилия И.О.}/ </w:t>
      </w:r>
    </w:p>
    <w:p w14:paraId="5AA16177" w14:textId="77777777" w:rsidR="006E4CDE" w:rsidRDefault="006E4CDE">
      <w:pPr>
        <w:pStyle w:val="afffc"/>
        <w:ind w:firstLine="0"/>
        <w:jc w:val="center"/>
      </w:pPr>
      <w:r>
        <w:t>МП</w:t>
      </w:r>
    </w:p>
    <w:p w14:paraId="7C24EA31" w14:textId="77777777" w:rsidR="006E4CDE" w:rsidRDefault="006E4CDE">
      <w:pPr>
        <w:pStyle w:val="phadditiontitle2"/>
        <w:numPr>
          <w:ilvl w:val="1"/>
          <w:numId w:val="8"/>
        </w:numPr>
      </w:pPr>
      <w:bookmarkStart w:id="161" w:name="__RefHeading___Toc59703880"/>
      <w:bookmarkEnd w:id="161"/>
      <w:r>
        <w:t xml:space="preserve">Заявка </w:t>
      </w:r>
      <w:bookmarkEnd w:id="160"/>
      <w:r>
        <w:t>на перевод медицинской организации в архив</w:t>
      </w:r>
      <w:r>
        <w:rPr>
          <w:rStyle w:val="a6"/>
        </w:rPr>
        <w:footnoteReference w:id="2"/>
      </w:r>
    </w:p>
    <w:p w14:paraId="2F396372" w14:textId="77777777" w:rsidR="006E4CDE" w:rsidRDefault="006E4CDE">
      <w:pPr>
        <w:pStyle w:val="phnormal"/>
      </w:pPr>
      <w:r>
        <w:t>Прошу перевести</w:t>
      </w:r>
      <w:r>
        <w:rPr>
          <w:i/>
        </w:rPr>
        <w:t xml:space="preserve"> {Наименование организации}</w:t>
      </w:r>
      <w:r>
        <w:t xml:space="preserve"> в архив на основании {</w:t>
      </w:r>
      <w:r>
        <w:rPr>
          <w:i/>
        </w:rPr>
        <w:t>Основание перевода организации в архив. Документ о реорганизации}</w:t>
      </w:r>
      <w:r>
        <w:t>. Сканированная копия документа приведена в приложении.</w:t>
      </w:r>
    </w:p>
    <w:p w14:paraId="47A8D9D1" w14:textId="77777777" w:rsidR="006E4CDE" w:rsidRDefault="006E4CDE">
      <w:pPr>
        <w:pStyle w:val="phnormal"/>
      </w:pPr>
      <w:r>
        <w:t>Форма заявки на перевод медицинской организации в архив приведена в таблице (</w:t>
      </w:r>
      <w:r>
        <w:fldChar w:fldCharType="begin"/>
      </w:r>
      <w:r>
        <w:instrText xml:space="preserve"> REF _Ref16089618 \h </w:instrText>
      </w:r>
      <w:r>
        <w:fldChar w:fldCharType="separate"/>
      </w:r>
      <w:r>
        <w:t>Таблица В.6</w:t>
      </w:r>
      <w:r>
        <w:fldChar w:fldCharType="end"/>
      </w:r>
      <w:r>
        <w:t>).</w:t>
      </w:r>
    </w:p>
    <w:p w14:paraId="33B8F2C1" w14:textId="77777777" w:rsidR="006E4CDE" w:rsidRDefault="006E4CDE">
      <w:pPr>
        <w:pStyle w:val="phtabletitle"/>
      </w:pPr>
      <w:bookmarkStart w:id="162" w:name="_Ref16089618"/>
      <w:r>
        <w:t>Таблица В.</w:t>
      </w:r>
      <w:r>
        <w:fldChar w:fldCharType="begin"/>
      </w:r>
      <w:r>
        <w:instrText xml:space="preserve"> SEQ "Таблица_В" \* ARABIC </w:instrText>
      </w:r>
      <w:r>
        <w:fldChar w:fldCharType="separate"/>
      </w:r>
      <w:r>
        <w:t>6</w:t>
      </w:r>
      <w:r>
        <w:fldChar w:fldCharType="end"/>
      </w:r>
      <w:bookmarkEnd w:id="162"/>
      <w:r>
        <w:t xml:space="preserve"> – Форма заявки на перевод медицинской организации в архив</w:t>
      </w:r>
    </w:p>
    <w:tbl>
      <w:tblPr>
        <w:tblW w:w="5000" w:type="pct"/>
        <w:tblInd w:w="-111" w:type="dxa"/>
        <w:tblLayout w:type="fixed"/>
        <w:tblCellMar>
          <w:left w:w="103" w:type="dxa"/>
        </w:tblCellMar>
        <w:tblLook w:val="0000" w:firstRow="0" w:lastRow="0" w:firstColumn="0" w:lastColumn="0" w:noHBand="0" w:noVBand="0"/>
      </w:tblPr>
      <w:tblGrid>
        <w:gridCol w:w="2701"/>
        <w:gridCol w:w="3644"/>
        <w:gridCol w:w="3645"/>
      </w:tblGrid>
      <w:tr w:rsidR="00000000" w14:paraId="4CAF78B6" w14:textId="77777777">
        <w:trPr>
          <w:trHeight w:val="600"/>
        </w:trPr>
        <w:tc>
          <w:tcPr>
            <w:tcW w:w="26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5945A90F" w14:textId="77777777" w:rsidR="006E4CDE" w:rsidRDefault="006E4CDE">
            <w:pPr>
              <w:pStyle w:val="phtablecolcaption"/>
            </w:pPr>
            <w:r>
              <w:rPr>
                <w:lang w:val="en-US"/>
              </w:rPr>
              <w:t>OID</w:t>
            </w:r>
          </w:p>
        </w:tc>
        <w:tc>
          <w:tcPr>
            <w:tcW w:w="3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60738135" w14:textId="77777777" w:rsidR="006E4CDE" w:rsidRDefault="006E4CDE">
            <w:pPr>
              <w:pStyle w:val="phtablecellleft"/>
              <w:snapToGrid w:val="0"/>
              <w:rPr>
                <w:lang w:val="en-US"/>
              </w:rPr>
            </w:pPr>
          </w:p>
        </w:tc>
        <w:tc>
          <w:tcPr>
            <w:tcW w:w="35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A30C983" w14:textId="77777777" w:rsidR="006E4CDE" w:rsidRDefault="006E4CDE">
            <w:pPr>
              <w:pStyle w:val="phtablecellleft"/>
            </w:pPr>
            <w:r>
              <w:t>Уникальный идентификатор организации в ФРМО</w:t>
            </w:r>
          </w:p>
        </w:tc>
      </w:tr>
      <w:tr w:rsidR="00000000" w14:paraId="4251DA80" w14:textId="77777777">
        <w:trPr>
          <w:trHeight w:val="600"/>
        </w:trPr>
        <w:tc>
          <w:tcPr>
            <w:tcW w:w="26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02B6BAF5" w14:textId="77777777" w:rsidR="006E4CDE" w:rsidRDefault="006E4CDE">
            <w:pPr>
              <w:pStyle w:val="phtablecolcaption"/>
            </w:pPr>
            <w:r>
              <w:t>Полное наименование</w:t>
            </w:r>
          </w:p>
        </w:tc>
        <w:tc>
          <w:tcPr>
            <w:tcW w:w="3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372EFE81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35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20E668DE" w14:textId="77777777" w:rsidR="006E4CDE" w:rsidRDefault="006E4CDE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5A872AB5" w14:textId="77777777">
        <w:trPr>
          <w:trHeight w:val="300"/>
        </w:trPr>
        <w:tc>
          <w:tcPr>
            <w:tcW w:w="26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59382FC6" w14:textId="77777777" w:rsidR="006E4CDE" w:rsidRDefault="006E4CDE">
            <w:pPr>
              <w:pStyle w:val="phtablecolcaption"/>
            </w:pPr>
            <w:r>
              <w:t>Регион (субъект) РФ</w:t>
            </w:r>
          </w:p>
        </w:tc>
        <w:tc>
          <w:tcPr>
            <w:tcW w:w="3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5B8D9F83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35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632D4399" w14:textId="77777777" w:rsidR="006E4CDE" w:rsidRDefault="006E4CDE">
            <w:pPr>
              <w:pStyle w:val="phtablecellleft"/>
            </w:pPr>
            <w:r>
              <w:t>Указывается наименование субъекта РФ</w:t>
            </w:r>
          </w:p>
        </w:tc>
      </w:tr>
      <w:tr w:rsidR="00000000" w14:paraId="1173C7A8" w14:textId="77777777">
        <w:trPr>
          <w:trHeight w:val="300"/>
        </w:trPr>
        <w:tc>
          <w:tcPr>
            <w:tcW w:w="26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0E7E51B3" w14:textId="77777777" w:rsidR="006E4CDE" w:rsidRDefault="006E4CDE">
            <w:pPr>
              <w:pStyle w:val="phtablecolcaption"/>
            </w:pPr>
            <w:r>
              <w:t>Причина перевода в архив</w:t>
            </w:r>
          </w:p>
        </w:tc>
        <w:tc>
          <w:tcPr>
            <w:tcW w:w="3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F1101BE" w14:textId="77777777" w:rsidR="006E4CDE" w:rsidRDefault="006E4CDE">
            <w:pPr>
              <w:pStyle w:val="phtablecellleft"/>
              <w:snapToGrid w:val="0"/>
            </w:pPr>
          </w:p>
        </w:tc>
        <w:tc>
          <w:tcPr>
            <w:tcW w:w="35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6A7C94F6" w14:textId="77777777" w:rsidR="006E4CDE" w:rsidRDefault="006E4CDE">
            <w:pPr>
              <w:pStyle w:val="phtablecellleft"/>
            </w:pPr>
            <w:r>
              <w:t>Выбор одного из значений:</w:t>
            </w:r>
          </w:p>
          <w:p w14:paraId="486B9163" w14:textId="77777777" w:rsidR="006E4CDE" w:rsidRDefault="006E4CDE">
            <w:pPr>
              <w:pStyle w:val="phtableitemizedlist1"/>
            </w:pPr>
            <w:r>
              <w:t>в связи с реорганизацией;</w:t>
            </w:r>
          </w:p>
          <w:p w14:paraId="61B54BA5" w14:textId="77777777" w:rsidR="006E4CDE" w:rsidRDefault="006E4CDE">
            <w:pPr>
              <w:pStyle w:val="phtableitemizedlist1"/>
            </w:pPr>
            <w:r>
              <w:t>дубль МО;</w:t>
            </w:r>
          </w:p>
          <w:p w14:paraId="0323DA21" w14:textId="77777777" w:rsidR="006E4CDE" w:rsidRDefault="006E4CDE">
            <w:pPr>
              <w:pStyle w:val="phtableitemizedlist1"/>
            </w:pPr>
            <w:r>
              <w:t>по причине некорректного занесения МО</w:t>
            </w:r>
          </w:p>
        </w:tc>
      </w:tr>
    </w:tbl>
    <w:p w14:paraId="21BF3D32" w14:textId="77777777" w:rsidR="006E4CDE" w:rsidRDefault="006E4CDE">
      <w:pPr>
        <w:pStyle w:val="afffc"/>
        <w:ind w:firstLine="0"/>
      </w:pPr>
      <w:r>
        <w:rPr>
          <w:i/>
          <w:sz w:val="24"/>
          <w:szCs w:val="24"/>
        </w:rPr>
        <w:t>{Наименование должности</w:t>
      </w:r>
    </w:p>
    <w:p w14:paraId="409B6461" w14:textId="77777777" w:rsidR="006E4CDE" w:rsidRDefault="006E4CDE">
      <w:pPr>
        <w:pStyle w:val="afffc"/>
        <w:ind w:firstLine="0"/>
      </w:pPr>
      <w:r>
        <w:rPr>
          <w:i/>
          <w:sz w:val="24"/>
          <w:szCs w:val="24"/>
        </w:rPr>
        <w:t xml:space="preserve">ответственного лица}                                                    </w:t>
      </w:r>
      <w:r>
        <w:rPr>
          <w:sz w:val="24"/>
          <w:szCs w:val="24"/>
        </w:rPr>
        <w:t xml:space="preserve">____________________/{Фамилия И.О.}/ </w:t>
      </w:r>
    </w:p>
    <w:p w14:paraId="2466C671" w14:textId="77777777" w:rsidR="006E4CDE" w:rsidRDefault="006E4CDE">
      <w:pPr>
        <w:tabs>
          <w:tab w:val="left" w:pos="3645"/>
          <w:tab w:val="left" w:pos="6825"/>
        </w:tabs>
      </w:pPr>
      <w:r>
        <w:rPr>
          <w:sz w:val="28"/>
          <w:szCs w:val="28"/>
        </w:rPr>
        <w:tab/>
        <w:t>МП</w:t>
      </w:r>
      <w:r>
        <w:rPr>
          <w:sz w:val="28"/>
          <w:szCs w:val="28"/>
        </w:rPr>
        <w:tab/>
      </w:r>
    </w:p>
    <w:p w14:paraId="15D7916E" w14:textId="77777777" w:rsidR="006E4CDE" w:rsidRDefault="006E4CDE"/>
    <w:sectPr w:rsidR="00000000">
      <w:headerReference w:type="even" r:id="rId108"/>
      <w:headerReference w:type="default" r:id="rId109"/>
      <w:footerReference w:type="even" r:id="rId110"/>
      <w:footerReference w:type="default" r:id="rId111"/>
      <w:headerReference w:type="first" r:id="rId112"/>
      <w:footerReference w:type="first" r:id="rId113"/>
      <w:pgSz w:w="11906" w:h="16838"/>
      <w:pgMar w:top="1276" w:right="851" w:bottom="851" w:left="1276" w:header="70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69D76E" w14:textId="77777777" w:rsidR="006E4CDE" w:rsidRDefault="006E4CDE">
      <w:pPr>
        <w:spacing w:line="240" w:lineRule="auto"/>
      </w:pPr>
      <w:r>
        <w:separator/>
      </w:r>
    </w:p>
  </w:endnote>
  <w:endnote w:type="continuationSeparator" w:id="0">
    <w:p w14:paraId="25652AAF" w14:textId="77777777" w:rsidR="006E4CDE" w:rsidRDefault="006E4C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Полужирный">
    <w:altName w:val="Times New Roman"/>
    <w:panose1 w:val="020208030705050203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CC"/>
    <w:family w:val="roman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7CD973" w14:textId="77777777" w:rsidR="006E4CDE" w:rsidRDefault="006E4CDE">
    <w:pPr>
      <w:pStyle w:val="aff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A433F" w14:textId="77777777" w:rsidR="006E4CDE" w:rsidRDefault="006E4CDE">
    <w:pPr>
      <w:pStyle w:val="phtitlepagedocpart"/>
    </w:pPr>
    <w:r>
      <w:t>20</w:t>
    </w:r>
    <w:r>
      <w:rPr>
        <w:lang w:val="en-US"/>
      </w:rPr>
      <w:t>20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854CA2" w14:textId="77777777" w:rsidR="006E4CDE" w:rsidRDefault="006E4CDE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6916C" w14:textId="77777777" w:rsidR="006E4CDE" w:rsidRDefault="006E4CDE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2EE8C" w14:textId="77777777" w:rsidR="006E4CDE" w:rsidRDefault="006E4CDE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65E6C" w14:textId="77777777" w:rsidR="006E4CDE" w:rsidRDefault="006E4CDE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EA1AEB" w14:textId="77777777" w:rsidR="006E4CDE" w:rsidRDefault="006E4CDE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6E8886" w14:textId="77777777" w:rsidR="006E4CDE" w:rsidRDefault="006E4CD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CEA88F" w14:textId="77777777" w:rsidR="006E4CDE" w:rsidRDefault="006E4CDE">
      <w:pPr>
        <w:spacing w:line="240" w:lineRule="auto"/>
      </w:pPr>
      <w:r>
        <w:separator/>
      </w:r>
    </w:p>
  </w:footnote>
  <w:footnote w:type="continuationSeparator" w:id="0">
    <w:p w14:paraId="7C61B656" w14:textId="77777777" w:rsidR="006E4CDE" w:rsidRDefault="006E4CDE">
      <w:pPr>
        <w:spacing w:line="240" w:lineRule="auto"/>
      </w:pPr>
      <w:r>
        <w:continuationSeparator/>
      </w:r>
    </w:p>
  </w:footnote>
  <w:footnote w:id="1">
    <w:p w14:paraId="5A8D04B1" w14:textId="77777777" w:rsidR="006E4CDE" w:rsidRDefault="006E4CDE">
      <w:pPr>
        <w:pStyle w:val="aff7"/>
      </w:pPr>
      <w:r>
        <w:rPr>
          <w:rStyle w:val="a6"/>
          <w:rFonts w:ascii="Liberation Serif" w:hAnsi="Liberation Serif"/>
        </w:rPr>
        <w:footnoteRef/>
      </w:r>
      <w:r>
        <w:t xml:space="preserve"> Для каждого пользователя должен быть указан уникальный (неповторяющийся) адрес электронной почты. Рекомендуется указывать электронную почту, привязанную к личному кабинету на Едином портале государственных услуг (</w:t>
      </w:r>
      <w:hyperlink r:id="rId1" w:history="1">
        <w:r>
          <w:rPr>
            <w:rStyle w:val="a4"/>
          </w:rPr>
          <w:t>https://www.gosuslugi.ru</w:t>
        </w:r>
        <w:r>
          <w:rPr>
            <w:rStyle w:val="a4"/>
            <w:b/>
          </w:rPr>
          <w:t>/</w:t>
        </w:r>
      </w:hyperlink>
      <w:r>
        <w:rPr>
          <w:b/>
        </w:rPr>
        <w:t>)</w:t>
      </w:r>
    </w:p>
  </w:footnote>
  <w:footnote w:id="2">
    <w:p w14:paraId="6EF9E48C" w14:textId="77777777" w:rsidR="006E4CDE" w:rsidRDefault="006E4CDE">
      <w:pPr>
        <w:pStyle w:val="aff7"/>
      </w:pPr>
      <w:r>
        <w:rPr>
          <w:rStyle w:val="a6"/>
          <w:rFonts w:ascii="Liberation Serif" w:hAnsi="Liberation Serif"/>
        </w:rPr>
        <w:footnoteRef/>
      </w:r>
      <w:r>
        <w:t xml:space="preserve"> Перевод в архив подразумевает перевод карточки сведений медицинской организации в неактивное состояние по любой из причин, указанных в заявке. После перевода в архив карточка сведений медицинской организаций становится недоступной для пользователей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0F9205" w14:textId="77777777" w:rsidR="006E4CDE" w:rsidRDefault="006E4CDE">
    <w:pPr>
      <w:pStyle w:val="affe"/>
    </w:pPr>
    <w:r>
      <w:fldChar w:fldCharType="begin"/>
    </w:r>
    <w:r>
      <w:instrText xml:space="preserve"> PAGE </w:instrText>
    </w:r>
    <w:r>
      <w:fldChar w:fldCharType="separate"/>
    </w:r>
    <w:r>
      <w:t>92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C39800" w14:textId="77777777" w:rsidR="006E4CDE" w:rsidRDefault="006E4CDE">
    <w:pPr>
      <w:pStyle w:val="afff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CDB6B" w14:textId="77777777" w:rsidR="006E4CDE" w:rsidRDefault="006E4CD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4BB3CA" w14:textId="77777777" w:rsidR="006E4CDE" w:rsidRDefault="006E4CDE">
    <w:pPr>
      <w:pStyle w:val="affe"/>
    </w:pPr>
    <w:r>
      <w:fldChar w:fldCharType="begin"/>
    </w:r>
    <w:r>
      <w:instrText xml:space="preserve"> PAGE </w:instrText>
    </w:r>
    <w:r>
      <w:fldChar w:fldCharType="separate"/>
    </w:r>
    <w:r>
      <w:t>95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EEBA4B" w14:textId="77777777" w:rsidR="006E4CDE" w:rsidRDefault="006E4CD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AEFABF" w14:textId="77777777" w:rsidR="006E4CDE" w:rsidRDefault="006E4CDE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FFD989" w14:textId="77777777" w:rsidR="006E4CDE" w:rsidRDefault="006E4CDE">
    <w:pPr>
      <w:pStyle w:val="affe"/>
    </w:pPr>
    <w:r>
      <w:fldChar w:fldCharType="begin"/>
    </w:r>
    <w:r>
      <w:instrText xml:space="preserve"> PAGE </w:instrText>
    </w:r>
    <w:r>
      <w:fldChar w:fldCharType="separate"/>
    </w:r>
    <w:r>
      <w:t>103</w:t>
    </w:r>
    <w: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76F550" w14:textId="77777777" w:rsidR="006E4CDE" w:rsidRDefault="006E4CD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1485" w:hanging="360"/>
      </w:pPr>
      <w:rPr>
        <w:rFonts w:hint="default"/>
      </w:rPr>
    </w:lvl>
  </w:abstractNum>
  <w:abstractNum w:abstractNumId="3" w15:restartNumberingAfterBreak="0">
    <w:nsid w:val="00000004"/>
    <w:multiLevelType w:val="multilevel"/>
    <w:tmpl w:val="00000004"/>
    <w:name w:val="WW8Num3"/>
    <w:lvl w:ilvl="0">
      <w:start w:val="1"/>
      <w:numFmt w:val="bullet"/>
      <w:lvlText w:val="–"/>
      <w:lvlJc w:val="left"/>
      <w:pPr>
        <w:tabs>
          <w:tab w:val="num" w:pos="1780"/>
        </w:tabs>
        <w:ind w:left="1780" w:hanging="465"/>
      </w:pPr>
      <w:rPr>
        <w:rFonts w:ascii="Arial" w:hAnsi="Arial" w:cs="Arial" w:hint="default"/>
      </w:rPr>
    </w:lvl>
    <w:lvl w:ilvl="1">
      <w:start w:val="1"/>
      <w:numFmt w:val="bullet"/>
      <w:lvlText w:val=""/>
      <w:lvlJc w:val="left"/>
      <w:pPr>
        <w:tabs>
          <w:tab w:val="num" w:pos="2245"/>
        </w:tabs>
        <w:ind w:left="2245" w:hanging="465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hint="default"/>
      </w:r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5" w15:restartNumberingAfterBreak="0">
    <w:nsid w:val="00000006"/>
    <w:multiLevelType w:val="multilevel"/>
    <w:tmpl w:val="00000006"/>
    <w:name w:val="WW8Num5"/>
    <w:lvl w:ilvl="0">
      <w:start w:val="1"/>
      <w:numFmt w:val="decimal"/>
      <w:lvlText w:val="%1)"/>
      <w:lvlJc w:val="left"/>
      <w:pPr>
        <w:tabs>
          <w:tab w:val="num" w:pos="1780"/>
        </w:tabs>
        <w:ind w:left="1780" w:hanging="465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6" w15:restartNumberingAfterBreak="0">
    <w:nsid w:val="00000007"/>
    <w:multiLevelType w:val="multilevel"/>
    <w:tmpl w:val="00000007"/>
    <w:name w:val="WW8Num6"/>
    <w:lvl w:ilvl="0">
      <w:start w:val="1"/>
      <w:numFmt w:val="russianLower"/>
      <w:lvlText w:val="%1)"/>
      <w:lvlJc w:val="left"/>
      <w:pPr>
        <w:tabs>
          <w:tab w:val="num" w:pos="0"/>
        </w:tabs>
        <w:ind w:left="1315" w:hanging="46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477"/>
        </w:tabs>
        <w:ind w:left="247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3197"/>
        </w:tabs>
        <w:ind w:left="319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917"/>
        </w:tabs>
        <w:ind w:left="391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637"/>
        </w:tabs>
        <w:ind w:left="463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357"/>
        </w:tabs>
        <w:ind w:left="535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077"/>
        </w:tabs>
        <w:ind w:left="607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797"/>
        </w:tabs>
        <w:ind w:left="679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517"/>
        </w:tabs>
        <w:ind w:left="7517" w:hanging="180"/>
      </w:pPr>
      <w:rPr>
        <w:rFonts w:hint="default"/>
      </w:r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russianUpper"/>
      <w:lvlText w:val="Приложение %1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38"/>
        </w:tabs>
        <w:ind w:left="373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882"/>
        </w:tabs>
        <w:ind w:left="388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026"/>
        </w:tabs>
        <w:ind w:left="402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170"/>
        </w:tabs>
        <w:ind w:left="417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14"/>
        </w:tabs>
        <w:ind w:left="431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58"/>
        </w:tabs>
        <w:ind w:left="4458" w:hanging="1584"/>
      </w:pPr>
      <w:rPr>
        <w:rFonts w:hint="default"/>
      </w:rPr>
    </w:lvl>
  </w:abstractNum>
  <w:abstractNum w:abstractNumId="8" w15:restartNumberingAfterBreak="0">
    <w:nsid w:val="00000009"/>
    <w:multiLevelType w:val="singleLevel"/>
    <w:tmpl w:val="00000009"/>
    <w:name w:val="WW8Num8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9" w15:restartNumberingAfterBreak="0">
    <w:nsid w:val="0000000A"/>
    <w:multiLevelType w:val="multilevel"/>
    <w:tmpl w:val="0000000A"/>
    <w:name w:val="WW8Num9"/>
    <w:lvl w:ilvl="0">
      <w:start w:val="1"/>
      <w:numFmt w:val="bullet"/>
      <w:lvlText w:val=""/>
      <w:lvlJc w:val="left"/>
      <w:pPr>
        <w:tabs>
          <w:tab w:val="num" w:pos="0"/>
        </w:tabs>
        <w:ind w:left="334" w:hanging="334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686" w:hanging="34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1"/>
      <w:numFmt w:val="bullet"/>
      <w:lvlText w:val=""/>
      <w:lvlJc w:val="left"/>
      <w:pPr>
        <w:tabs>
          <w:tab w:val="num" w:pos="0"/>
        </w:tabs>
        <w:ind w:left="334" w:hanging="334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686" w:hanging="34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decimal"/>
      <w:lvlText w:val="%1)"/>
      <w:lvlJc w:val="left"/>
      <w:pPr>
        <w:tabs>
          <w:tab w:val="num" w:pos="0"/>
        </w:tabs>
        <w:ind w:left="340" w:hanging="33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2" w15:restartNumberingAfterBreak="0">
    <w:nsid w:val="0000000D"/>
    <w:multiLevelType w:val="singleLevel"/>
    <w:tmpl w:val="0000000D"/>
    <w:name w:val="WW8Num12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3" w15:restartNumberingAfterBreak="0">
    <w:nsid w:val="0000000E"/>
    <w:multiLevelType w:val="multilevel"/>
    <w:tmpl w:val="0000000E"/>
    <w:name w:val="WW8Num14"/>
    <w:lvl w:ilvl="0">
      <w:start w:val="1"/>
      <w:numFmt w:val="decimal"/>
      <w:lvlText w:val="%1."/>
      <w:lvlJc w:val="left"/>
      <w:pPr>
        <w:tabs>
          <w:tab w:val="num" w:pos="0"/>
        </w:tabs>
        <w:ind w:left="720" w:hanging="720"/>
      </w:pPr>
      <w:rPr>
        <w:rFonts w:hint="default"/>
        <w:b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97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74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951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28" w:hanging="72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105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7182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259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9336" w:hanging="720"/>
      </w:pPr>
      <w:rPr>
        <w:rFonts w:hint="default"/>
      </w:r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1"/>
      <w:numFmt w:val="russianLower"/>
      <w:lvlText w:val="%1)"/>
      <w:lvlJc w:val="left"/>
      <w:pPr>
        <w:tabs>
          <w:tab w:val="num" w:pos="0"/>
        </w:tabs>
        <w:ind w:left="340" w:hanging="334"/>
      </w:pPr>
      <w:rPr>
        <w:rFonts w:hint="default"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5" w15:restartNumberingAfterBreak="0">
    <w:nsid w:val="00000010"/>
    <w:multiLevelType w:val="single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765" w:hanging="360"/>
      </w:pPr>
      <w:rPr>
        <w:rFonts w:ascii="Symbol" w:hAnsi="Symbol" w:cs="Symbol" w:hint="default"/>
      </w:rPr>
    </w:lvl>
  </w:abstractNum>
  <w:abstractNum w:abstractNumId="16" w15:restartNumberingAfterBreak="0">
    <w:nsid w:val="00000011"/>
    <w:multiLevelType w:val="singleLevel"/>
    <w:tmpl w:val="00000011"/>
    <w:name w:val="WW8Num17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17" w15:restartNumberingAfterBreak="0">
    <w:nsid w:val="00000012"/>
    <w:multiLevelType w:val="multilevel"/>
    <w:tmpl w:val="00000012"/>
    <w:name w:val="WW8Num18"/>
    <w:lvl w:ilvl="0">
      <w:start w:val="1"/>
      <w:numFmt w:val="decimal"/>
      <w:lvlText w:val="%1"/>
      <w:lvlJc w:val="left"/>
      <w:pPr>
        <w:tabs>
          <w:tab w:val="num" w:pos="1418"/>
        </w:tabs>
        <w:ind w:left="851" w:firstLine="0"/>
      </w:pPr>
      <w:rPr>
        <w:rFonts w:ascii="Times New Roman Полужирный" w:hAnsi="Times New Roman Полужирный" w:cs="Times New Roman Полужирный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1571"/>
        </w:tabs>
        <w:ind w:left="851" w:firstLine="0"/>
      </w:pPr>
      <w:rPr>
        <w:rFonts w:ascii="Times New Roman Полужирный" w:hAnsi="Times New Roman Полужирный" w:cs="Times New Roman Полужирный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1843"/>
        </w:tabs>
        <w:ind w:left="851" w:firstLine="0"/>
      </w:pPr>
      <w:rPr>
        <w:rFonts w:ascii="Times New Roman Полужирный" w:hAnsi="Times New Roman Полужирный" w:cs="Times New Roman Полужирный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985"/>
        </w:tabs>
        <w:ind w:left="851" w:firstLine="0"/>
      </w:pPr>
      <w:rPr>
        <w:rFonts w:ascii="Times New Roman Полужирный" w:hAnsi="Times New Roman Полужирный" w:cs="Times New Roman Полужирный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985"/>
        </w:tabs>
        <w:ind w:left="851" w:firstLine="0"/>
      </w:pPr>
      <w:rPr>
        <w:rFonts w:ascii="Times New Roman" w:hAnsi="Times New Roman" w:cs="Times New Roman" w:hint="default"/>
        <w:b/>
        <w:i w:val="0"/>
        <w:caps w:val="0"/>
        <w:smallCaps w:val="0"/>
        <w:strike w:val="0"/>
        <w:dstrike w:val="0"/>
        <w:vanish w:val="0"/>
        <w:position w:val="0"/>
        <w:sz w:val="24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268"/>
        </w:tabs>
        <w:ind w:left="851" w:firstLine="0"/>
      </w:pPr>
      <w:rPr>
        <w:rFonts w:ascii="Times New Roman" w:hAnsi="Times New Roman" w:cs="Times New Roman" w:hint="default"/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1001"/>
        </w:tabs>
        <w:ind w:left="1001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45"/>
        </w:tabs>
        <w:ind w:left="114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89"/>
        </w:tabs>
        <w:ind w:left="1289" w:hanging="1584"/>
      </w:pPr>
      <w:rPr>
        <w:rFonts w:hint="default"/>
      </w:rPr>
    </w:lvl>
  </w:abstractNum>
  <w:abstractNum w:abstractNumId="18" w15:restartNumberingAfterBreak="0">
    <w:nsid w:val="00000013"/>
    <w:multiLevelType w:val="multilevel"/>
    <w:tmpl w:val="00000013"/>
    <w:name w:val="WW8Num19"/>
    <w:lvl w:ilvl="0">
      <w:start w:val="1"/>
      <w:numFmt w:val="bullet"/>
      <w:lvlText w:val=""/>
      <w:lvlJc w:val="left"/>
      <w:pPr>
        <w:tabs>
          <w:tab w:val="num" w:pos="1315"/>
        </w:tabs>
        <w:ind w:left="1315" w:hanging="464"/>
      </w:pPr>
      <w:rPr>
        <w:rFonts w:ascii="Symbol" w:hAnsi="Symbol" w:cs="Symbol" w:hint="default"/>
        <w:color w:val="00000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00000014"/>
    <w:multiLevelType w:val="multilevel"/>
    <w:tmpl w:val="00000014"/>
    <w:name w:val="WW8Num20"/>
    <w:lvl w:ilvl="0">
      <w:start w:val="1"/>
      <w:numFmt w:val="bullet"/>
      <w:lvlText w:val="–"/>
      <w:lvlJc w:val="left"/>
      <w:pPr>
        <w:tabs>
          <w:tab w:val="num" w:pos="1755"/>
        </w:tabs>
        <w:ind w:left="1755" w:hanging="360"/>
      </w:pPr>
      <w:rPr>
        <w:rFonts w:ascii="Arial" w:hAnsi="Arial" w:cs="Arial" w:hint="default"/>
      </w:rPr>
    </w:lvl>
    <w:lvl w:ilvl="1">
      <w:start w:val="1"/>
      <w:numFmt w:val="bullet"/>
      <w:lvlText w:val=""/>
      <w:lvlJc w:val="left"/>
      <w:pPr>
        <w:tabs>
          <w:tab w:val="num" w:pos="2340"/>
        </w:tabs>
        <w:ind w:left="2340" w:hanging="36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2710"/>
        </w:tabs>
        <w:ind w:left="2710" w:hanging="465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hint="default"/>
      </w:rPr>
    </w:lvl>
  </w:abstractNum>
  <w:abstractNum w:abstractNumId="20" w15:restartNumberingAfterBreak="0">
    <w:nsid w:val="00000015"/>
    <w:multiLevelType w:val="singleLevel"/>
    <w:tmpl w:val="00000015"/>
    <w:name w:val="WW8Num21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</w:abstractNum>
  <w:abstractNum w:abstractNumId="21" w15:restartNumberingAfterBreak="0">
    <w:nsid w:val="00000016"/>
    <w:multiLevelType w:val="singleLevel"/>
    <w:tmpl w:val="00000016"/>
    <w:name w:val="WW8Num2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num w:numId="1" w16cid:durableId="136579824">
    <w:abstractNumId w:val="0"/>
  </w:num>
  <w:num w:numId="2" w16cid:durableId="1362169470">
    <w:abstractNumId w:val="1"/>
  </w:num>
  <w:num w:numId="3" w16cid:durableId="516697505">
    <w:abstractNumId w:val="2"/>
  </w:num>
  <w:num w:numId="4" w16cid:durableId="905334058">
    <w:abstractNumId w:val="3"/>
  </w:num>
  <w:num w:numId="5" w16cid:durableId="406193015">
    <w:abstractNumId w:val="4"/>
  </w:num>
  <w:num w:numId="6" w16cid:durableId="153373517">
    <w:abstractNumId w:val="5"/>
  </w:num>
  <w:num w:numId="7" w16cid:durableId="2087606868">
    <w:abstractNumId w:val="6"/>
  </w:num>
  <w:num w:numId="8" w16cid:durableId="2140413193">
    <w:abstractNumId w:val="7"/>
  </w:num>
  <w:num w:numId="9" w16cid:durableId="299968252">
    <w:abstractNumId w:val="8"/>
  </w:num>
  <w:num w:numId="10" w16cid:durableId="1350598490">
    <w:abstractNumId w:val="9"/>
  </w:num>
  <w:num w:numId="11" w16cid:durableId="1654262697">
    <w:abstractNumId w:val="10"/>
  </w:num>
  <w:num w:numId="12" w16cid:durableId="193036080">
    <w:abstractNumId w:val="11"/>
  </w:num>
  <w:num w:numId="13" w16cid:durableId="991828668">
    <w:abstractNumId w:val="12"/>
  </w:num>
  <w:num w:numId="14" w16cid:durableId="1729381027">
    <w:abstractNumId w:val="13"/>
  </w:num>
  <w:num w:numId="15" w16cid:durableId="521823659">
    <w:abstractNumId w:val="14"/>
  </w:num>
  <w:num w:numId="16" w16cid:durableId="731078232">
    <w:abstractNumId w:val="15"/>
  </w:num>
  <w:num w:numId="17" w16cid:durableId="590430863">
    <w:abstractNumId w:val="16"/>
  </w:num>
  <w:num w:numId="18" w16cid:durableId="817652448">
    <w:abstractNumId w:val="17"/>
  </w:num>
  <w:num w:numId="19" w16cid:durableId="1713268748">
    <w:abstractNumId w:val="18"/>
  </w:num>
  <w:num w:numId="20" w16cid:durableId="1827622338">
    <w:abstractNumId w:val="19"/>
  </w:num>
  <w:num w:numId="21" w16cid:durableId="1358921330">
    <w:abstractNumId w:val="20"/>
  </w:num>
  <w:num w:numId="22" w16cid:durableId="83611690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SystemFont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64A74"/>
    <w:rsid w:val="006E4CDE"/>
    <w:rsid w:val="00B64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AC1FC95"/>
  <w15:chartTrackingRefBased/>
  <w15:docId w15:val="{891D96AB-D8A6-465E-BC3D-B31C752F5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line="360" w:lineRule="auto"/>
    </w:pPr>
    <w:rPr>
      <w:sz w:val="24"/>
      <w:lang w:eastAsia="zh-CN"/>
    </w:rPr>
  </w:style>
  <w:style w:type="paragraph" w:styleId="1">
    <w:name w:val="heading 1"/>
    <w:basedOn w:val="phbase"/>
    <w:next w:val="phnormal"/>
    <w:qFormat/>
    <w:pPr>
      <w:keepNext/>
      <w:keepLines/>
      <w:pageBreakBefore/>
      <w:numPr>
        <w:numId w:val="18"/>
      </w:numPr>
      <w:spacing w:before="360" w:after="360"/>
      <w:ind w:left="0" w:right="-1"/>
      <w:outlineLvl w:val="0"/>
    </w:pPr>
    <w:rPr>
      <w:rFonts w:ascii="Times New Roman" w:hAnsi="Times New Roman"/>
      <w:b/>
      <w:sz w:val="28"/>
      <w:szCs w:val="28"/>
    </w:rPr>
  </w:style>
  <w:style w:type="paragraph" w:styleId="2">
    <w:name w:val="heading 2"/>
    <w:basedOn w:val="phbase"/>
    <w:next w:val="phnormal"/>
    <w:qFormat/>
    <w:pPr>
      <w:keepNext/>
      <w:keepLines/>
      <w:numPr>
        <w:numId w:val="18"/>
      </w:numPr>
      <w:spacing w:before="360" w:after="360"/>
      <w:ind w:left="0" w:right="-2"/>
      <w:outlineLvl w:val="1"/>
    </w:pPr>
    <w:rPr>
      <w:rFonts w:ascii="Times New Roman" w:hAnsi="Times New Roman"/>
      <w:b/>
    </w:rPr>
  </w:style>
  <w:style w:type="paragraph" w:styleId="3">
    <w:name w:val="heading 3"/>
    <w:basedOn w:val="phbase"/>
    <w:next w:val="phnormal"/>
    <w:qFormat/>
    <w:pPr>
      <w:keepNext/>
      <w:keepLines/>
      <w:numPr>
        <w:numId w:val="18"/>
      </w:numPr>
      <w:spacing w:before="240" w:after="240"/>
      <w:ind w:left="0" w:right="-1"/>
      <w:outlineLvl w:val="2"/>
    </w:pPr>
    <w:rPr>
      <w:rFonts w:ascii="Times New Roman" w:hAnsi="Times New Roman"/>
      <w:b/>
      <w:bCs/>
    </w:rPr>
  </w:style>
  <w:style w:type="paragraph" w:styleId="4">
    <w:name w:val="heading 4"/>
    <w:basedOn w:val="3"/>
    <w:next w:val="phnormal"/>
    <w:qFormat/>
    <w:pPr>
      <w:ind w:left="851"/>
      <w:outlineLvl w:val="3"/>
    </w:pPr>
  </w:style>
  <w:style w:type="paragraph" w:styleId="5">
    <w:name w:val="heading 5"/>
    <w:basedOn w:val="phnormal"/>
    <w:next w:val="phnormal"/>
    <w:qFormat/>
    <w:pPr>
      <w:keepNext/>
      <w:numPr>
        <w:numId w:val="18"/>
      </w:numPr>
      <w:spacing w:before="240" w:after="240"/>
      <w:outlineLvl w:val="4"/>
    </w:pPr>
    <w:rPr>
      <w:b/>
      <w:bCs/>
      <w:iCs/>
      <w:szCs w:val="26"/>
      <w:lang w:val="x-none"/>
    </w:rPr>
  </w:style>
  <w:style w:type="paragraph" w:styleId="6">
    <w:name w:val="heading 6"/>
    <w:basedOn w:val="a"/>
    <w:next w:val="a"/>
    <w:qFormat/>
    <w:pPr>
      <w:keepNext/>
      <w:keepLines/>
      <w:numPr>
        <w:numId w:val="18"/>
      </w:numPr>
      <w:spacing w:before="240" w:after="60"/>
      <w:outlineLvl w:val="5"/>
    </w:pPr>
    <w:rPr>
      <w:b/>
      <w:bCs/>
      <w:lang w:val="x-none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1001" w:hanging="1296"/>
      <w:outlineLvl w:val="6"/>
    </w:pPr>
    <w:rPr>
      <w:rFonts w:ascii="Calibri" w:hAnsi="Calibri" w:cs="Calibri"/>
      <w:szCs w:val="24"/>
      <w:lang w:val="x-none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1145" w:hanging="1440"/>
      <w:outlineLvl w:val="7"/>
    </w:pPr>
    <w:rPr>
      <w:rFonts w:ascii="Calibri" w:hAnsi="Calibri" w:cs="Calibri"/>
      <w:i/>
      <w:iCs/>
      <w:szCs w:val="24"/>
      <w:lang w:val="x-none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1289" w:hanging="1584"/>
      <w:outlineLvl w:val="8"/>
    </w:pPr>
    <w:rPr>
      <w:rFonts w:ascii="Cambria" w:hAnsi="Cambria" w:cs="Cambria"/>
      <w:sz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0">
    <w:name w:val="WW8Num2z0"/>
    <w:rPr>
      <w:rFonts w:hint="default"/>
    </w:rPr>
  </w:style>
  <w:style w:type="character" w:customStyle="1" w:styleId="WW8Num3z0">
    <w:name w:val="WW8Num3z0"/>
    <w:rPr>
      <w:rFonts w:ascii="Arial" w:hAnsi="Arial" w:cs="Arial" w:hint="default"/>
    </w:rPr>
  </w:style>
  <w:style w:type="character" w:customStyle="1" w:styleId="WW8Num3z1">
    <w:name w:val="WW8Num3z1"/>
    <w:rPr>
      <w:rFonts w:ascii="Symbol" w:hAnsi="Symbol" w:cs="Symbol" w:hint="default"/>
    </w:rPr>
  </w:style>
  <w:style w:type="character" w:customStyle="1" w:styleId="WW8Num3z2">
    <w:name w:val="WW8Num3z2"/>
    <w:rPr>
      <w:rFonts w:hint="default"/>
    </w:rPr>
  </w:style>
  <w:style w:type="character" w:customStyle="1" w:styleId="WW8Num4z0">
    <w:name w:val="WW8Num4z0"/>
    <w:rPr>
      <w:rFonts w:ascii="Symbol" w:hAnsi="Symbol" w:cs="Symbol" w:hint="default"/>
    </w:rPr>
  </w:style>
  <w:style w:type="character" w:customStyle="1" w:styleId="WW8Num4z1">
    <w:name w:val="WW8Num4z1"/>
    <w:rPr>
      <w:rFonts w:ascii="Courier New" w:hAnsi="Courier New" w:cs="Courier New" w:hint="default"/>
    </w:rPr>
  </w:style>
  <w:style w:type="character" w:customStyle="1" w:styleId="WW8Num4z2">
    <w:name w:val="WW8Num4z2"/>
    <w:rPr>
      <w:rFonts w:ascii="Wingdings" w:hAnsi="Wingdings" w:cs="Wingdings" w:hint="default"/>
    </w:rPr>
  </w:style>
  <w:style w:type="character" w:customStyle="1" w:styleId="WW8Num5z0">
    <w:name w:val="WW8Num5z0"/>
    <w:rPr>
      <w:rFonts w:hint="default"/>
    </w:rPr>
  </w:style>
  <w:style w:type="character" w:customStyle="1" w:styleId="WW8Num6z0">
    <w:name w:val="WW8Num6z0"/>
    <w:rPr>
      <w:rFonts w:hint="default"/>
    </w:rPr>
  </w:style>
  <w:style w:type="character" w:customStyle="1" w:styleId="WW8Num7z0">
    <w:name w:val="WW8Num7z0"/>
    <w:rPr>
      <w:rFonts w:hint="default"/>
    </w:rPr>
  </w:style>
  <w:style w:type="character" w:customStyle="1" w:styleId="WW8Num8z0">
    <w:name w:val="WW8Num8z0"/>
    <w:rPr>
      <w:rFonts w:hint="default"/>
    </w:rPr>
  </w:style>
  <w:style w:type="character" w:customStyle="1" w:styleId="WW8Num9z0">
    <w:name w:val="WW8Num9z0"/>
    <w:rPr>
      <w:rFonts w:ascii="Symbol" w:hAnsi="Symbol" w:cs="Symbol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9z4">
    <w:name w:val="WW8Num9z4"/>
    <w:rPr>
      <w:rFonts w:ascii="Courier New" w:hAnsi="Courier New" w:cs="Courier New" w:hint="default"/>
    </w:rPr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0z4">
    <w:name w:val="WW8Num10z4"/>
    <w:rPr>
      <w:rFonts w:ascii="Courier New" w:hAnsi="Courier New" w:cs="Courier New" w:hint="default"/>
    </w:rPr>
  </w:style>
  <w:style w:type="character" w:customStyle="1" w:styleId="WW8Num11z0">
    <w:name w:val="WW8Num11z0"/>
    <w:rPr>
      <w:rFonts w:hint="default"/>
    </w:rPr>
  </w:style>
  <w:style w:type="character" w:customStyle="1" w:styleId="WW8Num12z0">
    <w:name w:val="WW8Num12z0"/>
    <w:rPr>
      <w:rFonts w:hint="default"/>
    </w:rPr>
  </w:style>
  <w:style w:type="character" w:customStyle="1" w:styleId="WW8Num13z0">
    <w:name w:val="WW8Num13z0"/>
    <w:rPr>
      <w:rFonts w:hint="default"/>
    </w:rPr>
  </w:style>
  <w:style w:type="character" w:customStyle="1" w:styleId="WW8Num14z0">
    <w:name w:val="WW8Num14z0"/>
    <w:rPr>
      <w:rFonts w:hint="default"/>
      <w:b w:val="0"/>
      <w:sz w:val="24"/>
    </w:rPr>
  </w:style>
  <w:style w:type="character" w:customStyle="1" w:styleId="WW8Num14z1">
    <w:name w:val="WW8Num14z1"/>
    <w:rPr>
      <w:rFonts w:hint="default"/>
    </w:rPr>
  </w:style>
  <w:style w:type="character" w:customStyle="1" w:styleId="WW8Num15z0">
    <w:name w:val="WW8Num15z0"/>
    <w:rPr>
      <w:rFonts w:hint="default"/>
      <w:color w:val="000000"/>
    </w:rPr>
  </w:style>
  <w:style w:type="character" w:customStyle="1" w:styleId="WW8Num15z1">
    <w:name w:val="WW8Num15z1"/>
    <w:rPr>
      <w:rFonts w:hint="default"/>
    </w:rPr>
  </w:style>
  <w:style w:type="character" w:customStyle="1" w:styleId="WW8Num16z0">
    <w:name w:val="WW8Num16z0"/>
    <w:rPr>
      <w:rFonts w:ascii="Symbol" w:hAnsi="Symbol" w:cs="Symbol" w:hint="default"/>
    </w:rPr>
  </w:style>
  <w:style w:type="character" w:customStyle="1" w:styleId="WW8Num16z1">
    <w:name w:val="WW8Num16z1"/>
    <w:rPr>
      <w:rFonts w:ascii="Courier New" w:hAnsi="Courier New" w:cs="Courier New" w:hint="default"/>
    </w:rPr>
  </w:style>
  <w:style w:type="character" w:customStyle="1" w:styleId="WW8Num16z2">
    <w:name w:val="WW8Num16z2"/>
    <w:rPr>
      <w:rFonts w:ascii="Wingdings" w:hAnsi="Wingdings" w:cs="Wingdings" w:hint="default"/>
    </w:rPr>
  </w:style>
  <w:style w:type="character" w:customStyle="1" w:styleId="WW8Num17z0">
    <w:name w:val="WW8Num17z0"/>
    <w:rPr>
      <w:rFonts w:hint="default"/>
    </w:rPr>
  </w:style>
  <w:style w:type="character" w:customStyle="1" w:styleId="WW8Num18z0">
    <w:name w:val="WW8Num18z0"/>
    <w:rPr>
      <w:rFonts w:ascii="Times New Roman Полужирный" w:hAnsi="Times New Roman Полужирный" w:cs="Times New Roman Полужирный" w:hint="default"/>
      <w:b/>
      <w:i w:val="0"/>
      <w:sz w:val="28"/>
    </w:rPr>
  </w:style>
  <w:style w:type="character" w:customStyle="1" w:styleId="WW8Num18z1">
    <w:name w:val="WW8Num18z1"/>
    <w:rPr>
      <w:rFonts w:ascii="Times New Roman Полужирный" w:hAnsi="Times New Roman Полужирный" w:cs="Times New Roman Полужирный" w:hint="default"/>
      <w:b/>
      <w:i w:val="0"/>
      <w:sz w:val="24"/>
    </w:rPr>
  </w:style>
  <w:style w:type="character" w:customStyle="1" w:styleId="WW8Num18z4">
    <w:name w:val="WW8Num18z4"/>
    <w:rPr>
      <w:rFonts w:ascii="Times New Roman" w:hAnsi="Times New Roman" w:cs="Times New Roman" w:hint="default"/>
      <w:b/>
      <w:i w:val="0"/>
      <w:caps w:val="0"/>
      <w:smallCaps w:val="0"/>
      <w:strike w:val="0"/>
      <w:dstrike w:val="0"/>
      <w:vanish w:val="0"/>
      <w:position w:val="0"/>
      <w:sz w:val="24"/>
      <w:vertAlign w:val="baseline"/>
    </w:rPr>
  </w:style>
  <w:style w:type="character" w:customStyle="1" w:styleId="WW8Num18z5">
    <w:name w:val="WW8Num18z5"/>
    <w:rPr>
      <w:rFonts w:ascii="Times New Roman" w:hAnsi="Times New Roman" w:cs="Times New Roman" w:hint="default"/>
      <w:b/>
      <w:i w:val="0"/>
      <w:caps w:val="0"/>
      <w:smallCaps w:val="0"/>
      <w:strike w:val="0"/>
      <w:dstrike w:val="0"/>
      <w:vanish w:val="0"/>
      <w:color w:val="000000"/>
      <w:position w:val="0"/>
      <w:sz w:val="24"/>
      <w:vertAlign w:val="baseline"/>
    </w:rPr>
  </w:style>
  <w:style w:type="character" w:customStyle="1" w:styleId="WW8Num18z6">
    <w:name w:val="WW8Num18z6"/>
    <w:rPr>
      <w:rFonts w:hint="default"/>
    </w:rPr>
  </w:style>
  <w:style w:type="character" w:customStyle="1" w:styleId="WW8Num19z0">
    <w:name w:val="WW8Num19z0"/>
    <w:rPr>
      <w:rFonts w:ascii="Symbol" w:hAnsi="Symbol" w:cs="Symbol" w:hint="default"/>
      <w:color w:val="000000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Wingdings" w:hAnsi="Wingdings" w:cs="Wingdings" w:hint="default"/>
    </w:rPr>
  </w:style>
  <w:style w:type="character" w:customStyle="1" w:styleId="WW8Num19z3">
    <w:name w:val="WW8Num19z3"/>
    <w:rPr>
      <w:rFonts w:ascii="Symbol" w:hAnsi="Symbol" w:cs="Symbol" w:hint="default"/>
    </w:rPr>
  </w:style>
  <w:style w:type="character" w:customStyle="1" w:styleId="WW8Num20z0">
    <w:name w:val="WW8Num20z0"/>
    <w:rPr>
      <w:rFonts w:ascii="Arial" w:hAnsi="Arial" w:cs="Arial" w:hint="default"/>
    </w:rPr>
  </w:style>
  <w:style w:type="character" w:customStyle="1" w:styleId="WW8Num20z1">
    <w:name w:val="WW8Num20z1"/>
    <w:rPr>
      <w:rFonts w:ascii="Symbol" w:hAnsi="Symbol" w:cs="Symbol" w:hint="default"/>
    </w:rPr>
  </w:style>
  <w:style w:type="character" w:customStyle="1" w:styleId="WW8Num20z3">
    <w:name w:val="WW8Num20z3"/>
    <w:rPr>
      <w:rFonts w:hint="default"/>
    </w:rPr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  <w:rPr>
      <w:rFonts w:ascii="Courier New" w:hAnsi="Courier New" w:cs="Courier New" w:hint="default"/>
    </w:rPr>
  </w:style>
  <w:style w:type="character" w:customStyle="1" w:styleId="WW8Num21z2">
    <w:name w:val="WW8Num21z2"/>
    <w:rPr>
      <w:rFonts w:ascii="Wingdings" w:hAnsi="Wingdings" w:cs="Wingdings" w:hint="default"/>
    </w:rPr>
  </w:style>
  <w:style w:type="character" w:customStyle="1" w:styleId="WW8Num22z0">
    <w:name w:val="WW8Num22z0"/>
    <w:rPr>
      <w:rFonts w:ascii="Symbol" w:hAnsi="Symbol" w:cs="Symbol" w:hint="default"/>
    </w:rPr>
  </w:style>
  <w:style w:type="character" w:customStyle="1" w:styleId="WW8Num22z1">
    <w:name w:val="WW8Num22z1"/>
    <w:rPr>
      <w:rFonts w:ascii="Courier New" w:hAnsi="Courier New" w:cs="Courier New" w:hint="default"/>
    </w:rPr>
  </w:style>
  <w:style w:type="character" w:customStyle="1" w:styleId="WW8Num22z2">
    <w:name w:val="WW8Num22z2"/>
    <w:rPr>
      <w:rFonts w:ascii="Wingdings" w:hAnsi="Wingdings" w:cs="Wingdings" w:hint="default"/>
    </w:rPr>
  </w:style>
  <w:style w:type="character" w:customStyle="1" w:styleId="10">
    <w:name w:val="Основной шрифт абзаца1"/>
  </w:style>
  <w:style w:type="character" w:customStyle="1" w:styleId="a3">
    <w:name w:val="Текст выноски Знак"/>
    <w:basedOn w:val="10"/>
    <w:rPr>
      <w:rFonts w:ascii="Tahoma" w:eastAsia="Times New Roman" w:hAnsi="Tahoma" w:cs="Tahoma"/>
      <w:sz w:val="16"/>
      <w:szCs w:val="16"/>
    </w:rPr>
  </w:style>
  <w:style w:type="character" w:customStyle="1" w:styleId="11">
    <w:name w:val="Заголовок 1 Знак"/>
    <w:basedOn w:val="10"/>
    <w:rPr>
      <w:rFonts w:ascii="Times New Roman" w:eastAsia="Times New Roman" w:hAnsi="Times New Roman" w:cs="Times New Roman"/>
      <w:b/>
      <w:sz w:val="28"/>
      <w:szCs w:val="28"/>
    </w:rPr>
  </w:style>
  <w:style w:type="character" w:styleId="a4">
    <w:name w:val="Hyperlink"/>
    <w:rPr>
      <w:color w:val="0000FF"/>
      <w:u w:val="single"/>
    </w:rPr>
  </w:style>
  <w:style w:type="character" w:customStyle="1" w:styleId="20">
    <w:name w:val="Заголовок 2 Знак"/>
    <w:basedOn w:val="10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30">
    <w:name w:val="Заголовок 3 Знак"/>
    <w:basedOn w:val="10"/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a5">
    <w:name w:val="Текст сноски Знак"/>
    <w:basedOn w:val="10"/>
    <w:rPr>
      <w:rFonts w:eastAsia="Times New Roman"/>
      <w:sz w:val="20"/>
      <w:szCs w:val="20"/>
    </w:rPr>
  </w:style>
  <w:style w:type="character" w:customStyle="1" w:styleId="a6">
    <w:name w:val="Символ сноски"/>
    <w:basedOn w:val="10"/>
    <w:rPr>
      <w:vertAlign w:val="superscript"/>
    </w:rPr>
  </w:style>
  <w:style w:type="character" w:customStyle="1" w:styleId="a7">
    <w:name w:val="Текст концевой сноски Знак"/>
    <w:basedOn w:val="10"/>
    <w:rPr>
      <w:rFonts w:eastAsia="Times New Roman"/>
      <w:sz w:val="20"/>
      <w:szCs w:val="20"/>
    </w:rPr>
  </w:style>
  <w:style w:type="character" w:customStyle="1" w:styleId="a8">
    <w:name w:val="Символ концевой сноски"/>
    <w:basedOn w:val="10"/>
    <w:rPr>
      <w:vertAlign w:val="superscript"/>
    </w:rPr>
  </w:style>
  <w:style w:type="character" w:customStyle="1" w:styleId="a9">
    <w:name w:val="Таблица_текст Знак"/>
    <w:basedOn w:val="10"/>
    <w:rPr>
      <w:rFonts w:ascii="Times New Roman" w:eastAsia="Times New Roman" w:hAnsi="Times New Roman" w:cs="Times New Roman"/>
      <w:sz w:val="24"/>
      <w:szCs w:val="24"/>
      <w:lang w:val="ru-RU" w:bidi="ar-SA"/>
    </w:rPr>
  </w:style>
  <w:style w:type="character" w:customStyle="1" w:styleId="aa">
    <w:name w:val="Таблица_нумерация Знак"/>
    <w:basedOn w:val="10"/>
    <w:rPr>
      <w:rFonts w:ascii="Times New Roman" w:eastAsia="Times New Roman" w:hAnsi="Times New Roman" w:cs="Times New Roman"/>
      <w:sz w:val="24"/>
      <w:szCs w:val="24"/>
      <w:lang w:val="ru-RU" w:bidi="ar-SA"/>
    </w:rPr>
  </w:style>
  <w:style w:type="character" w:customStyle="1" w:styleId="ab">
    <w:name w:val="Таблица_заголовок столбца Знак"/>
    <w:basedOn w:val="10"/>
    <w:rPr>
      <w:rFonts w:ascii="Times New Roman" w:eastAsia="Times New Roman" w:hAnsi="Times New Roman" w:cs="Times New Roman"/>
      <w:b/>
      <w:sz w:val="24"/>
      <w:szCs w:val="24"/>
      <w:lang w:val="ru-RU" w:bidi="ar-SA"/>
    </w:rPr>
  </w:style>
  <w:style w:type="character" w:customStyle="1" w:styleId="40">
    <w:name w:val="Заголовок 4 Знак"/>
    <w:basedOn w:val="10"/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ac">
    <w:name w:val="Верхний колонтитул Знак"/>
    <w:basedOn w:val="10"/>
    <w:rPr>
      <w:rFonts w:ascii="Times New Roman" w:eastAsia="Times New Roman" w:hAnsi="Times New Roman" w:cs="Times New Roman"/>
      <w:sz w:val="24"/>
      <w:szCs w:val="20"/>
    </w:rPr>
  </w:style>
  <w:style w:type="character" w:customStyle="1" w:styleId="ad">
    <w:name w:val="Нижний колонтитул Знак"/>
    <w:basedOn w:val="10"/>
    <w:rPr>
      <w:rFonts w:ascii="Times New Roman" w:eastAsia="Times New Roman" w:hAnsi="Times New Roman" w:cs="Times New Roman"/>
      <w:sz w:val="24"/>
      <w:szCs w:val="20"/>
    </w:rPr>
  </w:style>
  <w:style w:type="character" w:customStyle="1" w:styleId="12">
    <w:name w:val="Знак примечания1"/>
    <w:basedOn w:val="10"/>
    <w:rPr>
      <w:sz w:val="16"/>
      <w:szCs w:val="16"/>
    </w:rPr>
  </w:style>
  <w:style w:type="character" w:customStyle="1" w:styleId="ae">
    <w:name w:val="Текст примечания Знак"/>
    <w:basedOn w:val="10"/>
    <w:rPr>
      <w:rFonts w:ascii="Times New Roman" w:eastAsia="Times New Roman" w:hAnsi="Times New Roman" w:cs="Times New Roman"/>
      <w:sz w:val="20"/>
      <w:szCs w:val="20"/>
    </w:rPr>
  </w:style>
  <w:style w:type="character" w:customStyle="1" w:styleId="af">
    <w:name w:val="Тема примечания Знак"/>
    <w:basedOn w:val="ae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f0">
    <w:name w:val="Абзац списка Знак"/>
    <w:rPr>
      <w:rFonts w:eastAsia="Times New Roman"/>
    </w:rPr>
  </w:style>
  <w:style w:type="character" w:styleId="af1">
    <w:name w:val="FollowedHyperlink"/>
    <w:basedOn w:val="10"/>
    <w:rPr>
      <w:color w:val="800080"/>
      <w:u w:val="single"/>
    </w:rPr>
  </w:style>
  <w:style w:type="character" w:customStyle="1" w:styleId="af2">
    <w:name w:val="Основной текст с отступом Знак"/>
    <w:basedOn w:val="10"/>
    <w:rPr>
      <w:rFonts w:eastAsia="Times New Roman"/>
    </w:rPr>
  </w:style>
  <w:style w:type="character" w:customStyle="1" w:styleId="13">
    <w:name w:val="НЗП1 Знак"/>
    <w:basedOn w:val="10"/>
    <w:rPr>
      <w:rFonts w:ascii="Times New Roman" w:hAnsi="Times New Roman" w:cs="Times New Roman"/>
      <w:color w:val="000000"/>
      <w:sz w:val="28"/>
      <w:szCs w:val="28"/>
      <w:lang w:val="ru-RU" w:bidi="ar-SA"/>
    </w:rPr>
  </w:style>
  <w:style w:type="character" w:styleId="af3">
    <w:name w:val="Placeholder Text"/>
    <w:basedOn w:val="10"/>
    <w:rPr>
      <w:color w:val="808080"/>
    </w:rPr>
  </w:style>
  <w:style w:type="character" w:customStyle="1" w:styleId="14">
    <w:name w:val="Стиль1 Знак"/>
    <w:basedOn w:val="20"/>
    <w:rPr>
      <w:rFonts w:ascii="Times New Roman" w:eastAsia="Times New Roman" w:hAnsi="Times New Roman" w:cs="Times New Roman"/>
      <w:b w:val="0"/>
      <w:sz w:val="24"/>
      <w:szCs w:val="20"/>
    </w:rPr>
  </w:style>
  <w:style w:type="character" w:customStyle="1" w:styleId="15">
    <w:name w:val="Неразрешенное упоминание1"/>
    <w:basedOn w:val="10"/>
    <w:rPr>
      <w:color w:val="605E5C"/>
      <w:shd w:val="clear" w:color="auto" w:fill="E1DFDD"/>
    </w:rPr>
  </w:style>
  <w:style w:type="character" w:customStyle="1" w:styleId="50">
    <w:name w:val="Заголовок 5 Знак"/>
    <w:rPr>
      <w:rFonts w:ascii="Times New Roman" w:eastAsia="Times New Roman" w:hAnsi="Times New Roman" w:cs="Times New Roman"/>
      <w:b/>
      <w:bCs/>
      <w:iCs/>
      <w:sz w:val="24"/>
      <w:szCs w:val="26"/>
    </w:rPr>
  </w:style>
  <w:style w:type="character" w:customStyle="1" w:styleId="60">
    <w:name w:val="Заголовок 6 Знак"/>
    <w:rPr>
      <w:rFonts w:ascii="Times New Roman" w:eastAsia="Times New Roman" w:hAnsi="Times New Roman" w:cs="Times New Roman"/>
      <w:b/>
      <w:bCs/>
      <w:sz w:val="24"/>
    </w:rPr>
  </w:style>
  <w:style w:type="character" w:customStyle="1" w:styleId="phinline">
    <w:name w:val="ph_inline"/>
    <w:basedOn w:val="10"/>
  </w:style>
  <w:style w:type="character" w:customStyle="1" w:styleId="phinline8">
    <w:name w:val="ph_inline_8"/>
    <w:rPr>
      <w:sz w:val="16"/>
    </w:rPr>
  </w:style>
  <w:style w:type="character" w:customStyle="1" w:styleId="phinlinebolditalic">
    <w:name w:val="ph_inline_bolditalic"/>
    <w:rPr>
      <w:rFonts w:ascii="Times New Roman" w:hAnsi="Times New Roman" w:cs="Times New Roman"/>
      <w:b/>
      <w:bCs/>
      <w:i/>
      <w:lang w:val="ru-RU" w:eastAsia="ru-RU" w:bidi="ar-SA"/>
    </w:rPr>
  </w:style>
  <w:style w:type="character" w:customStyle="1" w:styleId="phinlinecomputer">
    <w:name w:val="ph_inline_computer"/>
    <w:rPr>
      <w:rFonts w:ascii="Courier New" w:hAnsi="Courier New" w:cs="Courier New"/>
      <w:sz w:val="24"/>
    </w:rPr>
  </w:style>
  <w:style w:type="character" w:customStyle="1" w:styleId="phinlinefirstterm">
    <w:name w:val="ph_inline_firstterm"/>
    <w:rPr>
      <w:i/>
      <w:sz w:val="24"/>
    </w:rPr>
  </w:style>
  <w:style w:type="character" w:customStyle="1" w:styleId="phinlineguiitem">
    <w:name w:val="ph_inline_guiitem"/>
    <w:rPr>
      <w:rFonts w:ascii="Times New Roman" w:hAnsi="Times New Roman" w:cs="Times New Roman"/>
      <w:b/>
      <w:bCs/>
      <w:lang w:val="ru-RU" w:eastAsia="ru-RU" w:bidi="ar-SA"/>
    </w:rPr>
  </w:style>
  <w:style w:type="character" w:customStyle="1" w:styleId="phinlinekeycap">
    <w:name w:val="ph_inline_keycap"/>
    <w:rPr>
      <w:b/>
      <w:smallCaps/>
      <w:sz w:val="24"/>
    </w:rPr>
  </w:style>
  <w:style w:type="character" w:customStyle="1" w:styleId="phinlinespace">
    <w:name w:val="ph_inline_space"/>
    <w:rPr>
      <w:spacing w:val="60"/>
    </w:rPr>
  </w:style>
  <w:style w:type="character" w:customStyle="1" w:styleId="phinlinesuperline">
    <w:name w:val="ph_inline_superline"/>
    <w:rPr>
      <w:vertAlign w:val="superscript"/>
    </w:rPr>
  </w:style>
  <w:style w:type="character" w:customStyle="1" w:styleId="phinlineunderline">
    <w:name w:val="ph_inline_underline"/>
    <w:rPr>
      <w:u w:val="single"/>
      <w:lang w:val="ru-RU"/>
    </w:rPr>
  </w:style>
  <w:style w:type="character" w:customStyle="1" w:styleId="phinlineunderlineitalic">
    <w:name w:val="ph_inline_underlineitalic"/>
    <w:rPr>
      <w:i/>
      <w:u w:val="single"/>
      <w:lang w:val="ru-RU"/>
    </w:rPr>
  </w:style>
  <w:style w:type="character" w:customStyle="1" w:styleId="phinlineuppercase">
    <w:name w:val="ph_inline_uppercase"/>
    <w:rPr>
      <w:caps/>
      <w:lang w:val="ru-RU"/>
    </w:rPr>
  </w:style>
  <w:style w:type="character" w:customStyle="1" w:styleId="HTML">
    <w:name w:val="Адрес HTML Знак"/>
    <w:basedOn w:val="10"/>
    <w:rPr>
      <w:rFonts w:ascii="Times New Roman" w:eastAsia="Times New Roman" w:hAnsi="Times New Roman" w:cs="Times New Roman"/>
      <w:i/>
      <w:iCs/>
      <w:sz w:val="24"/>
      <w:szCs w:val="20"/>
    </w:rPr>
  </w:style>
  <w:style w:type="character" w:customStyle="1" w:styleId="af4">
    <w:name w:val="Основной текст Знак"/>
    <w:basedOn w:val="10"/>
    <w:rPr>
      <w:rFonts w:ascii="Times New Roman" w:eastAsia="Times New Roman" w:hAnsi="Times New Roman" w:cs="Times New Roman"/>
      <w:sz w:val="24"/>
      <w:szCs w:val="20"/>
    </w:rPr>
  </w:style>
  <w:style w:type="character" w:customStyle="1" w:styleId="af5">
    <w:name w:val="Схема документа Знак"/>
    <w:basedOn w:val="10"/>
    <w:rPr>
      <w:rFonts w:ascii="Tahoma" w:eastAsia="Times New Roman" w:hAnsi="Tahoma" w:cs="Tahoma"/>
      <w:sz w:val="20"/>
      <w:szCs w:val="20"/>
      <w:shd w:val="clear" w:color="auto" w:fill="000080"/>
    </w:rPr>
  </w:style>
  <w:style w:type="character" w:customStyle="1" w:styleId="phbase0">
    <w:name w:val="ph_base Знак"/>
    <w:basedOn w:val="10"/>
    <w:rPr>
      <w:rFonts w:ascii="Arial" w:eastAsia="Times New Roman" w:hAnsi="Arial" w:cs="Times New Roman"/>
      <w:sz w:val="24"/>
      <w:lang w:val="ru-RU" w:bidi="ar-SA"/>
    </w:rPr>
  </w:style>
  <w:style w:type="character" w:customStyle="1" w:styleId="phnormal0">
    <w:name w:val="ph_normal Знак"/>
    <w:basedOn w:val="phbase0"/>
    <w:rPr>
      <w:rFonts w:ascii="Times New Roman" w:eastAsia="Times New Roman" w:hAnsi="Times New Roman" w:cs="Times New Roman"/>
      <w:sz w:val="24"/>
      <w:szCs w:val="20"/>
      <w:lang w:val="ru-RU" w:bidi="ar-SA"/>
    </w:rPr>
  </w:style>
  <w:style w:type="character" w:customStyle="1" w:styleId="phlistitemized2">
    <w:name w:val="ph_list_itemized_2 Знак"/>
    <w:basedOn w:val="phnormal0"/>
    <w:rPr>
      <w:rFonts w:ascii="Times New Roman" w:eastAsia="Times New Roman" w:hAnsi="Times New Roman" w:cs="Times New Roman"/>
      <w:sz w:val="24"/>
      <w:szCs w:val="20"/>
      <w:lang w:val="ru-RU" w:bidi="ar-SA"/>
    </w:rPr>
  </w:style>
  <w:style w:type="character" w:customStyle="1" w:styleId="phlistitemized3">
    <w:name w:val="ph_list_itemized_3 Знак"/>
    <w:basedOn w:val="phlistitemized2"/>
    <w:rPr>
      <w:rFonts w:ascii="Times New Roman" w:eastAsia="Times New Roman" w:hAnsi="Times New Roman" w:cs="Times New Roman"/>
      <w:sz w:val="24"/>
      <w:szCs w:val="20"/>
      <w:lang w:val="ru-RU" w:bidi="ar-SA"/>
    </w:rPr>
  </w:style>
  <w:style w:type="character" w:customStyle="1" w:styleId="phpagenumber">
    <w:name w:val="ph_pagenumber Знак"/>
    <w:basedOn w:val="ad"/>
    <w:rPr>
      <w:rFonts w:ascii="Times New Roman" w:eastAsia="Times New Roman" w:hAnsi="Times New Roman" w:cs="Times New Roman"/>
      <w:sz w:val="24"/>
      <w:szCs w:val="20"/>
    </w:rPr>
  </w:style>
  <w:style w:type="character" w:customStyle="1" w:styleId="phlistitemized1">
    <w:name w:val="ph_list_itemized_1 Знак"/>
    <w:rPr>
      <w:rFonts w:ascii="Times New Roman" w:eastAsia="Times New Roman" w:hAnsi="Times New Roman" w:cs="Arial"/>
      <w:sz w:val="24"/>
      <w:szCs w:val="20"/>
    </w:rPr>
  </w:style>
  <w:style w:type="character" w:customStyle="1" w:styleId="phnormal1">
    <w:name w:val="ph_normal Знак Знак"/>
    <w:rPr>
      <w:rFonts w:ascii="Times New Roman" w:hAnsi="Times New Roman" w:cs="Times New Roman"/>
      <w:sz w:val="24"/>
    </w:rPr>
  </w:style>
  <w:style w:type="character" w:customStyle="1" w:styleId="phtitlevoid">
    <w:name w:val="ph_title_void Знак"/>
    <w:rPr>
      <w:rFonts w:ascii="Times New Roman" w:eastAsia="Times New Roman" w:hAnsi="Times New Roman" w:cs="Arial"/>
      <w:b/>
      <w:bCs/>
      <w:sz w:val="28"/>
      <w:szCs w:val="28"/>
    </w:rPr>
  </w:style>
  <w:style w:type="character" w:styleId="af6">
    <w:name w:val="Emphasis"/>
    <w:qFormat/>
    <w:rPr>
      <w:i/>
      <w:iCs/>
    </w:rPr>
  </w:style>
  <w:style w:type="character" w:customStyle="1" w:styleId="af7">
    <w:name w:val="Т_Утв_Согл Знак"/>
    <w:basedOn w:val="10"/>
    <w:rPr>
      <w:rFonts w:ascii="Times New Roman Полужирный" w:eastAsia="Times New Roman" w:hAnsi="Times New Roman Полужирный" w:cs="Times New Roman"/>
      <w:b/>
      <w:iCs/>
      <w:caps/>
      <w:sz w:val="24"/>
      <w:lang w:val="ru-RU" w:bidi="ar-SA"/>
    </w:rPr>
  </w:style>
  <w:style w:type="character" w:customStyle="1" w:styleId="af8">
    <w:name w:val="Текст таблицы_титул Знак"/>
    <w:basedOn w:val="10"/>
    <w:rPr>
      <w:rFonts w:ascii="Times New Roman" w:eastAsia="Times New Roman" w:hAnsi="Times New Roman" w:cs="Times New Roman"/>
      <w:iCs/>
      <w:sz w:val="24"/>
      <w:szCs w:val="24"/>
      <w:lang w:val="ru-RU" w:bidi="ar-SA"/>
    </w:rPr>
  </w:style>
  <w:style w:type="character" w:customStyle="1" w:styleId="16">
    <w:name w:val="Текст пункта Знак1"/>
    <w:rPr>
      <w:rFonts w:ascii="Times New Roman" w:eastAsia="Times New Roman" w:hAnsi="Times New Roman" w:cs="Times New Roman"/>
      <w:iCs/>
      <w:sz w:val="24"/>
      <w:szCs w:val="24"/>
      <w:lang w:bidi="ar-SA"/>
    </w:rPr>
  </w:style>
  <w:style w:type="character" w:customStyle="1" w:styleId="af9">
    <w:name w:val="Т_Название системы Знак"/>
    <w:basedOn w:val="10"/>
    <w:rPr>
      <w:rFonts w:ascii="Times New Roman" w:eastAsia="Times New Roman" w:hAnsi="Times New Roman" w:cs="Times New Roman"/>
      <w:b/>
      <w:caps/>
      <w:spacing w:val="-10"/>
      <w:kern w:val="2"/>
      <w:sz w:val="32"/>
      <w:szCs w:val="32"/>
      <w:lang w:val="ru-RU" w:bidi="ar-SA"/>
    </w:rPr>
  </w:style>
  <w:style w:type="character" w:customStyle="1" w:styleId="afa">
    <w:name w:val="_Т_Название подсистемы Знак"/>
    <w:basedOn w:val="10"/>
    <w:rPr>
      <w:rFonts w:ascii="Times New Roman Полужирный" w:eastAsia="Times New Roman" w:hAnsi="Times New Roman Полужирный" w:cs="Times New Roman"/>
      <w:b/>
      <w:iCs/>
      <w:caps/>
      <w:spacing w:val="-10"/>
      <w:kern w:val="2"/>
      <w:sz w:val="32"/>
      <w:szCs w:val="32"/>
      <w:lang w:val="ru-RU" w:bidi="ar-SA"/>
    </w:rPr>
  </w:style>
  <w:style w:type="character" w:customStyle="1" w:styleId="afb">
    <w:name w:val="Титул_Название документа Знак"/>
    <w:basedOn w:val="10"/>
    <w:rPr>
      <w:rFonts w:ascii="Times New Roman" w:eastAsia="Times New Roman" w:hAnsi="Times New Roman" w:cs="Times New Roman"/>
      <w:iCs/>
      <w:caps/>
      <w:sz w:val="32"/>
      <w:szCs w:val="32"/>
      <w:lang w:val="ru-RU" w:bidi="ar-SA"/>
    </w:rPr>
  </w:style>
  <w:style w:type="character" w:customStyle="1" w:styleId="afc">
    <w:name w:val="Подзаголовок Знак"/>
    <w:basedOn w:val="10"/>
    <w:rPr>
      <w:rFonts w:ascii="Times New Roman" w:eastAsia="Times New Roman" w:hAnsi="Times New Roman" w:cs="Times New Roman"/>
      <w:caps/>
      <w:sz w:val="32"/>
      <w:szCs w:val="32"/>
    </w:rPr>
  </w:style>
  <w:style w:type="character" w:customStyle="1" w:styleId="70">
    <w:name w:val="Заголовок 7 Знак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rPr>
      <w:rFonts w:ascii="Cambria" w:eastAsia="Times New Roman" w:hAnsi="Cambria" w:cs="Times New Roman"/>
    </w:rPr>
  </w:style>
  <w:style w:type="character" w:styleId="afd">
    <w:name w:val="Strong"/>
    <w:basedOn w:val="10"/>
    <w:qFormat/>
    <w:rPr>
      <w:b/>
      <w:bCs/>
    </w:rPr>
  </w:style>
  <w:style w:type="character" w:customStyle="1" w:styleId="sp-highlight-term">
    <w:name w:val="sp-highlight-term"/>
    <w:basedOn w:val="10"/>
  </w:style>
  <w:style w:type="character" w:styleId="afe">
    <w:name w:val="footnote reference"/>
    <w:rPr>
      <w:vertAlign w:val="superscript"/>
    </w:rPr>
  </w:style>
  <w:style w:type="character" w:styleId="aff">
    <w:name w:val="endnote reference"/>
    <w:rPr>
      <w:vertAlign w:val="superscript"/>
    </w:rPr>
  </w:style>
  <w:style w:type="paragraph" w:customStyle="1" w:styleId="17">
    <w:name w:val="Заголовок1"/>
    <w:basedOn w:val="a"/>
    <w:next w:val="aff0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ff0">
    <w:name w:val="Body Text"/>
    <w:basedOn w:val="a"/>
  </w:style>
  <w:style w:type="paragraph" w:styleId="aff1">
    <w:name w:val="List"/>
    <w:basedOn w:val="aff0"/>
    <w:rPr>
      <w:rFonts w:cs="Lucida Sans"/>
    </w:rPr>
  </w:style>
  <w:style w:type="paragraph" w:styleId="aff2">
    <w:name w:val="caption"/>
    <w:basedOn w:val="a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18">
    <w:name w:val="Указатель1"/>
    <w:basedOn w:val="a"/>
    <w:pPr>
      <w:suppressLineNumbers/>
    </w:pPr>
    <w:rPr>
      <w:lang/>
    </w:rPr>
  </w:style>
  <w:style w:type="paragraph" w:customStyle="1" w:styleId="phbase">
    <w:name w:val="ph_base"/>
    <w:pPr>
      <w:suppressAutoHyphens/>
      <w:spacing w:line="360" w:lineRule="auto"/>
      <w:jc w:val="both"/>
    </w:pPr>
    <w:rPr>
      <w:rFonts w:ascii="Arial" w:hAnsi="Arial"/>
      <w:sz w:val="24"/>
      <w:lang w:eastAsia="zh-CN"/>
    </w:rPr>
  </w:style>
  <w:style w:type="paragraph" w:customStyle="1" w:styleId="phnormal">
    <w:name w:val="ph_normal"/>
    <w:basedOn w:val="phbase"/>
    <w:pPr>
      <w:ind w:right="-1" w:firstLine="851"/>
    </w:pPr>
    <w:rPr>
      <w:rFonts w:ascii="Times New Roman" w:hAnsi="Times New Roman"/>
    </w:rPr>
  </w:style>
  <w:style w:type="paragraph" w:styleId="aff3">
    <w:name w:val="Balloon Text"/>
    <w:basedOn w:val="a"/>
    <w:pPr>
      <w:spacing w:line="240" w:lineRule="auto"/>
    </w:pPr>
    <w:rPr>
      <w:rFonts w:ascii="Tahoma" w:hAnsi="Tahoma" w:cs="Tahoma"/>
      <w:sz w:val="16"/>
      <w:szCs w:val="16"/>
    </w:rPr>
  </w:style>
  <w:style w:type="paragraph" w:styleId="aff4">
    <w:name w:val="index heading"/>
    <w:basedOn w:val="17"/>
    <w:pPr>
      <w:suppressLineNumbers/>
    </w:pPr>
    <w:rPr>
      <w:b/>
      <w:bCs/>
      <w:sz w:val="32"/>
      <w:szCs w:val="32"/>
    </w:rPr>
  </w:style>
  <w:style w:type="paragraph" w:styleId="aff5">
    <w:name w:val="toa heading"/>
    <w:basedOn w:val="1"/>
    <w:next w:val="a"/>
    <w:pPr>
      <w:ind w:left="851"/>
      <w:outlineLvl w:val="9"/>
    </w:pPr>
  </w:style>
  <w:style w:type="paragraph" w:styleId="19">
    <w:name w:val="toc 1"/>
    <w:basedOn w:val="a"/>
    <w:next w:val="a"/>
    <w:pPr>
      <w:spacing w:before="120"/>
      <w:ind w:left="425" w:right="567" w:hanging="425"/>
    </w:pPr>
    <w:rPr>
      <w:b/>
      <w:szCs w:val="24"/>
    </w:rPr>
  </w:style>
  <w:style w:type="paragraph" w:styleId="21">
    <w:name w:val="toc 2"/>
    <w:basedOn w:val="a"/>
    <w:next w:val="a"/>
    <w:pPr>
      <w:ind w:left="993" w:right="566" w:hanging="567"/>
    </w:pPr>
    <w:rPr>
      <w:szCs w:val="24"/>
    </w:rPr>
  </w:style>
  <w:style w:type="paragraph" w:styleId="aff6">
    <w:name w:val="List Paragraph"/>
    <w:basedOn w:val="a"/>
    <w:qFormat/>
    <w:pPr>
      <w:ind w:left="720"/>
    </w:pPr>
    <w:rPr>
      <w:rFonts w:ascii="Calibri" w:hAnsi="Calibri" w:cs="Calibri"/>
      <w:sz w:val="20"/>
      <w:lang w:val="x-none"/>
    </w:rPr>
  </w:style>
  <w:style w:type="paragraph" w:styleId="aff7">
    <w:name w:val="footnote text"/>
    <w:basedOn w:val="a"/>
    <w:pPr>
      <w:spacing w:line="240" w:lineRule="auto"/>
    </w:pPr>
    <w:rPr>
      <w:sz w:val="20"/>
    </w:rPr>
  </w:style>
  <w:style w:type="paragraph" w:styleId="aff8">
    <w:name w:val="endnote text"/>
    <w:basedOn w:val="a"/>
    <w:pPr>
      <w:spacing w:line="240" w:lineRule="auto"/>
    </w:pPr>
    <w:rPr>
      <w:sz w:val="20"/>
    </w:rPr>
  </w:style>
  <w:style w:type="paragraph" w:styleId="31">
    <w:name w:val="toc 3"/>
    <w:basedOn w:val="a"/>
    <w:next w:val="a"/>
    <w:pPr>
      <w:ind w:left="1843" w:right="566" w:hanging="850"/>
    </w:pPr>
    <w:rPr>
      <w:i/>
      <w:iCs/>
      <w:szCs w:val="24"/>
    </w:rPr>
  </w:style>
  <w:style w:type="paragraph" w:styleId="41">
    <w:name w:val="toc 4"/>
    <w:basedOn w:val="a"/>
    <w:next w:val="a"/>
    <w:pPr>
      <w:ind w:left="2977" w:right="566" w:hanging="1134"/>
    </w:pPr>
    <w:rPr>
      <w:i/>
      <w:szCs w:val="21"/>
      <w:lang w:val="ru-RU" w:eastAsia="ru-RU"/>
    </w:rPr>
  </w:style>
  <w:style w:type="paragraph" w:styleId="51">
    <w:name w:val="toc 5"/>
    <w:basedOn w:val="a"/>
    <w:next w:val="a"/>
    <w:pPr>
      <w:ind w:left="4395" w:right="566" w:hanging="1418"/>
    </w:pPr>
  </w:style>
  <w:style w:type="paragraph" w:styleId="61">
    <w:name w:val="toc 6"/>
    <w:basedOn w:val="a"/>
    <w:next w:val="a"/>
    <w:pPr>
      <w:ind w:left="4536" w:right="567" w:hanging="1559"/>
    </w:pPr>
  </w:style>
  <w:style w:type="paragraph" w:styleId="71">
    <w:name w:val="toc 7"/>
    <w:basedOn w:val="a"/>
    <w:next w:val="a"/>
    <w:pPr>
      <w:ind w:left="1440"/>
    </w:pPr>
  </w:style>
  <w:style w:type="paragraph" w:styleId="81">
    <w:name w:val="toc 8"/>
    <w:basedOn w:val="a"/>
    <w:next w:val="a"/>
    <w:pPr>
      <w:ind w:left="1680"/>
    </w:pPr>
  </w:style>
  <w:style w:type="paragraph" w:styleId="91">
    <w:name w:val="toc 9"/>
    <w:basedOn w:val="a"/>
    <w:next w:val="a"/>
    <w:pPr>
      <w:ind w:left="1920"/>
    </w:pPr>
  </w:style>
  <w:style w:type="paragraph" w:customStyle="1" w:styleId="aff9">
    <w:name w:val="Обычный (веб)"/>
    <w:basedOn w:val="a"/>
    <w:pPr>
      <w:spacing w:before="280" w:after="280" w:line="240" w:lineRule="auto"/>
    </w:pPr>
    <w:rPr>
      <w:szCs w:val="24"/>
    </w:rPr>
  </w:style>
  <w:style w:type="paragraph" w:customStyle="1" w:styleId="affa">
    <w:name w:val="Таблица_текст"/>
    <w:pPr>
      <w:suppressAutoHyphens/>
      <w:ind w:left="34"/>
    </w:pPr>
    <w:rPr>
      <w:sz w:val="24"/>
      <w:szCs w:val="24"/>
      <w:lang w:eastAsia="zh-CN"/>
    </w:rPr>
  </w:style>
  <w:style w:type="paragraph" w:customStyle="1" w:styleId="affb">
    <w:name w:val="Таблица_нумерация"/>
    <w:pPr>
      <w:numPr>
        <w:numId w:val="14"/>
      </w:numPr>
      <w:tabs>
        <w:tab w:val="left" w:pos="284"/>
      </w:tabs>
      <w:suppressAutoHyphens/>
    </w:pPr>
    <w:rPr>
      <w:sz w:val="24"/>
      <w:szCs w:val="24"/>
      <w:lang w:eastAsia="zh-CN"/>
    </w:rPr>
  </w:style>
  <w:style w:type="paragraph" w:customStyle="1" w:styleId="affc">
    <w:name w:val="Таблица_заголовок столбца"/>
    <w:pPr>
      <w:suppressAutoHyphens/>
      <w:jc w:val="center"/>
    </w:pPr>
    <w:rPr>
      <w:b/>
      <w:sz w:val="24"/>
      <w:szCs w:val="24"/>
      <w:lang w:eastAsia="zh-CN"/>
    </w:rPr>
  </w:style>
  <w:style w:type="paragraph" w:customStyle="1" w:styleId="affd">
    <w:name w:val="Колонтитул"/>
    <w:basedOn w:val="a"/>
    <w:pPr>
      <w:suppressLineNumbers/>
      <w:tabs>
        <w:tab w:val="center" w:pos="4819"/>
        <w:tab w:val="right" w:pos="9638"/>
      </w:tabs>
    </w:pPr>
  </w:style>
  <w:style w:type="paragraph" w:styleId="affe">
    <w:name w:val="header"/>
    <w:basedOn w:val="a"/>
  </w:style>
  <w:style w:type="paragraph" w:styleId="afff">
    <w:name w:val="footer"/>
    <w:basedOn w:val="a"/>
  </w:style>
  <w:style w:type="paragraph" w:customStyle="1" w:styleId="1a">
    <w:name w:val="Текст примечания1"/>
    <w:basedOn w:val="a"/>
    <w:pPr>
      <w:spacing w:line="240" w:lineRule="auto"/>
    </w:pPr>
    <w:rPr>
      <w:sz w:val="20"/>
    </w:rPr>
  </w:style>
  <w:style w:type="paragraph" w:styleId="afff0">
    <w:name w:val="annotation subject"/>
    <w:basedOn w:val="1a"/>
    <w:next w:val="1a"/>
    <w:rPr>
      <w:b/>
      <w:bCs/>
    </w:rPr>
  </w:style>
  <w:style w:type="paragraph" w:styleId="afff1">
    <w:name w:val="Body Text Indent"/>
    <w:basedOn w:val="a"/>
    <w:pPr>
      <w:ind w:left="283"/>
    </w:pPr>
  </w:style>
  <w:style w:type="paragraph" w:customStyle="1" w:styleId="1b">
    <w:name w:val="маркированный список 1"/>
    <w:basedOn w:val="afff1"/>
    <w:pPr>
      <w:numPr>
        <w:numId w:val="2"/>
      </w:numPr>
      <w:ind w:left="283" w:firstLine="0"/>
    </w:pPr>
    <w:rPr>
      <w:szCs w:val="24"/>
    </w:rPr>
  </w:style>
  <w:style w:type="paragraph" w:customStyle="1" w:styleId="1c">
    <w:name w:val="Нумерованный список1"/>
    <w:basedOn w:val="aff6"/>
    <w:pPr>
      <w:numPr>
        <w:numId w:val="3"/>
      </w:numPr>
    </w:pPr>
    <w:rPr>
      <w:szCs w:val="24"/>
    </w:rPr>
  </w:style>
  <w:style w:type="paragraph" w:customStyle="1" w:styleId="afff2">
    <w:name w:val="Текст абзаца"/>
    <w:pPr>
      <w:widowControl w:val="0"/>
      <w:suppressAutoHyphens/>
      <w:spacing w:line="360" w:lineRule="auto"/>
      <w:ind w:firstLine="709"/>
      <w:jc w:val="both"/>
    </w:pPr>
    <w:rPr>
      <w:rFonts w:eastAsia="Calibri"/>
      <w:sz w:val="24"/>
      <w:szCs w:val="24"/>
      <w:lang w:eastAsia="zh-CN"/>
    </w:rPr>
  </w:style>
  <w:style w:type="paragraph" w:customStyle="1" w:styleId="1d">
    <w:name w:val="НЗП1"/>
    <w:pPr>
      <w:suppressAutoHyphens/>
      <w:spacing w:before="280" w:after="280" w:line="360" w:lineRule="auto"/>
      <w:jc w:val="both"/>
      <w:outlineLvl w:val="7"/>
    </w:pPr>
    <w:rPr>
      <w:rFonts w:eastAsia="Calibri"/>
      <w:color w:val="000000"/>
      <w:sz w:val="28"/>
      <w:szCs w:val="28"/>
      <w:lang w:eastAsia="zh-CN"/>
    </w:rPr>
  </w:style>
  <w:style w:type="paragraph" w:customStyle="1" w:styleId="1e">
    <w:name w:val="Название объекта1"/>
    <w:basedOn w:val="a"/>
    <w:next w:val="a"/>
    <w:pPr>
      <w:spacing w:after="200" w:line="240" w:lineRule="auto"/>
    </w:pPr>
    <w:rPr>
      <w:b/>
      <w:bCs/>
      <w:color w:val="4F81BD"/>
      <w:sz w:val="18"/>
      <w:szCs w:val="18"/>
    </w:rPr>
  </w:style>
  <w:style w:type="paragraph" w:customStyle="1" w:styleId="1f">
    <w:name w:val="Стиль1"/>
    <w:basedOn w:val="2"/>
    <w:pPr>
      <w:ind w:left="851"/>
    </w:pPr>
  </w:style>
  <w:style w:type="paragraph" w:customStyle="1" w:styleId="phadditiontitle1">
    <w:name w:val="ph_addition_title_1"/>
    <w:basedOn w:val="phbase"/>
    <w:next w:val="phnormal"/>
    <w:pPr>
      <w:keepNext/>
      <w:keepLines/>
      <w:pageBreakBefore/>
      <w:spacing w:before="360"/>
      <w:jc w:val="center"/>
      <w:outlineLvl w:val="0"/>
    </w:pPr>
    <w:rPr>
      <w:rFonts w:ascii="Times New Roman" w:hAnsi="Times New Roman"/>
      <w:b/>
      <w:sz w:val="28"/>
      <w:szCs w:val="28"/>
    </w:rPr>
  </w:style>
  <w:style w:type="paragraph" w:customStyle="1" w:styleId="phadditiontitle2">
    <w:name w:val="ph_addition_title_2"/>
    <w:basedOn w:val="phbase"/>
    <w:next w:val="phnormal"/>
    <w:pPr>
      <w:keepNext/>
      <w:keepLines/>
      <w:spacing w:before="360" w:after="360"/>
      <w:outlineLvl w:val="1"/>
    </w:pPr>
    <w:rPr>
      <w:rFonts w:ascii="Times New Roman" w:hAnsi="Times New Roman"/>
      <w:b/>
      <w:szCs w:val="24"/>
    </w:rPr>
  </w:style>
  <w:style w:type="paragraph" w:customStyle="1" w:styleId="phadditiontitle3">
    <w:name w:val="ph_addition_title_3"/>
    <w:basedOn w:val="phbase"/>
    <w:next w:val="phnormal"/>
    <w:pPr>
      <w:keepNext/>
      <w:keepLines/>
      <w:spacing w:before="240" w:after="240"/>
      <w:outlineLvl w:val="2"/>
    </w:pPr>
    <w:rPr>
      <w:rFonts w:ascii="Times New Roman" w:hAnsi="Times New Roman"/>
      <w:b/>
      <w:sz w:val="22"/>
      <w:szCs w:val="22"/>
    </w:rPr>
  </w:style>
  <w:style w:type="paragraph" w:customStyle="1" w:styleId="phbibliography">
    <w:name w:val="ph_bibliography"/>
    <w:basedOn w:val="phbase"/>
    <w:pPr>
      <w:numPr>
        <w:numId w:val="17"/>
      </w:numPr>
      <w:spacing w:before="60" w:after="60" w:line="240" w:lineRule="auto"/>
    </w:pPr>
    <w:rPr>
      <w:rFonts w:ascii="Times New Roman" w:hAnsi="Times New Roman" w:cs="Arial"/>
      <w:bCs/>
      <w:szCs w:val="28"/>
    </w:rPr>
  </w:style>
  <w:style w:type="paragraph" w:customStyle="1" w:styleId="phcolontituldown">
    <w:name w:val="ph_colontituldown"/>
    <w:basedOn w:val="phbase"/>
    <w:pPr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spacing w:before="20" w:after="120"/>
      <w:jc w:val="center"/>
    </w:pPr>
    <w:rPr>
      <w:rFonts w:ascii="Times New Roman" w:hAnsi="Times New Roman"/>
      <w:sz w:val="20"/>
    </w:rPr>
  </w:style>
  <w:style w:type="paragraph" w:customStyle="1" w:styleId="phcolontitulup">
    <w:name w:val="ph_colontitulup"/>
    <w:basedOn w:val="phbase"/>
    <w:pPr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  <w:spacing w:before="20" w:after="120"/>
      <w:jc w:val="center"/>
    </w:pPr>
    <w:rPr>
      <w:rFonts w:ascii="Times New Roman" w:hAnsi="Times New Roman"/>
      <w:sz w:val="20"/>
    </w:rPr>
  </w:style>
  <w:style w:type="paragraph" w:customStyle="1" w:styleId="phcomment">
    <w:name w:val="ph_comment"/>
    <w:basedOn w:val="phbase"/>
    <w:pPr>
      <w:ind w:firstLine="720"/>
    </w:pPr>
    <w:rPr>
      <w:rFonts w:ascii="Arial Narrow" w:hAnsi="Arial Narrow" w:cs="Arial Narrow"/>
      <w:vanish/>
      <w:color w:val="0000FF"/>
    </w:rPr>
  </w:style>
  <w:style w:type="paragraph" w:customStyle="1" w:styleId="phconfirmlist">
    <w:name w:val="ph_confirmlist"/>
    <w:basedOn w:val="phbase"/>
    <w:pPr>
      <w:spacing w:before="20" w:after="120"/>
      <w:jc w:val="center"/>
    </w:pPr>
    <w:rPr>
      <w:rFonts w:ascii="Times New Roman" w:hAnsi="Times New Roman"/>
      <w:b/>
      <w:caps/>
      <w:sz w:val="28"/>
      <w:szCs w:val="28"/>
    </w:rPr>
  </w:style>
  <w:style w:type="paragraph" w:customStyle="1" w:styleId="phconfirmstamp">
    <w:name w:val="ph_confirmstamp"/>
    <w:basedOn w:val="phbase"/>
    <w:pPr>
      <w:spacing w:before="20" w:after="120" w:line="240" w:lineRule="auto"/>
      <w:jc w:val="left"/>
    </w:pPr>
    <w:rPr>
      <w:rFonts w:ascii="Times New Roman" w:hAnsi="Times New Roman"/>
    </w:rPr>
  </w:style>
  <w:style w:type="paragraph" w:customStyle="1" w:styleId="phconfirmstampstamp">
    <w:name w:val="ph_confirmstamp_stamp"/>
    <w:basedOn w:val="phconfirmstamp"/>
  </w:style>
  <w:style w:type="paragraph" w:customStyle="1" w:styleId="phconfirmstamptitle">
    <w:name w:val="ph_confirmstamp_title"/>
    <w:basedOn w:val="phconfirmstamp"/>
    <w:next w:val="phconfirmstampstamp"/>
    <w:rPr>
      <w:b/>
      <w:caps/>
      <w:szCs w:val="24"/>
    </w:rPr>
  </w:style>
  <w:style w:type="paragraph" w:customStyle="1" w:styleId="phcontent">
    <w:name w:val="ph_content"/>
    <w:basedOn w:val="phbase"/>
    <w:next w:val="19"/>
    <w:pPr>
      <w:keepNext/>
      <w:keepLines/>
      <w:pageBreakBefore/>
      <w:spacing w:before="360" w:after="360"/>
      <w:jc w:val="center"/>
    </w:pPr>
    <w:rPr>
      <w:rFonts w:ascii="Times New Roman" w:hAnsi="Times New Roman" w:cs="Arial"/>
      <w:b/>
      <w:bCs/>
      <w:sz w:val="28"/>
      <w:szCs w:val="28"/>
    </w:rPr>
  </w:style>
  <w:style w:type="paragraph" w:customStyle="1" w:styleId="phexample">
    <w:name w:val="ph_example"/>
    <w:basedOn w:val="phbase"/>
    <w:pPr>
      <w:spacing w:before="20" w:after="120"/>
    </w:pPr>
    <w:rPr>
      <w:rFonts w:ascii="Times New Roman" w:hAnsi="Times New Roman"/>
      <w:b/>
      <w:i/>
      <w:sz w:val="20"/>
    </w:rPr>
  </w:style>
  <w:style w:type="paragraph" w:customStyle="1" w:styleId="phfigure">
    <w:name w:val="ph_figure"/>
    <w:basedOn w:val="phbase"/>
    <w:pPr>
      <w:keepNext/>
      <w:spacing w:before="20" w:after="120"/>
      <w:jc w:val="center"/>
    </w:pPr>
    <w:rPr>
      <w:rFonts w:ascii="Times New Roman" w:hAnsi="Times New Roman"/>
    </w:rPr>
  </w:style>
  <w:style w:type="paragraph" w:customStyle="1" w:styleId="phfiguregraphic">
    <w:name w:val="ph_figure_graphic"/>
    <w:basedOn w:val="phfigure"/>
    <w:next w:val="phfiguretitle"/>
    <w:pPr>
      <w:spacing w:before="120"/>
    </w:pPr>
  </w:style>
  <w:style w:type="paragraph" w:customStyle="1" w:styleId="phfiguretitle">
    <w:name w:val="ph_figure_title"/>
    <w:basedOn w:val="phfigure"/>
    <w:next w:val="phnormal"/>
    <w:pPr>
      <w:keepNext w:val="0"/>
      <w:keepLines/>
      <w:spacing w:before="120"/>
    </w:pPr>
    <w:rPr>
      <w:rFonts w:cs="Arial"/>
    </w:rPr>
  </w:style>
  <w:style w:type="paragraph" w:customStyle="1" w:styleId="phfootnote">
    <w:name w:val="ph_footnote"/>
    <w:basedOn w:val="phbase"/>
    <w:pPr>
      <w:widowControl w:val="0"/>
    </w:pPr>
    <w:rPr>
      <w:rFonts w:ascii="Times New Roman" w:hAnsi="Times New Roman"/>
      <w:sz w:val="18"/>
    </w:rPr>
  </w:style>
  <w:style w:type="paragraph" w:customStyle="1" w:styleId="phinset">
    <w:name w:val="ph_inset"/>
    <w:basedOn w:val="phnormal"/>
    <w:next w:val="phnormal"/>
  </w:style>
  <w:style w:type="paragraph" w:customStyle="1" w:styleId="phinsetcaution">
    <w:name w:val="ph_inset_caution"/>
    <w:basedOn w:val="phinset"/>
    <w:pPr>
      <w:keepLines/>
    </w:pPr>
  </w:style>
  <w:style w:type="paragraph" w:customStyle="1" w:styleId="phinsetnote">
    <w:name w:val="ph_inset_note"/>
    <w:basedOn w:val="phinset"/>
    <w:pPr>
      <w:keepLines/>
    </w:pPr>
  </w:style>
  <w:style w:type="paragraph" w:customStyle="1" w:styleId="phinsettitle">
    <w:name w:val="ph_inset_title"/>
    <w:basedOn w:val="phinset"/>
    <w:next w:val="phinsetnote"/>
    <w:pPr>
      <w:keepNext/>
    </w:pPr>
    <w:rPr>
      <w:caps/>
      <w:szCs w:val="24"/>
    </w:rPr>
  </w:style>
  <w:style w:type="paragraph" w:customStyle="1" w:styleId="phinsetwarning">
    <w:name w:val="ph_inset_warning"/>
    <w:basedOn w:val="phinset"/>
    <w:pPr>
      <w:keepLines/>
    </w:pPr>
  </w:style>
  <w:style w:type="paragraph" w:customStyle="1" w:styleId="phlistitemized10">
    <w:name w:val="ph_list_itemized_1"/>
    <w:basedOn w:val="phnormal"/>
    <w:pPr>
      <w:numPr>
        <w:numId w:val="19"/>
      </w:numPr>
      <w:ind w:left="0" w:right="-2" w:firstLine="851"/>
    </w:pPr>
    <w:rPr>
      <w:lang w:val="x-none"/>
    </w:rPr>
  </w:style>
  <w:style w:type="paragraph" w:customStyle="1" w:styleId="phlistitemized20">
    <w:name w:val="ph_list_itemized_2"/>
    <w:basedOn w:val="phnormal"/>
    <w:pPr>
      <w:numPr>
        <w:numId w:val="4"/>
      </w:numPr>
    </w:pPr>
  </w:style>
  <w:style w:type="paragraph" w:customStyle="1" w:styleId="phlistitemizedtitle">
    <w:name w:val="ph_list_itemized_title"/>
    <w:basedOn w:val="phnormal"/>
    <w:next w:val="phlistitemized10"/>
    <w:pPr>
      <w:keepNext/>
    </w:pPr>
  </w:style>
  <w:style w:type="paragraph" w:customStyle="1" w:styleId="phlistordered1">
    <w:name w:val="ph_list_ordered_1"/>
    <w:basedOn w:val="phnormal"/>
    <w:pPr>
      <w:numPr>
        <w:numId w:val="6"/>
      </w:numPr>
      <w:ind w:left="0" w:right="-2" w:firstLine="851"/>
    </w:pPr>
  </w:style>
  <w:style w:type="paragraph" w:customStyle="1" w:styleId="phlistordereda">
    <w:name w:val="ph_list_ordered_aбв"/>
    <w:basedOn w:val="phnormal"/>
    <w:pPr>
      <w:numPr>
        <w:numId w:val="7"/>
      </w:numPr>
      <w:ind w:left="0" w:right="-2" w:firstLine="851"/>
    </w:pPr>
  </w:style>
  <w:style w:type="paragraph" w:customStyle="1" w:styleId="phlistorderedtitle">
    <w:name w:val="ph_list_ordered_title"/>
    <w:basedOn w:val="phnormal"/>
    <w:next w:val="phlistordered1"/>
    <w:pPr>
      <w:keepNext/>
    </w:pPr>
  </w:style>
  <w:style w:type="paragraph" w:customStyle="1" w:styleId="phstamp">
    <w:name w:val="ph_stamp"/>
    <w:basedOn w:val="phbase"/>
    <w:pPr>
      <w:spacing w:before="20" w:after="20"/>
    </w:pPr>
    <w:rPr>
      <w:sz w:val="16"/>
    </w:rPr>
  </w:style>
  <w:style w:type="paragraph" w:customStyle="1" w:styleId="phstampcenter">
    <w:name w:val="ph_stamp_center"/>
    <w:basedOn w:val="phstamp"/>
    <w:pPr>
      <w:spacing w:before="0" w:after="0"/>
      <w:jc w:val="center"/>
    </w:pPr>
    <w:rPr>
      <w:sz w:val="18"/>
      <w:szCs w:val="18"/>
    </w:rPr>
  </w:style>
  <w:style w:type="paragraph" w:customStyle="1" w:styleId="phstampcenteritalic">
    <w:name w:val="ph_stamp_center_italic"/>
    <w:basedOn w:val="phstamp"/>
    <w:pPr>
      <w:jc w:val="center"/>
    </w:pPr>
    <w:rPr>
      <w:bCs/>
      <w:i/>
    </w:rPr>
  </w:style>
  <w:style w:type="paragraph" w:customStyle="1" w:styleId="phstampitalic">
    <w:name w:val="ph_stamp_italic"/>
    <w:basedOn w:val="phstamp"/>
    <w:pPr>
      <w:ind w:left="57"/>
    </w:pPr>
    <w:rPr>
      <w:i/>
    </w:rPr>
  </w:style>
  <w:style w:type="paragraph" w:customStyle="1" w:styleId="phtablecell">
    <w:name w:val="ph_table_cell"/>
    <w:basedOn w:val="phbase"/>
    <w:pPr>
      <w:spacing w:before="20" w:line="240" w:lineRule="auto"/>
    </w:pPr>
    <w:rPr>
      <w:rFonts w:ascii="Times New Roman" w:hAnsi="Times New Roman" w:cs="Arial"/>
      <w:bCs/>
      <w:sz w:val="20"/>
    </w:rPr>
  </w:style>
  <w:style w:type="paragraph" w:customStyle="1" w:styleId="phtablecellcenter">
    <w:name w:val="ph_table_cellcenter"/>
    <w:basedOn w:val="phtablecell"/>
    <w:pPr>
      <w:jc w:val="center"/>
    </w:pPr>
  </w:style>
  <w:style w:type="paragraph" w:customStyle="1" w:styleId="phtablecellleft">
    <w:name w:val="ph_table_cellleft"/>
    <w:basedOn w:val="phtablecell"/>
    <w:pPr>
      <w:spacing w:after="160"/>
    </w:pPr>
  </w:style>
  <w:style w:type="paragraph" w:customStyle="1" w:styleId="phtablecolcaption">
    <w:name w:val="ph_table_colcaption"/>
    <w:basedOn w:val="phtablecell"/>
    <w:next w:val="phtablecell"/>
    <w:pPr>
      <w:keepNext/>
      <w:keepLines/>
      <w:spacing w:before="120" w:after="120"/>
      <w:jc w:val="center"/>
    </w:pPr>
    <w:rPr>
      <w:b/>
    </w:rPr>
  </w:style>
  <w:style w:type="paragraph" w:customStyle="1" w:styleId="phtabletitle">
    <w:name w:val="ph_table_title"/>
    <w:basedOn w:val="phbase"/>
    <w:next w:val="phtablecolcaption"/>
    <w:pPr>
      <w:keepNext/>
      <w:spacing w:before="20" w:after="120"/>
    </w:pPr>
    <w:rPr>
      <w:rFonts w:ascii="Times New Roman" w:hAnsi="Times New Roman"/>
      <w:szCs w:val="24"/>
    </w:rPr>
  </w:style>
  <w:style w:type="paragraph" w:customStyle="1" w:styleId="phtitlevoid0">
    <w:name w:val="ph_title_void"/>
    <w:basedOn w:val="phbase"/>
    <w:next w:val="phnormal"/>
    <w:pPr>
      <w:keepNext/>
      <w:keepLines/>
      <w:pageBreakBefore/>
      <w:spacing w:before="360" w:after="360"/>
      <w:jc w:val="center"/>
    </w:pPr>
    <w:rPr>
      <w:rFonts w:ascii="Times New Roman" w:hAnsi="Times New Roman"/>
      <w:b/>
      <w:bCs/>
      <w:sz w:val="28"/>
      <w:szCs w:val="28"/>
      <w:lang w:val="x-none"/>
    </w:rPr>
  </w:style>
  <w:style w:type="paragraph" w:customStyle="1" w:styleId="phtitlepage">
    <w:name w:val="ph_titlepage"/>
    <w:basedOn w:val="phbase"/>
    <w:pPr>
      <w:spacing w:after="120"/>
      <w:jc w:val="center"/>
    </w:pPr>
    <w:rPr>
      <w:rFonts w:ascii="Times New Roman" w:hAnsi="Times New Roman" w:cs="Arial"/>
      <w:szCs w:val="28"/>
    </w:rPr>
  </w:style>
  <w:style w:type="paragraph" w:customStyle="1" w:styleId="phtitlepagecode">
    <w:name w:val="ph_titlepage_code"/>
    <w:basedOn w:val="phtitlepage"/>
    <w:pPr>
      <w:spacing w:after="240"/>
    </w:pPr>
    <w:rPr>
      <w:b/>
      <w:sz w:val="26"/>
    </w:rPr>
  </w:style>
  <w:style w:type="paragraph" w:customStyle="1" w:styleId="phtitlepageconfirmstamp">
    <w:name w:val="ph_titlepage_confirmstamp"/>
    <w:basedOn w:val="phbase"/>
    <w:pPr>
      <w:spacing w:before="60" w:after="60"/>
    </w:pPr>
    <w:rPr>
      <w:rFonts w:ascii="Times New Roman" w:hAnsi="Times New Roman"/>
      <w:color w:val="000000"/>
      <w:szCs w:val="24"/>
    </w:rPr>
  </w:style>
  <w:style w:type="paragraph" w:customStyle="1" w:styleId="phtitlepagecustomer">
    <w:name w:val="ph_titlepage_customer"/>
    <w:basedOn w:val="phtitlepage"/>
    <w:next w:val="phtitlepageconfirmstamp"/>
    <w:pPr>
      <w:spacing w:before="240"/>
    </w:pPr>
    <w:rPr>
      <w:b/>
      <w:sz w:val="26"/>
    </w:rPr>
  </w:style>
  <w:style w:type="paragraph" w:customStyle="1" w:styleId="phtitlepagedocpart">
    <w:name w:val="ph_titlepage_docpart"/>
    <w:basedOn w:val="phtitlepage"/>
    <w:next w:val="phtitlepagecode"/>
    <w:rPr>
      <w:b/>
    </w:rPr>
  </w:style>
  <w:style w:type="paragraph" w:customStyle="1" w:styleId="phtitlepagedocument">
    <w:name w:val="ph_titlepage_document"/>
    <w:basedOn w:val="phtitlepage"/>
    <w:pPr>
      <w:spacing w:before="240"/>
    </w:pPr>
    <w:rPr>
      <w:b/>
      <w:sz w:val="26"/>
    </w:rPr>
  </w:style>
  <w:style w:type="paragraph" w:customStyle="1" w:styleId="phtitlepageother">
    <w:name w:val="ph_titlepage_other"/>
    <w:basedOn w:val="phtitlepage"/>
  </w:style>
  <w:style w:type="paragraph" w:customStyle="1" w:styleId="phtitlepagesystemfull">
    <w:name w:val="ph_titlepage_system_full"/>
    <w:basedOn w:val="phtitlepage"/>
    <w:next w:val="phtitlepagesystemshort"/>
    <w:rPr>
      <w:b/>
      <w:bCs/>
      <w:sz w:val="32"/>
      <w:szCs w:val="32"/>
    </w:rPr>
  </w:style>
  <w:style w:type="paragraph" w:customStyle="1" w:styleId="phtitlepagesystemshort">
    <w:name w:val="ph_titlepage_system_short"/>
    <w:basedOn w:val="phtitlepage"/>
    <w:next w:val="phtitlepageother"/>
    <w:rPr>
      <w:b/>
      <w:sz w:val="32"/>
    </w:rPr>
  </w:style>
  <w:style w:type="paragraph" w:styleId="HTML0">
    <w:name w:val="HTML Address"/>
    <w:basedOn w:val="a"/>
    <w:rPr>
      <w:i/>
      <w:iCs/>
    </w:rPr>
  </w:style>
  <w:style w:type="paragraph" w:customStyle="1" w:styleId="phheader1withoutnum">
    <w:name w:val="ph_header_1_without_num"/>
    <w:basedOn w:val="1"/>
    <w:next w:val="phnormal"/>
    <w:pPr>
      <w:numPr>
        <w:numId w:val="0"/>
      </w:numPr>
      <w:ind w:left="720" w:right="0"/>
    </w:pPr>
  </w:style>
  <w:style w:type="paragraph" w:customStyle="1" w:styleId="phadditontype">
    <w:name w:val="ph_additon_type"/>
    <w:basedOn w:val="phbase"/>
    <w:next w:val="phnormal"/>
    <w:pPr>
      <w:jc w:val="center"/>
    </w:pPr>
    <w:rPr>
      <w:rFonts w:ascii="Times New Roman" w:hAnsi="Times New Roman"/>
      <w:i/>
    </w:rPr>
  </w:style>
  <w:style w:type="paragraph" w:customStyle="1" w:styleId="phtablecolcaptionunderline">
    <w:name w:val="ph_table_colcaption_underline"/>
    <w:basedOn w:val="phtablecolcaption"/>
    <w:next w:val="phtablecell"/>
    <w:rPr>
      <w:u w:val="single"/>
    </w:rPr>
  </w:style>
  <w:style w:type="paragraph" w:customStyle="1" w:styleId="phstampleft">
    <w:name w:val="ph_stamp_left"/>
    <w:basedOn w:val="phstamp"/>
    <w:pPr>
      <w:jc w:val="left"/>
    </w:pPr>
    <w:rPr>
      <w:sz w:val="18"/>
    </w:rPr>
  </w:style>
  <w:style w:type="paragraph" w:customStyle="1" w:styleId="1f0">
    <w:name w:val="Схема документа1"/>
    <w:basedOn w:val="a"/>
    <w:pPr>
      <w:shd w:val="clear" w:color="auto" w:fill="000080"/>
    </w:pPr>
    <w:rPr>
      <w:rFonts w:ascii="Tahoma" w:hAnsi="Tahoma" w:cs="Tahoma"/>
      <w:sz w:val="20"/>
    </w:rPr>
  </w:style>
  <w:style w:type="paragraph" w:customStyle="1" w:styleId="phlistitemized30">
    <w:name w:val="ph_list_itemized_3"/>
    <w:basedOn w:val="phlistitemized20"/>
    <w:pPr>
      <w:ind w:left="2127" w:hanging="426"/>
    </w:pPr>
  </w:style>
  <w:style w:type="paragraph" w:customStyle="1" w:styleId="phlistitemized4">
    <w:name w:val="ph_list_itemized_4"/>
    <w:basedOn w:val="phlistitemized30"/>
    <w:pPr>
      <w:numPr>
        <w:numId w:val="20"/>
      </w:numPr>
      <w:ind w:left="2127" w:right="0" w:hanging="426"/>
    </w:pPr>
    <w:rPr>
      <w:lang w:val="en-US"/>
    </w:rPr>
  </w:style>
  <w:style w:type="paragraph" w:customStyle="1" w:styleId="phpagenumber0">
    <w:name w:val="ph_pagenumber"/>
    <w:basedOn w:val="afff"/>
  </w:style>
  <w:style w:type="paragraph" w:customStyle="1" w:styleId="phtableitemizedlist1">
    <w:name w:val="ph_table_itemizedlist_1"/>
    <w:basedOn w:val="phtablecellleft"/>
    <w:pPr>
      <w:numPr>
        <w:numId w:val="11"/>
      </w:numPr>
      <w:spacing w:after="120"/>
      <w:ind w:left="340" w:firstLine="0"/>
    </w:pPr>
  </w:style>
  <w:style w:type="paragraph" w:customStyle="1" w:styleId="phtableitemizedlist2">
    <w:name w:val="ph_table_itemizedlist_2"/>
    <w:basedOn w:val="phtableitemizedlist1"/>
    <w:pPr>
      <w:numPr>
        <w:numId w:val="10"/>
      </w:numPr>
    </w:pPr>
  </w:style>
  <w:style w:type="paragraph" w:customStyle="1" w:styleId="1f1">
    <w:name w:val="Список_1)"/>
    <w:basedOn w:val="a"/>
    <w:pPr>
      <w:numPr>
        <w:numId w:val="9"/>
      </w:numPr>
    </w:pPr>
  </w:style>
  <w:style w:type="paragraph" w:customStyle="1" w:styleId="phtableorderedlist1">
    <w:name w:val="ph_table_orderedlist_1)"/>
    <w:basedOn w:val="phtablecellleft"/>
    <w:pPr>
      <w:numPr>
        <w:numId w:val="12"/>
      </w:numPr>
      <w:spacing w:after="120"/>
    </w:pPr>
  </w:style>
  <w:style w:type="paragraph" w:customStyle="1" w:styleId="afff3">
    <w:name w:val="Текст_программы"/>
    <w:pPr>
      <w:suppressAutoHyphens/>
      <w:ind w:firstLine="851"/>
    </w:pPr>
    <w:rPr>
      <w:rFonts w:ascii="Courier New" w:hAnsi="Courier New"/>
      <w:spacing w:val="-2"/>
      <w:sz w:val="24"/>
      <w:szCs w:val="23"/>
      <w:lang w:val="en-US" w:eastAsia="zh-CN"/>
    </w:rPr>
  </w:style>
  <w:style w:type="paragraph" w:customStyle="1" w:styleId="ph">
    <w:name w:val="ph_Рамка боковик"/>
    <w:basedOn w:val="a"/>
    <w:pPr>
      <w:spacing w:line="240" w:lineRule="auto"/>
    </w:pPr>
    <w:rPr>
      <w:rFonts w:ascii="Arial" w:hAnsi="Arial" w:cs="Arial"/>
      <w:i/>
      <w:sz w:val="16"/>
      <w:szCs w:val="16"/>
    </w:rPr>
  </w:style>
  <w:style w:type="paragraph" w:customStyle="1" w:styleId="ph0">
    <w:name w:val="ph_Рамка_гориз_слева_мал"/>
    <w:basedOn w:val="a"/>
    <w:pPr>
      <w:spacing w:after="20" w:line="240" w:lineRule="auto"/>
      <w:ind w:left="57"/>
    </w:pPr>
    <w:rPr>
      <w:rFonts w:ascii="Arial" w:hAnsi="Arial" w:cs="Arial"/>
      <w:i/>
      <w:sz w:val="16"/>
      <w:szCs w:val="16"/>
    </w:rPr>
  </w:style>
  <w:style w:type="paragraph" w:customStyle="1" w:styleId="phtableorderlist">
    <w:name w:val="ph_table_orderlist_абв"/>
    <w:basedOn w:val="phtablecellleft"/>
    <w:pPr>
      <w:numPr>
        <w:numId w:val="15"/>
      </w:numPr>
    </w:pPr>
  </w:style>
  <w:style w:type="paragraph" w:customStyle="1" w:styleId="phtableorderlist1">
    <w:name w:val="ph_table_orderlist_1_бок"/>
    <w:basedOn w:val="phtablecellleft"/>
    <w:pPr>
      <w:numPr>
        <w:numId w:val="13"/>
      </w:numPr>
      <w:ind w:left="284" w:hanging="284"/>
    </w:pPr>
  </w:style>
  <w:style w:type="paragraph" w:customStyle="1" w:styleId="ph1">
    <w:name w:val="ph_Рамка_гориз_цент_мал"/>
    <w:basedOn w:val="ph0"/>
    <w:pPr>
      <w:ind w:left="0"/>
      <w:jc w:val="center"/>
    </w:pPr>
  </w:style>
  <w:style w:type="paragraph" w:customStyle="1" w:styleId="ph2">
    <w:name w:val="ph_Рамка_гориз_круп"/>
    <w:basedOn w:val="a"/>
    <w:pPr>
      <w:spacing w:after="20" w:line="240" w:lineRule="auto"/>
    </w:pPr>
    <w:rPr>
      <w:rFonts w:ascii="Arial" w:hAnsi="Arial" w:cs="Arial"/>
      <w:i/>
    </w:rPr>
  </w:style>
  <w:style w:type="paragraph" w:customStyle="1" w:styleId="afff4">
    <w:name w:val="_Табл_Текст"/>
    <w:basedOn w:val="a"/>
  </w:style>
  <w:style w:type="paragraph" w:customStyle="1" w:styleId="afff5">
    <w:name w:val="Т_Утв_Согл"/>
    <w:pPr>
      <w:suppressAutoHyphens/>
      <w:spacing w:after="240"/>
      <w:ind w:left="992"/>
      <w:contextualSpacing/>
    </w:pPr>
    <w:rPr>
      <w:rFonts w:ascii="Times New Roman Полужирный" w:hAnsi="Times New Roman Полужирный"/>
      <w:b/>
      <w:iCs/>
      <w:caps/>
      <w:sz w:val="24"/>
      <w:lang w:eastAsia="zh-CN"/>
    </w:rPr>
  </w:style>
  <w:style w:type="paragraph" w:customStyle="1" w:styleId="afff6">
    <w:name w:val="Текст таблицы_титул"/>
    <w:pPr>
      <w:suppressAutoHyphens/>
      <w:spacing w:line="276" w:lineRule="auto"/>
      <w:ind w:right="284"/>
    </w:pPr>
    <w:rPr>
      <w:iCs/>
      <w:sz w:val="24"/>
      <w:szCs w:val="24"/>
      <w:lang w:eastAsia="zh-CN"/>
    </w:rPr>
  </w:style>
  <w:style w:type="paragraph" w:customStyle="1" w:styleId="afff7">
    <w:name w:val="Текст пункта"/>
    <w:pPr>
      <w:suppressAutoHyphens/>
      <w:spacing w:before="120" w:line="360" w:lineRule="auto"/>
      <w:ind w:firstLine="624"/>
      <w:contextualSpacing/>
      <w:jc w:val="both"/>
    </w:pPr>
    <w:rPr>
      <w:iCs/>
      <w:sz w:val="24"/>
      <w:szCs w:val="24"/>
      <w:lang w:eastAsia="zh-CN"/>
    </w:rPr>
  </w:style>
  <w:style w:type="paragraph" w:customStyle="1" w:styleId="afff8">
    <w:name w:val="Т_Название системы"/>
    <w:pPr>
      <w:suppressAutoHyphens/>
      <w:spacing w:before="720"/>
      <w:contextualSpacing/>
      <w:jc w:val="center"/>
    </w:pPr>
    <w:rPr>
      <w:b/>
      <w:caps/>
      <w:spacing w:val="-10"/>
      <w:kern w:val="2"/>
      <w:sz w:val="32"/>
      <w:szCs w:val="32"/>
      <w:lang w:eastAsia="zh-CN"/>
    </w:rPr>
  </w:style>
  <w:style w:type="paragraph" w:customStyle="1" w:styleId="afff9">
    <w:name w:val="_Т_Название подсистемы"/>
    <w:next w:val="a"/>
    <w:pPr>
      <w:suppressAutoHyphens/>
      <w:spacing w:before="720" w:after="120"/>
      <w:jc w:val="center"/>
    </w:pPr>
    <w:rPr>
      <w:rFonts w:ascii="Times New Roman Полужирный" w:hAnsi="Times New Roman Полужирный"/>
      <w:b/>
      <w:iCs/>
      <w:caps/>
      <w:spacing w:val="-10"/>
      <w:kern w:val="2"/>
      <w:sz w:val="32"/>
      <w:szCs w:val="32"/>
      <w:lang w:eastAsia="zh-CN"/>
    </w:rPr>
  </w:style>
  <w:style w:type="paragraph" w:customStyle="1" w:styleId="afffa">
    <w:name w:val="Титул_Название документа"/>
    <w:next w:val="a"/>
    <w:pPr>
      <w:suppressAutoHyphens/>
      <w:spacing w:before="480" w:line="360" w:lineRule="auto"/>
      <w:contextualSpacing/>
      <w:jc w:val="center"/>
    </w:pPr>
    <w:rPr>
      <w:iCs/>
      <w:caps/>
      <w:sz w:val="32"/>
      <w:szCs w:val="32"/>
      <w:lang w:eastAsia="zh-CN"/>
    </w:rPr>
  </w:style>
  <w:style w:type="paragraph" w:styleId="afffb">
    <w:name w:val="Subtitle"/>
    <w:basedOn w:val="a"/>
    <w:next w:val="a"/>
    <w:qFormat/>
    <w:pPr>
      <w:spacing w:before="240"/>
      <w:ind w:right="6"/>
      <w:contextualSpacing/>
    </w:pPr>
    <w:rPr>
      <w:caps/>
      <w:sz w:val="32"/>
      <w:szCs w:val="32"/>
    </w:rPr>
  </w:style>
  <w:style w:type="paragraph" w:customStyle="1" w:styleId="phlistordered2">
    <w:name w:val="ph_list_ordered_2"/>
    <w:basedOn w:val="phnormal"/>
    <w:pPr>
      <w:ind w:left="1077" w:hanging="357"/>
    </w:pPr>
  </w:style>
  <w:style w:type="paragraph" w:customStyle="1" w:styleId="1f2">
    <w:name w:val="Стиль 1"/>
    <w:basedOn w:val="4"/>
    <w:pPr>
      <w:ind w:left="2694"/>
    </w:pPr>
  </w:style>
  <w:style w:type="paragraph" w:customStyle="1" w:styleId="afffc">
    <w:name w:val="Абзац основной"/>
    <w:basedOn w:val="a"/>
    <w:pPr>
      <w:spacing w:before="120"/>
      <w:ind w:firstLine="709"/>
    </w:pPr>
    <w:rPr>
      <w:rFonts w:eastAsia="SimSun"/>
      <w:sz w:val="28"/>
      <w:szCs w:val="28"/>
    </w:rPr>
  </w:style>
  <w:style w:type="paragraph" w:customStyle="1" w:styleId="afffd">
    <w:name w:val="Содержимое таблицы"/>
    <w:basedOn w:val="a"/>
    <w:pPr>
      <w:widowControl w:val="0"/>
      <w:suppressLineNumbers/>
    </w:pPr>
  </w:style>
  <w:style w:type="paragraph" w:customStyle="1" w:styleId="afffe">
    <w:name w:val="Заголовок таблицы"/>
    <w:basedOn w:val="afffd"/>
    <w:pPr>
      <w:jc w:val="center"/>
    </w:pPr>
    <w:rPr>
      <w:b/>
      <w:bCs/>
    </w:rPr>
  </w:style>
  <w:style w:type="paragraph" w:customStyle="1" w:styleId="affff">
    <w:name w:val="Верхний колонтитул слева"/>
    <w:basedOn w:val="affe"/>
    <w:pPr>
      <w:suppressLineNumbers/>
      <w:tabs>
        <w:tab w:val="center" w:pos="5102"/>
        <w:tab w:val="right" w:pos="10205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header" Target="header8.xml"/><Relationship Id="rId16" Type="http://schemas.openxmlformats.org/officeDocument/2006/relationships/image" Target="media/image9.png"/><Relationship Id="rId107" Type="http://schemas.openxmlformats.org/officeDocument/2006/relationships/footer" Target="footer5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hyperlink" Target="mailto:egisz@rt-eu.ru" TargetMode="External"/><Relationship Id="rId102" Type="http://schemas.openxmlformats.org/officeDocument/2006/relationships/header" Target="header3.xml"/><Relationship Id="rId5" Type="http://schemas.openxmlformats.org/officeDocument/2006/relationships/footnotes" Target="footnotes.xml"/><Relationship Id="rId90" Type="http://schemas.openxmlformats.org/officeDocument/2006/relationships/image" Target="media/image81.png"/><Relationship Id="rId95" Type="http://schemas.openxmlformats.org/officeDocument/2006/relationships/hyperlink" Target="mailto:egisz@rt-eu.ru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footer" Target="footer8.xm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header" Target="header4.xml"/><Relationship Id="rId108" Type="http://schemas.openxmlformats.org/officeDocument/2006/relationships/header" Target="header6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2.png"/><Relationship Id="rId96" Type="http://schemas.openxmlformats.org/officeDocument/2006/relationships/hyperlink" Target="http://egisz.rt-eu.r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header" Target="header5.xml"/><Relationship Id="rId114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header" Target="header2.xml"/><Relationship Id="rId101" Type="http://schemas.openxmlformats.org/officeDocument/2006/relationships/hyperlink" Target="mailto:egisz@rt-eu.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header" Target="header7.xml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eader" Target="header1.xml"/><Relationship Id="rId104" Type="http://schemas.openxmlformats.org/officeDocument/2006/relationships/footer" Target="footer3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110" Type="http://schemas.openxmlformats.org/officeDocument/2006/relationships/footer" Target="footer6.xml"/><Relationship Id="rId115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footer" Target="footer2.xml"/><Relationship Id="rId105" Type="http://schemas.openxmlformats.org/officeDocument/2006/relationships/footer" Target="footer4.xml"/><Relationship Id="rId8" Type="http://schemas.openxmlformats.org/officeDocument/2006/relationships/hyperlink" Target="https://www.gosuslugi.ru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4.png"/><Relationship Id="rId98" Type="http://schemas.openxmlformats.org/officeDocument/2006/relationships/footer" Target="footer1.xml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hyperlink" Target="https://nsi.rosminzdrav.ru/%23!/refbook/1.2.643.5.1.13.13.99.2.228" TargetMode="External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footer" Target="footer7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gosuslugi.ru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.gaynanova\Desktop\&#1044;&#1080;&#1072;&#1085;&#1072;\&#1087;&#1088;&#1080;&#1084;&#1077;&#1088;&#1099;%20&#1080;%20&#1096;&#1088;&#1080;&#1092;&#1090;&#1099;\&#1043;&#1054;&#1057;&#1058;_2.105_&#1096;&#1072;&#1073;&#1083;&#1086;&#1085;_Times_NR%20(2)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ГОСТ_2.105_шаблон_Times_NR (2).dotx</Template>
  <TotalTime>0</TotalTime>
  <Pages>6</Pages>
  <Words>18445</Words>
  <Characters>105138</Characters>
  <Application>Microsoft Office Word</Application>
  <DocSecurity>0</DocSecurity>
  <Lines>876</Lines>
  <Paragraphs>246</Paragraphs>
  <ScaleCrop>false</ScaleCrop>
  <Company/>
  <LinksUpToDate>false</LinksUpToDate>
  <CharactersWithSpaces>123337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 Жук</dc:creator>
  <cp:keywords/>
  <cp:lastModifiedBy>Филипп Жук</cp:lastModifiedBy>
  <cp:revision>2</cp:revision>
  <cp:lastPrinted>1601-01-01T00:00:00Z</cp:lastPrinted>
  <dcterms:created xsi:type="dcterms:W3CDTF">2024-10-23T12:52:00Z</dcterms:created>
  <dcterms:modified xsi:type="dcterms:W3CDTF">2024-10-23T12:52:00Z</dcterms:modified>
</cp:coreProperties>
</file>